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7371"/>
        <w:gridCol w:w="1276"/>
      </w:tblGrid>
      <w:tr w:rsidR="009D7E75" w:rsidRPr="00BB5C1B" w:rsidTr="00E42344">
        <w:tc>
          <w:tcPr>
            <w:tcW w:w="817" w:type="dxa"/>
          </w:tcPr>
          <w:p w:rsidR="009D7E75" w:rsidRPr="00166AA3" w:rsidRDefault="009D7E75" w:rsidP="00E42344">
            <w:pPr>
              <w:rPr>
                <w:rFonts w:ascii="Times New Roman" w:hAnsi="Times New Roman" w:cs="Times New Roman"/>
                <w:b/>
                <w:sz w:val="24"/>
                <w:szCs w:val="24"/>
              </w:rPr>
            </w:pPr>
            <w:r w:rsidRPr="00166AA3">
              <w:rPr>
                <w:rFonts w:ascii="Times New Roman" w:hAnsi="Times New Roman" w:cs="Times New Roman"/>
                <w:b/>
                <w:sz w:val="24"/>
                <w:szCs w:val="24"/>
              </w:rPr>
              <w:t>S.No</w:t>
            </w:r>
          </w:p>
        </w:tc>
        <w:tc>
          <w:tcPr>
            <w:tcW w:w="7371" w:type="dxa"/>
          </w:tcPr>
          <w:p w:rsidR="009D7E75" w:rsidRPr="00166AA3" w:rsidRDefault="009D7E75" w:rsidP="00E42344">
            <w:pPr>
              <w:jc w:val="center"/>
              <w:rPr>
                <w:rFonts w:ascii="Times New Roman" w:hAnsi="Times New Roman" w:cs="Times New Roman"/>
                <w:b/>
                <w:sz w:val="24"/>
                <w:szCs w:val="24"/>
              </w:rPr>
            </w:pPr>
            <w:r w:rsidRPr="00166AA3">
              <w:rPr>
                <w:rFonts w:ascii="Times New Roman" w:hAnsi="Times New Roman" w:cs="Times New Roman"/>
                <w:b/>
                <w:sz w:val="24"/>
                <w:szCs w:val="24"/>
              </w:rPr>
              <w:t>Name of the Experiment</w:t>
            </w:r>
          </w:p>
        </w:tc>
        <w:tc>
          <w:tcPr>
            <w:tcW w:w="1276" w:type="dxa"/>
          </w:tcPr>
          <w:p w:rsidR="009D7E75" w:rsidRPr="00166AA3" w:rsidRDefault="009D7E75" w:rsidP="00E42344">
            <w:pPr>
              <w:jc w:val="center"/>
              <w:rPr>
                <w:rFonts w:ascii="Times New Roman" w:hAnsi="Times New Roman" w:cs="Times New Roman"/>
                <w:b/>
                <w:sz w:val="24"/>
                <w:szCs w:val="24"/>
              </w:rPr>
            </w:pPr>
            <w:r w:rsidRPr="00166AA3">
              <w:rPr>
                <w:rFonts w:ascii="Times New Roman" w:hAnsi="Times New Roman" w:cs="Times New Roman"/>
                <w:b/>
                <w:sz w:val="24"/>
                <w:szCs w:val="24"/>
              </w:rPr>
              <w:t>Page no</w:t>
            </w:r>
          </w:p>
        </w:tc>
      </w:tr>
      <w:tr w:rsidR="009D7E75" w:rsidRPr="00BB5C1B" w:rsidTr="00E42344">
        <w:trPr>
          <w:trHeight w:val="432"/>
        </w:trPr>
        <w:tc>
          <w:tcPr>
            <w:tcW w:w="817" w:type="dxa"/>
          </w:tcPr>
          <w:p w:rsidR="009D7E75" w:rsidRPr="00166AA3" w:rsidRDefault="009D7E75" w:rsidP="00E42344">
            <w:pPr>
              <w:rPr>
                <w:rFonts w:ascii="Times New Roman" w:hAnsi="Times New Roman" w:cs="Times New Roman"/>
                <w:sz w:val="24"/>
                <w:szCs w:val="24"/>
              </w:rPr>
            </w:pPr>
            <w:r w:rsidRPr="00166AA3">
              <w:rPr>
                <w:rFonts w:ascii="Times New Roman" w:hAnsi="Times New Roman" w:cs="Times New Roman"/>
                <w:sz w:val="24"/>
                <w:szCs w:val="24"/>
              </w:rPr>
              <w:t>1</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
                <w:bCs/>
                <w:color w:val="000000"/>
                <w:sz w:val="24"/>
                <w:szCs w:val="24"/>
                <w:lang w:val="en-US" w:bidi="te-IN"/>
              </w:rPr>
            </w:pPr>
            <w:r w:rsidRPr="00FC0C30">
              <w:rPr>
                <w:rFonts w:ascii="Times New Roman" w:eastAsia="Times New Roman" w:hAnsi="Times New Roman" w:cs="Times New Roman"/>
                <w:b/>
                <w:bCs/>
                <w:color w:val="000000"/>
                <w:sz w:val="24"/>
                <w:szCs w:val="24"/>
                <w:lang w:val="en-US" w:bidi="te-IN"/>
              </w:rPr>
              <w:t>Familiarization with Rational Rose or Umbrello</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4</w:t>
            </w:r>
            <w:r w:rsidRPr="00166AA3">
              <w:rPr>
                <w:rFonts w:ascii="Times New Roman" w:hAnsi="Times New Roman" w:cs="Times New Roman"/>
                <w:sz w:val="24"/>
                <w:szCs w:val="24"/>
              </w:rPr>
              <w:t>-</w:t>
            </w:r>
            <w:r>
              <w:rPr>
                <w:rFonts w:ascii="Times New Roman" w:hAnsi="Times New Roman" w:cs="Times New Roman"/>
                <w:sz w:val="24"/>
                <w:szCs w:val="24"/>
              </w:rPr>
              <w:t>14</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2</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
                <w:bCs/>
                <w:color w:val="000000"/>
                <w:sz w:val="24"/>
                <w:szCs w:val="24"/>
                <w:lang w:val="en-US" w:bidi="te-IN"/>
              </w:rPr>
            </w:pPr>
            <w:r w:rsidRPr="00FC0C30">
              <w:rPr>
                <w:rFonts w:ascii="Times New Roman" w:eastAsia="Times New Roman" w:hAnsi="Times New Roman" w:cs="Times New Roman"/>
                <w:b/>
                <w:bCs/>
                <w:color w:val="000000"/>
                <w:sz w:val="24"/>
                <w:szCs w:val="24"/>
                <w:lang w:val="en-US" w:bidi="te-IN"/>
              </w:rPr>
              <w:t>LIBRARY MANAGEMENT SYSTEM</w:t>
            </w:r>
          </w:p>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Identify &amp; analyze events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15-18</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3</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Identify Use cases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18-19</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4</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Develop event table</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16</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5</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Identify &amp; analyze domain classes</w:t>
            </w:r>
          </w:p>
        </w:tc>
        <w:tc>
          <w:tcPr>
            <w:tcW w:w="1276"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6</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6</w:t>
            </w:r>
          </w:p>
        </w:tc>
        <w:tc>
          <w:tcPr>
            <w:tcW w:w="7371" w:type="dxa"/>
          </w:tcPr>
          <w:p w:rsidR="009D7E75" w:rsidRPr="00FC0C30" w:rsidRDefault="009D7E75" w:rsidP="00E42344">
            <w:pPr>
              <w:widowControl w:val="0"/>
              <w:autoSpaceDE w:val="0"/>
              <w:autoSpaceDN w:val="0"/>
              <w:adjustRightInd w:val="0"/>
              <w:spacing w:after="0" w:line="240" w:lineRule="auto"/>
              <w:rPr>
                <w:rFonts w:ascii="Times New Roman" w:eastAsia="Times New Roman" w:hAnsi="Times New Roman" w:cs="Times New Roman"/>
                <w:b/>
                <w:bCs/>
                <w:sz w:val="36"/>
                <w:szCs w:val="36"/>
                <w:lang w:val="en-US"/>
              </w:rPr>
            </w:pPr>
            <w:r w:rsidRPr="00FC0C30">
              <w:rPr>
                <w:rFonts w:ascii="Times New Roman" w:eastAsia="Times New Roman" w:hAnsi="Times New Roman" w:cs="Times New Roman"/>
                <w:bCs/>
                <w:color w:val="000000"/>
                <w:sz w:val="24"/>
                <w:szCs w:val="24"/>
                <w:lang w:val="en-US" w:bidi="te-IN"/>
              </w:rPr>
              <w:t>CRUD matrix</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16</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7</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use case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19-21</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8</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activity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21-23</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9</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use case diagram using relationships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20</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10</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sequence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24-26</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1</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collaboration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27-28</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2</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state chart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29-30</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3</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class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28-29</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4</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component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30-31</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5</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deployment diagram for LMS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32</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6</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
                <w:bCs/>
                <w:color w:val="000000"/>
                <w:sz w:val="24"/>
                <w:szCs w:val="24"/>
                <w:lang w:val="en-US" w:bidi="te-IN"/>
              </w:rPr>
            </w:pPr>
            <w:r w:rsidRPr="00FC0C30">
              <w:rPr>
                <w:rFonts w:ascii="Times New Roman" w:eastAsia="Times New Roman" w:hAnsi="Times New Roman" w:cs="Times New Roman"/>
                <w:b/>
                <w:bCs/>
                <w:color w:val="000000"/>
                <w:sz w:val="24"/>
                <w:szCs w:val="24"/>
                <w:lang w:val="en-US" w:bidi="te-IN"/>
              </w:rPr>
              <w:t>POINT OF SALE TERMINAL</w:t>
            </w:r>
          </w:p>
          <w:p w:rsidR="009D7E75" w:rsidRPr="00FC0C30" w:rsidRDefault="009D7E75" w:rsidP="00E42344">
            <w:pPr>
              <w:widowControl w:val="0"/>
              <w:autoSpaceDE w:val="0"/>
              <w:autoSpaceDN w:val="0"/>
              <w:adjustRightInd w:val="0"/>
              <w:spacing w:after="0" w:line="240" w:lineRule="auto"/>
              <w:rPr>
                <w:rFonts w:ascii="Times New Roman" w:eastAsia="Times New Roman" w:hAnsi="Times New Roman" w:cs="Times New Roman"/>
                <w:b/>
                <w:bCs/>
                <w:sz w:val="36"/>
                <w:szCs w:val="36"/>
                <w:lang w:val="en-US"/>
              </w:rPr>
            </w:pPr>
            <w:r w:rsidRPr="00FC0C30">
              <w:rPr>
                <w:rFonts w:ascii="Times New Roman" w:eastAsia="Times New Roman" w:hAnsi="Times New Roman" w:cs="Times New Roman"/>
                <w:bCs/>
                <w:color w:val="000000"/>
                <w:sz w:val="24"/>
                <w:szCs w:val="24"/>
                <w:lang w:val="en-US" w:bidi="te-IN"/>
              </w:rPr>
              <w:t>Identify &amp; analyze events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33</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7</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Identify Use cases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34</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sidRPr="00166AA3">
              <w:rPr>
                <w:rFonts w:ascii="Times New Roman" w:hAnsi="Times New Roman" w:cs="Times New Roman"/>
                <w:sz w:val="24"/>
                <w:szCs w:val="24"/>
              </w:rPr>
              <w:t>1</w:t>
            </w:r>
            <w:r>
              <w:rPr>
                <w:rFonts w:ascii="Times New Roman" w:hAnsi="Times New Roman" w:cs="Times New Roman"/>
                <w:sz w:val="24"/>
                <w:szCs w:val="24"/>
              </w:rPr>
              <w:t>8</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Develop event table</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34</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19</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Identify &amp; analyze domain classe</w:t>
            </w:r>
            <w:r>
              <w:rPr>
                <w:rFonts w:ascii="Times New Roman" w:hAnsi="Times New Roman"/>
                <w:bCs/>
                <w:color w:val="000000"/>
                <w:sz w:val="24"/>
                <w:szCs w:val="24"/>
                <w:lang w:val="en-US" w:bidi="te-IN"/>
              </w:rPr>
              <w:t>s</w:t>
            </w:r>
          </w:p>
        </w:tc>
        <w:tc>
          <w:tcPr>
            <w:tcW w:w="1276"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35</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20</w:t>
            </w:r>
          </w:p>
        </w:tc>
        <w:tc>
          <w:tcPr>
            <w:tcW w:w="7371" w:type="dxa"/>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Use cases &amp; domain class diagrams</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35</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21</w:t>
            </w:r>
          </w:p>
        </w:tc>
        <w:tc>
          <w:tcPr>
            <w:tcW w:w="7371" w:type="dxa"/>
          </w:tcPr>
          <w:p w:rsidR="009D7E75" w:rsidRPr="00FC0C30" w:rsidRDefault="009D7E75" w:rsidP="00E42344">
            <w:pPr>
              <w:widowControl w:val="0"/>
              <w:autoSpaceDE w:val="0"/>
              <w:autoSpaceDN w:val="0"/>
              <w:adjustRightInd w:val="0"/>
              <w:spacing w:after="0" w:line="240" w:lineRule="auto"/>
              <w:rPr>
                <w:rFonts w:ascii="Times New Roman" w:eastAsia="Times New Roman" w:hAnsi="Times New Roman" w:cs="Times New Roman"/>
                <w:b/>
                <w:bCs/>
                <w:sz w:val="36"/>
                <w:szCs w:val="36"/>
                <w:lang w:val="en-US"/>
              </w:rPr>
            </w:pPr>
            <w:r w:rsidRPr="00FC0C30">
              <w:rPr>
                <w:rFonts w:ascii="Times New Roman" w:eastAsia="Times New Roman" w:hAnsi="Times New Roman" w:cs="Times New Roman"/>
                <w:bCs/>
                <w:color w:val="000000"/>
                <w:sz w:val="24"/>
                <w:szCs w:val="24"/>
                <w:lang w:val="en-US" w:bidi="te-IN"/>
              </w:rPr>
              <w:t>CRUD matrix</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35</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22</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Use cse diagrams</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36</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23</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Use case descriptions &amp; scenarios</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36</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24</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Prototypes (without functionality)</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36</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25</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eastAsia="Times New Roman" w:hAnsi="Times New Roman" w:cs="Times New Roman"/>
                <w:bCs/>
                <w:color w:val="000000"/>
                <w:sz w:val="24"/>
                <w:szCs w:val="24"/>
                <w:lang w:val="en-US" w:bidi="te-IN"/>
              </w:rPr>
            </w:pPr>
            <w:r w:rsidRPr="00FC0C30">
              <w:rPr>
                <w:rFonts w:ascii="Times New Roman" w:eastAsia="Times New Roman" w:hAnsi="Times New Roman" w:cs="Times New Roman"/>
                <w:bCs/>
                <w:color w:val="000000"/>
                <w:sz w:val="24"/>
                <w:szCs w:val="24"/>
                <w:lang w:val="en-US" w:bidi="te-IN"/>
              </w:rPr>
              <w:t>System sequence diagrams</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38-43</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26</w:t>
            </w:r>
          </w:p>
        </w:tc>
        <w:tc>
          <w:tcPr>
            <w:tcW w:w="7371" w:type="dxa"/>
            <w:vAlign w:val="center"/>
          </w:tcPr>
          <w:p w:rsidR="009D7E75" w:rsidRPr="00FC0C30" w:rsidRDefault="009D7E75" w:rsidP="00E42344">
            <w:pPr>
              <w:autoSpaceDE w:val="0"/>
              <w:autoSpaceDN w:val="0"/>
              <w:adjustRightInd w:val="0"/>
              <w:spacing w:after="68" w:line="240" w:lineRule="auto"/>
              <w:outlineLvl w:val="0"/>
              <w:rPr>
                <w:rFonts w:ascii="Times New Roman" w:hAnsi="Times New Roman"/>
                <w:bCs/>
                <w:color w:val="000000"/>
                <w:sz w:val="24"/>
                <w:szCs w:val="24"/>
                <w:lang w:val="en-US" w:bidi="te-IN"/>
              </w:rPr>
            </w:pPr>
            <w:r w:rsidRPr="00443317">
              <w:rPr>
                <w:rFonts w:ascii="Times New Roman" w:hAnsi="Times New Roman"/>
                <w:bCs/>
                <w:color w:val="000000"/>
                <w:sz w:val="24"/>
                <w:szCs w:val="24"/>
                <w:lang w:val="en-US" w:bidi="te-IN"/>
              </w:rPr>
              <w:t>GRASP PATTERNS</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43-49</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27</w:t>
            </w:r>
          </w:p>
        </w:tc>
        <w:tc>
          <w:tcPr>
            <w:tcW w:w="7371" w:type="dxa"/>
            <w:vAlign w:val="center"/>
          </w:tcPr>
          <w:p w:rsidR="009D7E75" w:rsidRPr="00443317" w:rsidRDefault="009D7E75" w:rsidP="00E42344">
            <w:pPr>
              <w:autoSpaceDE w:val="0"/>
              <w:autoSpaceDN w:val="0"/>
              <w:adjustRightInd w:val="0"/>
              <w:spacing w:after="68" w:line="240" w:lineRule="auto"/>
              <w:outlineLvl w:val="0"/>
              <w:rPr>
                <w:rFonts w:ascii="Times New Roman" w:hAnsi="Times New Roman"/>
                <w:bCs/>
                <w:color w:val="000000"/>
                <w:sz w:val="24"/>
                <w:szCs w:val="24"/>
                <w:lang w:val="en-US" w:bidi="te-IN"/>
              </w:rPr>
            </w:pPr>
            <w:r w:rsidRPr="00443317">
              <w:rPr>
                <w:rFonts w:ascii="Times New Roman" w:hAnsi="Times New Roman"/>
                <w:bCs/>
                <w:color w:val="000000"/>
                <w:sz w:val="24"/>
                <w:szCs w:val="24"/>
                <w:lang w:val="en-US" w:bidi="te-IN"/>
              </w:rPr>
              <w:t>ONLINE BOOK SHOP</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50-58</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28</w:t>
            </w:r>
          </w:p>
        </w:tc>
        <w:tc>
          <w:tcPr>
            <w:tcW w:w="7371" w:type="dxa"/>
            <w:vAlign w:val="center"/>
          </w:tcPr>
          <w:p w:rsidR="009D7E75" w:rsidRPr="00443317" w:rsidRDefault="009D7E75" w:rsidP="00E42344">
            <w:pPr>
              <w:autoSpaceDE w:val="0"/>
              <w:autoSpaceDN w:val="0"/>
              <w:adjustRightInd w:val="0"/>
              <w:spacing w:after="68" w:line="240" w:lineRule="auto"/>
              <w:outlineLvl w:val="0"/>
              <w:rPr>
                <w:rFonts w:ascii="Times New Roman" w:hAnsi="Times New Roman"/>
                <w:bCs/>
                <w:color w:val="000000"/>
                <w:sz w:val="24"/>
                <w:szCs w:val="24"/>
                <w:lang w:val="en-US" w:bidi="te-IN"/>
              </w:rPr>
            </w:pPr>
            <w:r w:rsidRPr="00443317">
              <w:rPr>
                <w:rFonts w:ascii="Times New Roman" w:hAnsi="Times New Roman"/>
                <w:bCs/>
                <w:color w:val="000000"/>
                <w:sz w:val="24"/>
                <w:szCs w:val="24"/>
                <w:lang w:val="en-US" w:bidi="te-IN"/>
              </w:rPr>
              <w:t>Customer Support System</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59-69</w:t>
            </w:r>
          </w:p>
        </w:tc>
      </w:tr>
      <w:tr w:rsidR="009D7E75" w:rsidRPr="00BB5C1B" w:rsidTr="00E42344">
        <w:tc>
          <w:tcPr>
            <w:tcW w:w="817"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29</w:t>
            </w:r>
          </w:p>
        </w:tc>
        <w:tc>
          <w:tcPr>
            <w:tcW w:w="7371" w:type="dxa"/>
            <w:vAlign w:val="center"/>
          </w:tcPr>
          <w:p w:rsidR="009D7E75" w:rsidRPr="00443317" w:rsidRDefault="009D7E75" w:rsidP="00E42344">
            <w:pPr>
              <w:autoSpaceDE w:val="0"/>
              <w:autoSpaceDN w:val="0"/>
              <w:adjustRightInd w:val="0"/>
              <w:spacing w:after="68" w:line="240" w:lineRule="auto"/>
              <w:outlineLvl w:val="0"/>
              <w:rPr>
                <w:rFonts w:ascii="Times New Roman" w:hAnsi="Times New Roman"/>
                <w:bCs/>
                <w:color w:val="000000"/>
                <w:sz w:val="24"/>
                <w:szCs w:val="24"/>
                <w:lang w:val="en-US" w:bidi="te-IN"/>
              </w:rPr>
            </w:pPr>
            <w:r w:rsidRPr="00443317">
              <w:rPr>
                <w:rFonts w:ascii="Times New Roman" w:hAnsi="Times New Roman"/>
                <w:bCs/>
                <w:color w:val="000000"/>
                <w:sz w:val="24"/>
                <w:szCs w:val="24"/>
                <w:lang w:val="en-US" w:bidi="te-IN"/>
              </w:rPr>
              <w:t xml:space="preserve">USE CASE DESCRIPTIONS </w:t>
            </w:r>
          </w:p>
        </w:tc>
        <w:tc>
          <w:tcPr>
            <w:tcW w:w="1276" w:type="dxa"/>
          </w:tcPr>
          <w:p w:rsidR="009D7E75" w:rsidRDefault="009D7E75" w:rsidP="00E42344">
            <w:pPr>
              <w:jc w:val="center"/>
              <w:rPr>
                <w:rFonts w:ascii="Times New Roman" w:hAnsi="Times New Roman" w:cs="Times New Roman"/>
                <w:sz w:val="24"/>
                <w:szCs w:val="24"/>
              </w:rPr>
            </w:pPr>
            <w:r>
              <w:rPr>
                <w:rFonts w:ascii="Times New Roman" w:hAnsi="Times New Roman" w:cs="Times New Roman"/>
                <w:sz w:val="24"/>
                <w:szCs w:val="24"/>
              </w:rPr>
              <w:t>70-88</w:t>
            </w:r>
          </w:p>
        </w:tc>
      </w:tr>
      <w:tr w:rsidR="009D7E75" w:rsidRPr="00BB5C1B" w:rsidTr="00E42344">
        <w:tc>
          <w:tcPr>
            <w:tcW w:w="817" w:type="dxa"/>
          </w:tcPr>
          <w:p w:rsidR="009D7E75" w:rsidRPr="00166AA3" w:rsidRDefault="009D7E75" w:rsidP="00E42344">
            <w:pPr>
              <w:jc w:val="center"/>
              <w:rPr>
                <w:rFonts w:ascii="Times New Roman" w:hAnsi="Times New Roman" w:cs="Times New Roman"/>
                <w:sz w:val="24"/>
                <w:szCs w:val="24"/>
              </w:rPr>
            </w:pPr>
            <w:r>
              <w:rPr>
                <w:rFonts w:ascii="Times New Roman" w:hAnsi="Times New Roman" w:cs="Times New Roman"/>
                <w:sz w:val="24"/>
                <w:szCs w:val="24"/>
              </w:rPr>
              <w:t>30</w:t>
            </w:r>
          </w:p>
        </w:tc>
        <w:tc>
          <w:tcPr>
            <w:tcW w:w="7371" w:type="dxa"/>
          </w:tcPr>
          <w:p w:rsidR="009D7E75" w:rsidRPr="00166AA3" w:rsidRDefault="009D7E75" w:rsidP="00E42344">
            <w:pPr>
              <w:autoSpaceDE w:val="0"/>
              <w:autoSpaceDN w:val="0"/>
              <w:adjustRightInd w:val="0"/>
              <w:spacing w:after="0" w:line="240" w:lineRule="auto"/>
              <w:rPr>
                <w:rFonts w:ascii="Times New Roman" w:hAnsi="Times New Roman" w:cs="Times New Roman"/>
                <w:b/>
                <w:bCs/>
                <w:sz w:val="24"/>
                <w:szCs w:val="24"/>
              </w:rPr>
            </w:pPr>
            <w:r w:rsidRPr="00166AA3">
              <w:rPr>
                <w:rFonts w:ascii="Times New Roman" w:hAnsi="Times New Roman" w:cs="Times New Roman"/>
                <w:b/>
                <w:bCs/>
                <w:sz w:val="24"/>
                <w:szCs w:val="24"/>
              </w:rPr>
              <w:t>Viva Questions</w:t>
            </w:r>
          </w:p>
        </w:tc>
        <w:tc>
          <w:tcPr>
            <w:tcW w:w="1276" w:type="dxa"/>
          </w:tcPr>
          <w:p w:rsidR="009D7E75" w:rsidRPr="00166AA3" w:rsidRDefault="004B1CB4" w:rsidP="00E42344">
            <w:pPr>
              <w:jc w:val="center"/>
              <w:rPr>
                <w:rFonts w:ascii="Times New Roman" w:hAnsi="Times New Roman" w:cs="Times New Roman"/>
                <w:sz w:val="24"/>
                <w:szCs w:val="24"/>
              </w:rPr>
            </w:pPr>
            <w:r>
              <w:rPr>
                <w:rFonts w:ascii="Times New Roman" w:hAnsi="Times New Roman" w:cs="Times New Roman"/>
                <w:sz w:val="24"/>
                <w:szCs w:val="24"/>
              </w:rPr>
              <w:t>89-103</w:t>
            </w:r>
          </w:p>
        </w:tc>
      </w:tr>
    </w:tbl>
    <w:p w:rsidR="001B0EDB" w:rsidRDefault="001B0EDB"/>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Default="004B1CB4"/>
    <w:p w:rsidR="004B1CB4" w:rsidRPr="00BC5304" w:rsidRDefault="004B1CB4" w:rsidP="004B1CB4">
      <w:pPr>
        <w:pStyle w:val="Header"/>
        <w:rPr>
          <w:rFonts w:ascii="Arial Black" w:hAnsi="Arial Black" w:cs="Times New Roman"/>
          <w:b/>
          <w:smallCaps/>
          <w:sz w:val="28"/>
          <w:szCs w:val="28"/>
        </w:rPr>
      </w:pPr>
      <w:r>
        <w:rPr>
          <w:rFonts w:ascii="Arial Black" w:hAnsi="Arial Black" w:cs="Times New Roman"/>
          <w:noProof/>
          <w:sz w:val="28"/>
          <w:szCs w:val="28"/>
        </w:rPr>
        <w:drawing>
          <wp:anchor distT="0" distB="0" distL="114300" distR="114300" simplePos="0" relativeHeight="251660288" behindDoc="1" locked="0" layoutInCell="1" allowOverlap="1">
            <wp:simplePos x="0" y="0"/>
            <wp:positionH relativeFrom="column">
              <wp:posOffset>8322310</wp:posOffset>
            </wp:positionH>
            <wp:positionV relativeFrom="paragraph">
              <wp:posOffset>87630</wp:posOffset>
            </wp:positionV>
            <wp:extent cx="884555" cy="602615"/>
            <wp:effectExtent l="19050" t="0" r="0" b="0"/>
            <wp:wrapNone/>
            <wp:docPr id="125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884555" cy="602615"/>
                    </a:xfrm>
                    <a:prstGeom prst="rect">
                      <a:avLst/>
                    </a:prstGeom>
                    <a:noFill/>
                    <a:ln w="9525">
                      <a:noFill/>
                      <a:miter lim="800000"/>
                      <a:headEnd/>
                      <a:tailEnd/>
                    </a:ln>
                  </pic:spPr>
                </pic:pic>
              </a:graphicData>
            </a:graphic>
          </wp:anchor>
        </w:drawing>
      </w:r>
    </w:p>
    <w:p w:rsidR="004B1CB4" w:rsidRPr="0008706F" w:rsidRDefault="004B1CB4" w:rsidP="004B1CB4">
      <w:pPr>
        <w:widowControl w:val="0"/>
        <w:autoSpaceDE w:val="0"/>
        <w:autoSpaceDN w:val="0"/>
        <w:adjustRightInd w:val="0"/>
        <w:spacing w:after="0" w:line="240" w:lineRule="auto"/>
        <w:rPr>
          <w:rFonts w:ascii="Times New Roman" w:hAnsi="Times New Roman" w:cs="Times New Roman"/>
          <w:b/>
          <w:bCs/>
          <w:sz w:val="30"/>
          <w:szCs w:val="30"/>
        </w:rPr>
      </w:pPr>
    </w:p>
    <w:p w:rsidR="004B1CB4" w:rsidRDefault="004B1CB4" w:rsidP="004B1CB4">
      <w:pPr>
        <w:jc w:val="both"/>
        <w:rPr>
          <w:rFonts w:ascii="Times New Roman" w:hAnsi="Times New Roman" w:cs="Times New Roman"/>
          <w:b/>
          <w:sz w:val="24"/>
          <w:szCs w:val="24"/>
        </w:rPr>
      </w:pPr>
      <w:r>
        <w:rPr>
          <w:rFonts w:ascii="Times New Roman" w:hAnsi="Times New Roman" w:cs="Times New Roman"/>
          <w:b/>
          <w:sz w:val="24"/>
        </w:rPr>
        <w:t>FAMILIARIZATION WITH RATIONAL ROSE OR UMBRELLO:</w:t>
      </w:r>
    </w:p>
    <w:p w:rsidR="004B1CB4" w:rsidRDefault="004B1CB4" w:rsidP="004B1CB4">
      <w:pPr>
        <w:jc w:val="both"/>
        <w:rPr>
          <w:rFonts w:ascii="Times New Roman" w:hAnsi="Times New Roman" w:cs="Times New Roman"/>
          <w:b/>
          <w:sz w:val="24"/>
          <w:szCs w:val="24"/>
        </w:rPr>
      </w:pPr>
    </w:p>
    <w:p w:rsidR="004B1CB4" w:rsidRPr="00506DDF" w:rsidRDefault="004B1CB4" w:rsidP="004B1CB4">
      <w:pPr>
        <w:jc w:val="both"/>
        <w:rPr>
          <w:rFonts w:ascii="Times New Roman" w:hAnsi="Times New Roman" w:cs="Times New Roman"/>
          <w:b/>
          <w:sz w:val="24"/>
          <w:szCs w:val="24"/>
        </w:rPr>
      </w:pPr>
      <w:r w:rsidRPr="00506DDF">
        <w:rPr>
          <w:rFonts w:ascii="Times New Roman" w:hAnsi="Times New Roman" w:cs="Times New Roman"/>
          <w:b/>
          <w:sz w:val="24"/>
          <w:szCs w:val="24"/>
        </w:rPr>
        <w:t>INTRODUCTION</w:t>
      </w:r>
      <w:r>
        <w:rPr>
          <w:rFonts w:ascii="Times New Roman" w:hAnsi="Times New Roman" w:cs="Times New Roman"/>
          <w:b/>
          <w:sz w:val="24"/>
          <w:szCs w:val="24"/>
        </w:rPr>
        <w:t xml:space="preserve"> TO UML</w:t>
      </w:r>
    </w:p>
    <w:p w:rsidR="004B1CB4" w:rsidRPr="0045070C" w:rsidRDefault="004B1CB4" w:rsidP="004B1CB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UNIFIED MODELING LANGUAGE: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The UML is a graphical language for visualizing, specifying, constructing, and documenting the artifacts of a software-intensive system. The UML gives you a standard way to write a system's blueprints, covering conceptual things, such as business processes and system functions, as well as concrete things, such as classes written in a specific programming language, database schemas, and reusable software components.</w:t>
      </w:r>
    </w:p>
    <w:p w:rsidR="004B1CB4" w:rsidRDefault="004B1CB4" w:rsidP="004B1CB4">
      <w:pPr>
        <w:spacing w:line="360" w:lineRule="auto"/>
        <w:ind w:left="720" w:hanging="720"/>
        <w:rPr>
          <w:rFonts w:ascii="Times New Roman" w:hAnsi="Times New Roman" w:cs="Times New Roman"/>
          <w:b/>
          <w:sz w:val="28"/>
          <w:szCs w:val="28"/>
        </w:rPr>
      </w:pPr>
    </w:p>
    <w:p w:rsidR="004B1CB4" w:rsidRPr="0045070C" w:rsidRDefault="004B1CB4" w:rsidP="004B1CB4">
      <w:pPr>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An Overview of UML</w:t>
      </w:r>
    </w:p>
    <w:p w:rsidR="004B1CB4" w:rsidRPr="0045070C" w:rsidRDefault="004B1CB4" w:rsidP="004B1CB4">
      <w:pPr>
        <w:numPr>
          <w:ilvl w:val="0"/>
          <w:numId w:val="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Unified Modeling Language </w:t>
      </w:r>
      <w:r w:rsidRPr="0045070C">
        <w:rPr>
          <w:rFonts w:ascii="Times New Roman" w:hAnsi="Times New Roman" w:cs="Times New Roman"/>
          <w:sz w:val="24"/>
          <w:szCs w:val="24"/>
        </w:rPr>
        <w:t>is a standard language for writing software blueprints. The UML may be used to visualize, specify, construct, and document the artifacts of a software-intensive system.</w:t>
      </w:r>
    </w:p>
    <w:p w:rsidR="004B1CB4" w:rsidRPr="00710CDA" w:rsidRDefault="004B1CB4" w:rsidP="004B1CB4">
      <w:pPr>
        <w:numPr>
          <w:ilvl w:val="0"/>
          <w:numId w:val="1"/>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The UML is appropriate for modeling systems ranging from enterprise information systems to distributed Web-based applications and even to hard real time embedded systems. It is a very expressive language, addressing all the views needed to develop and then deploy such systems.</w:t>
      </w:r>
    </w:p>
    <w:p w:rsidR="004B1CB4" w:rsidRDefault="004B1CB4" w:rsidP="004B1CB4">
      <w:pPr>
        <w:spacing w:line="360" w:lineRule="auto"/>
        <w:ind w:firstLine="720"/>
        <w:jc w:val="both"/>
        <w:outlineLvl w:val="0"/>
        <w:rPr>
          <w:rFonts w:ascii="Times New Roman" w:hAnsi="Times New Roman" w:cs="Times New Roman"/>
          <w:sz w:val="24"/>
          <w:szCs w:val="24"/>
        </w:rPr>
      </w:pPr>
    </w:p>
    <w:p w:rsidR="004B1CB4" w:rsidRPr="0045070C" w:rsidRDefault="004B1CB4" w:rsidP="004B1CB4">
      <w:pPr>
        <w:spacing w:line="360" w:lineRule="auto"/>
        <w:ind w:firstLine="720"/>
        <w:jc w:val="both"/>
        <w:outlineLvl w:val="0"/>
        <w:rPr>
          <w:rFonts w:ascii="Times New Roman" w:hAnsi="Times New Roman" w:cs="Times New Roman"/>
          <w:sz w:val="24"/>
          <w:szCs w:val="24"/>
        </w:rPr>
      </w:pPr>
      <w:r w:rsidRPr="0045070C">
        <w:rPr>
          <w:rFonts w:ascii="Times New Roman" w:hAnsi="Times New Roman" w:cs="Times New Roman"/>
          <w:sz w:val="24"/>
          <w:szCs w:val="24"/>
        </w:rPr>
        <w:t>The UML is a language for</w:t>
      </w:r>
    </w:p>
    <w:p w:rsidR="004B1CB4" w:rsidRPr="0045070C" w:rsidRDefault="004B1CB4" w:rsidP="004B1CB4">
      <w:pPr>
        <w:numPr>
          <w:ilvl w:val="0"/>
          <w:numId w:val="2"/>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Visualizing</w:t>
      </w:r>
    </w:p>
    <w:p w:rsidR="004B1CB4" w:rsidRPr="0045070C" w:rsidRDefault="004B1CB4" w:rsidP="004B1CB4">
      <w:pPr>
        <w:numPr>
          <w:ilvl w:val="0"/>
          <w:numId w:val="2"/>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Specifying</w:t>
      </w:r>
    </w:p>
    <w:p w:rsidR="004B1CB4" w:rsidRPr="0045070C" w:rsidRDefault="004B1CB4" w:rsidP="004B1CB4">
      <w:pPr>
        <w:numPr>
          <w:ilvl w:val="0"/>
          <w:numId w:val="2"/>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Constructing</w:t>
      </w:r>
    </w:p>
    <w:p w:rsidR="004B1CB4" w:rsidRPr="0045070C" w:rsidRDefault="004B1CB4" w:rsidP="004B1CB4">
      <w:pPr>
        <w:numPr>
          <w:ilvl w:val="0"/>
          <w:numId w:val="2"/>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Documenting</w:t>
      </w:r>
    </w:p>
    <w:p w:rsidR="004B1CB4" w:rsidRPr="0045070C" w:rsidRDefault="004B1CB4" w:rsidP="004B1CB4">
      <w:pPr>
        <w:spacing w:after="0" w:line="360" w:lineRule="auto"/>
        <w:ind w:left="2880"/>
        <w:jc w:val="both"/>
        <w:rPr>
          <w:rFonts w:ascii="Times New Roman" w:hAnsi="Times New Roman" w:cs="Times New Roman"/>
          <w:sz w:val="24"/>
          <w:szCs w:val="24"/>
        </w:rPr>
      </w:pPr>
    </w:p>
    <w:p w:rsidR="004B1CB4" w:rsidRDefault="004B1CB4" w:rsidP="004B1CB4">
      <w:pPr>
        <w:numPr>
          <w:ilvl w:val="0"/>
          <w:numId w:val="2"/>
        </w:numPr>
        <w:tabs>
          <w:tab w:val="clear" w:pos="2880"/>
          <w:tab w:val="num" w:pos="360"/>
        </w:tabs>
        <w:spacing w:after="0" w:line="360" w:lineRule="auto"/>
        <w:ind w:left="360"/>
        <w:jc w:val="both"/>
        <w:rPr>
          <w:rFonts w:ascii="Times New Roman" w:hAnsi="Times New Roman" w:cs="Times New Roman"/>
          <w:sz w:val="24"/>
          <w:szCs w:val="24"/>
        </w:rPr>
      </w:pPr>
      <w:r w:rsidRPr="0045070C">
        <w:rPr>
          <w:rFonts w:ascii="Times New Roman" w:hAnsi="Times New Roman" w:cs="Times New Roman"/>
          <w:b/>
          <w:sz w:val="24"/>
          <w:szCs w:val="24"/>
          <w:u w:val="single"/>
        </w:rPr>
        <w:t>Visualizing</w:t>
      </w:r>
      <w:r w:rsidRPr="0045070C">
        <w:rPr>
          <w:rFonts w:ascii="Times New Roman" w:hAnsi="Times New Roman" w:cs="Times New Roman"/>
          <w:sz w:val="24"/>
          <w:szCs w:val="24"/>
        </w:rPr>
        <w:t>The UML is more than just a bunch of graphical symbols. Rather, behind each symbol in the UML notation is a well-defined semantics. In this manner, one developer can write a model in the UML, and another developer, or even another tool, can interpret that model unambiguously</w:t>
      </w:r>
    </w:p>
    <w:p w:rsidR="004B1CB4" w:rsidRPr="0045070C" w:rsidRDefault="004B1CB4" w:rsidP="004B1CB4">
      <w:pPr>
        <w:spacing w:after="0" w:line="360" w:lineRule="auto"/>
        <w:jc w:val="both"/>
        <w:rPr>
          <w:rFonts w:ascii="Times New Roman" w:hAnsi="Times New Roman" w:cs="Times New Roman"/>
          <w:sz w:val="24"/>
          <w:szCs w:val="24"/>
        </w:rPr>
      </w:pPr>
    </w:p>
    <w:p w:rsidR="004B1CB4" w:rsidRDefault="004B1CB4" w:rsidP="004B1CB4">
      <w:pPr>
        <w:numPr>
          <w:ilvl w:val="0"/>
          <w:numId w:val="2"/>
        </w:numPr>
        <w:tabs>
          <w:tab w:val="clear" w:pos="2880"/>
          <w:tab w:val="num" w:pos="360"/>
        </w:tabs>
        <w:spacing w:after="0" w:line="360" w:lineRule="auto"/>
        <w:ind w:left="360"/>
        <w:jc w:val="both"/>
        <w:rPr>
          <w:rFonts w:ascii="Times New Roman" w:hAnsi="Times New Roman" w:cs="Times New Roman"/>
          <w:sz w:val="24"/>
          <w:szCs w:val="24"/>
        </w:rPr>
      </w:pPr>
      <w:r w:rsidRPr="0045070C">
        <w:rPr>
          <w:rFonts w:ascii="Times New Roman" w:hAnsi="Times New Roman" w:cs="Times New Roman"/>
          <w:b/>
          <w:sz w:val="24"/>
          <w:szCs w:val="24"/>
          <w:u w:val="single"/>
        </w:rPr>
        <w:t>Specifying</w:t>
      </w:r>
      <w:r w:rsidRPr="0045070C">
        <w:rPr>
          <w:rFonts w:ascii="Times New Roman" w:hAnsi="Times New Roman" w:cs="Times New Roman"/>
          <w:sz w:val="24"/>
          <w:szCs w:val="24"/>
        </w:rPr>
        <w:t xml:space="preserve"> means building models that are precise, unambiguous, and complete.</w:t>
      </w:r>
    </w:p>
    <w:p w:rsidR="004B1CB4" w:rsidRPr="00710CDA" w:rsidRDefault="004B1CB4" w:rsidP="004B1CB4">
      <w:pPr>
        <w:spacing w:after="0" w:line="360" w:lineRule="auto"/>
        <w:jc w:val="both"/>
        <w:rPr>
          <w:rFonts w:ascii="Times New Roman" w:hAnsi="Times New Roman" w:cs="Times New Roman"/>
          <w:sz w:val="24"/>
          <w:szCs w:val="24"/>
        </w:rPr>
      </w:pPr>
    </w:p>
    <w:p w:rsidR="004B1CB4" w:rsidRDefault="004B1CB4" w:rsidP="004B1CB4">
      <w:pPr>
        <w:numPr>
          <w:ilvl w:val="0"/>
          <w:numId w:val="2"/>
        </w:numPr>
        <w:tabs>
          <w:tab w:val="clear" w:pos="2880"/>
          <w:tab w:val="num" w:pos="360"/>
        </w:tabs>
        <w:spacing w:after="0" w:line="360" w:lineRule="auto"/>
        <w:ind w:left="360"/>
        <w:jc w:val="both"/>
        <w:rPr>
          <w:rFonts w:ascii="Times New Roman" w:hAnsi="Times New Roman" w:cs="Times New Roman"/>
          <w:sz w:val="24"/>
          <w:szCs w:val="24"/>
        </w:rPr>
      </w:pPr>
      <w:r w:rsidRPr="0045070C">
        <w:rPr>
          <w:rFonts w:ascii="Times New Roman" w:hAnsi="Times New Roman" w:cs="Times New Roman"/>
          <w:b/>
          <w:sz w:val="24"/>
          <w:szCs w:val="24"/>
          <w:u w:val="single"/>
        </w:rPr>
        <w:t>Constructing</w:t>
      </w:r>
      <w:r w:rsidRPr="0045070C">
        <w:rPr>
          <w:rFonts w:ascii="Times New Roman" w:hAnsi="Times New Roman" w:cs="Times New Roman"/>
          <w:sz w:val="24"/>
          <w:szCs w:val="24"/>
        </w:rPr>
        <w:t xml:space="preserve"> the UML is not a visual programming language, but its models can be directly connected to a variety of programming languages</w:t>
      </w:r>
      <w:r>
        <w:rPr>
          <w:rFonts w:ascii="Times New Roman" w:hAnsi="Times New Roman" w:cs="Times New Roman"/>
          <w:sz w:val="24"/>
          <w:szCs w:val="24"/>
        </w:rPr>
        <w:t>.</w:t>
      </w:r>
    </w:p>
    <w:p w:rsidR="004B1CB4" w:rsidRPr="0045070C" w:rsidRDefault="004B1CB4" w:rsidP="004B1CB4">
      <w:pPr>
        <w:spacing w:after="0" w:line="360" w:lineRule="auto"/>
        <w:ind w:left="360"/>
        <w:jc w:val="both"/>
        <w:rPr>
          <w:rFonts w:ascii="Times New Roman" w:hAnsi="Times New Roman" w:cs="Times New Roman"/>
          <w:sz w:val="24"/>
          <w:szCs w:val="24"/>
        </w:rPr>
      </w:pPr>
    </w:p>
    <w:p w:rsidR="004B1CB4" w:rsidRPr="0045070C" w:rsidRDefault="004B1CB4" w:rsidP="004B1CB4">
      <w:pPr>
        <w:numPr>
          <w:ilvl w:val="0"/>
          <w:numId w:val="2"/>
        </w:numPr>
        <w:tabs>
          <w:tab w:val="clear" w:pos="2880"/>
          <w:tab w:val="num" w:pos="360"/>
        </w:tabs>
        <w:spacing w:after="0" w:line="360" w:lineRule="auto"/>
        <w:ind w:left="360"/>
        <w:jc w:val="both"/>
        <w:rPr>
          <w:rFonts w:ascii="Times New Roman" w:hAnsi="Times New Roman" w:cs="Times New Roman"/>
          <w:sz w:val="24"/>
          <w:szCs w:val="24"/>
        </w:rPr>
      </w:pPr>
      <w:r w:rsidRPr="0045070C">
        <w:rPr>
          <w:rFonts w:ascii="Times New Roman" w:hAnsi="Times New Roman" w:cs="Times New Roman"/>
          <w:b/>
          <w:sz w:val="24"/>
          <w:szCs w:val="24"/>
          <w:u w:val="single"/>
        </w:rPr>
        <w:t>Documenting</w:t>
      </w:r>
      <w:r w:rsidRPr="0045070C">
        <w:rPr>
          <w:rFonts w:ascii="Times New Roman" w:hAnsi="Times New Roman" w:cs="Times New Roman"/>
          <w:sz w:val="24"/>
          <w:szCs w:val="24"/>
        </w:rPr>
        <w:t xml:space="preserve"> a healthy software organization produces all sorts of artifacts in addition to raw executable code. These </w:t>
      </w:r>
      <w:bookmarkStart w:id="0" w:name="idx1073741863"/>
      <w:bookmarkEnd w:id="0"/>
      <w:r w:rsidRPr="0045070C">
        <w:rPr>
          <w:rFonts w:ascii="Times New Roman" w:hAnsi="Times New Roman" w:cs="Times New Roman"/>
          <w:sz w:val="24"/>
          <w:szCs w:val="24"/>
        </w:rPr>
        <w:t>artifacts include</w:t>
      </w:r>
    </w:p>
    <w:p w:rsidR="004B1CB4" w:rsidRPr="00C77E89" w:rsidRDefault="004B1CB4" w:rsidP="004B1CB4">
      <w:pPr>
        <w:pStyle w:val="NormalWeb"/>
        <w:numPr>
          <w:ilvl w:val="1"/>
          <w:numId w:val="2"/>
        </w:numPr>
        <w:ind w:right="0"/>
        <w:jc w:val="both"/>
        <w:rPr>
          <w:rFonts w:ascii="Times New Roman" w:hAnsi="Times New Roman" w:cs="Times New Roman"/>
        </w:rPr>
      </w:pPr>
      <w:bookmarkStart w:id="1" w:name="idx1073741864"/>
      <w:bookmarkEnd w:id="1"/>
      <w:r w:rsidRPr="00C77E89">
        <w:rPr>
          <w:rFonts w:ascii="Times New Roman" w:hAnsi="Times New Roman" w:cs="Times New Roman"/>
        </w:rPr>
        <w:t>Requirements</w:t>
      </w:r>
    </w:p>
    <w:p w:rsidR="004B1CB4" w:rsidRPr="00C77E89" w:rsidRDefault="004B1CB4" w:rsidP="004B1CB4">
      <w:pPr>
        <w:pStyle w:val="NormalWeb"/>
        <w:numPr>
          <w:ilvl w:val="1"/>
          <w:numId w:val="2"/>
        </w:numPr>
        <w:ind w:right="0"/>
        <w:jc w:val="both"/>
        <w:rPr>
          <w:rFonts w:ascii="Times New Roman" w:hAnsi="Times New Roman" w:cs="Times New Roman"/>
        </w:rPr>
      </w:pPr>
      <w:bookmarkStart w:id="2" w:name="idx1073741865"/>
      <w:bookmarkEnd w:id="2"/>
      <w:r w:rsidRPr="00C77E89">
        <w:rPr>
          <w:rFonts w:ascii="Times New Roman" w:hAnsi="Times New Roman" w:cs="Times New Roman"/>
        </w:rPr>
        <w:t>Architecture</w:t>
      </w:r>
    </w:p>
    <w:p w:rsidR="004B1CB4" w:rsidRPr="00C77E89" w:rsidRDefault="004B1CB4" w:rsidP="004B1CB4">
      <w:pPr>
        <w:pStyle w:val="NormalWeb"/>
        <w:numPr>
          <w:ilvl w:val="1"/>
          <w:numId w:val="2"/>
        </w:numPr>
        <w:ind w:right="0"/>
        <w:jc w:val="both"/>
        <w:rPr>
          <w:rFonts w:ascii="Times New Roman" w:hAnsi="Times New Roman" w:cs="Times New Roman"/>
        </w:rPr>
      </w:pPr>
      <w:bookmarkStart w:id="3" w:name="idx1073741866"/>
      <w:bookmarkEnd w:id="3"/>
      <w:r w:rsidRPr="00C77E89">
        <w:rPr>
          <w:rFonts w:ascii="Times New Roman" w:hAnsi="Times New Roman" w:cs="Times New Roman"/>
        </w:rPr>
        <w:t>Design</w:t>
      </w:r>
    </w:p>
    <w:p w:rsidR="004B1CB4" w:rsidRPr="00C77E89" w:rsidRDefault="004B1CB4" w:rsidP="004B1CB4">
      <w:pPr>
        <w:pStyle w:val="NormalWeb"/>
        <w:numPr>
          <w:ilvl w:val="1"/>
          <w:numId w:val="2"/>
        </w:numPr>
        <w:ind w:right="0"/>
        <w:jc w:val="both"/>
        <w:rPr>
          <w:rFonts w:ascii="Times New Roman" w:hAnsi="Times New Roman" w:cs="Times New Roman"/>
        </w:rPr>
      </w:pPr>
      <w:bookmarkStart w:id="4" w:name="idx1073741867"/>
      <w:bookmarkEnd w:id="4"/>
      <w:r w:rsidRPr="00C77E89">
        <w:rPr>
          <w:rFonts w:ascii="Times New Roman" w:hAnsi="Times New Roman" w:cs="Times New Roman"/>
        </w:rPr>
        <w:t>Source code</w:t>
      </w:r>
    </w:p>
    <w:p w:rsidR="004B1CB4" w:rsidRPr="00C77E89" w:rsidRDefault="004B1CB4" w:rsidP="004B1CB4">
      <w:pPr>
        <w:pStyle w:val="NormalWeb"/>
        <w:numPr>
          <w:ilvl w:val="1"/>
          <w:numId w:val="2"/>
        </w:numPr>
        <w:ind w:right="0"/>
        <w:jc w:val="both"/>
        <w:rPr>
          <w:rFonts w:ascii="Times New Roman" w:hAnsi="Times New Roman" w:cs="Times New Roman"/>
        </w:rPr>
      </w:pPr>
      <w:bookmarkStart w:id="5" w:name="idx1073741868"/>
      <w:bookmarkEnd w:id="5"/>
      <w:r w:rsidRPr="00C77E89">
        <w:rPr>
          <w:rFonts w:ascii="Times New Roman" w:hAnsi="Times New Roman" w:cs="Times New Roman"/>
        </w:rPr>
        <w:t>Project plans</w:t>
      </w:r>
    </w:p>
    <w:p w:rsidR="004B1CB4" w:rsidRPr="00C77E89" w:rsidRDefault="004B1CB4" w:rsidP="004B1CB4">
      <w:pPr>
        <w:pStyle w:val="NormalWeb"/>
        <w:numPr>
          <w:ilvl w:val="1"/>
          <w:numId w:val="2"/>
        </w:numPr>
        <w:ind w:right="0"/>
        <w:jc w:val="both"/>
        <w:rPr>
          <w:rFonts w:ascii="Times New Roman" w:hAnsi="Times New Roman" w:cs="Times New Roman"/>
        </w:rPr>
      </w:pPr>
      <w:bookmarkStart w:id="6" w:name="idx1073741869"/>
      <w:bookmarkEnd w:id="6"/>
      <w:r w:rsidRPr="00C77E89">
        <w:rPr>
          <w:rFonts w:ascii="Times New Roman" w:hAnsi="Times New Roman" w:cs="Times New Roman"/>
        </w:rPr>
        <w:t>Tests</w:t>
      </w:r>
    </w:p>
    <w:p w:rsidR="004B1CB4" w:rsidRPr="00C77E89" w:rsidRDefault="004B1CB4" w:rsidP="004B1CB4">
      <w:pPr>
        <w:pStyle w:val="NormalWeb"/>
        <w:numPr>
          <w:ilvl w:val="1"/>
          <w:numId w:val="2"/>
        </w:numPr>
        <w:ind w:right="0"/>
        <w:jc w:val="both"/>
        <w:rPr>
          <w:rFonts w:ascii="Times New Roman" w:hAnsi="Times New Roman" w:cs="Times New Roman"/>
        </w:rPr>
      </w:pPr>
      <w:bookmarkStart w:id="7" w:name="idx1073741870"/>
      <w:bookmarkEnd w:id="7"/>
      <w:r w:rsidRPr="00C77E89">
        <w:rPr>
          <w:rFonts w:ascii="Times New Roman" w:hAnsi="Times New Roman" w:cs="Times New Roman"/>
        </w:rPr>
        <w:t>Prototypes</w:t>
      </w:r>
    </w:p>
    <w:p w:rsidR="004B1CB4" w:rsidRPr="00C77E89" w:rsidRDefault="004B1CB4" w:rsidP="004B1CB4">
      <w:pPr>
        <w:pStyle w:val="NormalWeb"/>
        <w:numPr>
          <w:ilvl w:val="1"/>
          <w:numId w:val="2"/>
        </w:numPr>
        <w:ind w:right="0"/>
        <w:jc w:val="both"/>
        <w:rPr>
          <w:rFonts w:ascii="Times New Roman" w:hAnsi="Times New Roman" w:cs="Times New Roman"/>
        </w:rPr>
      </w:pPr>
      <w:bookmarkStart w:id="8" w:name="idx1073741871"/>
      <w:bookmarkEnd w:id="8"/>
      <w:r w:rsidRPr="00C77E89">
        <w:rPr>
          <w:rFonts w:ascii="Times New Roman" w:hAnsi="Times New Roman" w:cs="Times New Roman"/>
        </w:rPr>
        <w:t>Releases</w:t>
      </w:r>
    </w:p>
    <w:p w:rsidR="004B1CB4" w:rsidRPr="0045070C" w:rsidRDefault="004B1CB4" w:rsidP="004B1CB4">
      <w:pPr>
        <w:jc w:val="both"/>
        <w:rPr>
          <w:rFonts w:ascii="Times New Roman" w:hAnsi="Times New Roman" w:cs="Times New Roman"/>
          <w:sz w:val="24"/>
          <w:szCs w:val="24"/>
        </w:rPr>
      </w:pPr>
      <w:r w:rsidRPr="0045070C">
        <w:rPr>
          <w:rFonts w:ascii="Times New Roman" w:hAnsi="Times New Roman" w:cs="Times New Roman"/>
          <w:sz w:val="24"/>
          <w:szCs w:val="24"/>
        </w:rPr>
        <w:t xml:space="preserve">To understand the UML, you need to form a </w:t>
      </w:r>
      <w:r w:rsidRPr="0045070C">
        <w:rPr>
          <w:rFonts w:ascii="Times New Roman" w:hAnsi="Times New Roman" w:cs="Times New Roman"/>
          <w:b/>
          <w:sz w:val="24"/>
          <w:szCs w:val="24"/>
        </w:rPr>
        <w:t>conceptual model of the language</w:t>
      </w:r>
      <w:r w:rsidRPr="0045070C">
        <w:rPr>
          <w:rFonts w:ascii="Times New Roman" w:hAnsi="Times New Roman" w:cs="Times New Roman"/>
          <w:sz w:val="24"/>
          <w:szCs w:val="24"/>
        </w:rPr>
        <w:t>, and this requires learning three major elements:</w:t>
      </w:r>
    </w:p>
    <w:p w:rsidR="004B1CB4" w:rsidRPr="0045070C" w:rsidRDefault="004B1CB4" w:rsidP="004B1CB4">
      <w:pPr>
        <w:numPr>
          <w:ilvl w:val="0"/>
          <w:numId w:val="3"/>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Things</w:t>
      </w:r>
    </w:p>
    <w:p w:rsidR="004B1CB4" w:rsidRPr="0045070C" w:rsidRDefault="004B1CB4" w:rsidP="004B1CB4">
      <w:pPr>
        <w:numPr>
          <w:ilvl w:val="0"/>
          <w:numId w:val="3"/>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Relationships</w:t>
      </w:r>
    </w:p>
    <w:p w:rsidR="004B1CB4" w:rsidRDefault="004B1CB4" w:rsidP="004B1CB4">
      <w:pPr>
        <w:numPr>
          <w:ilvl w:val="0"/>
          <w:numId w:val="3"/>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Diagrams</w:t>
      </w:r>
    </w:p>
    <w:p w:rsidR="004B1CB4" w:rsidRPr="0045070C" w:rsidRDefault="004B1CB4" w:rsidP="004B1CB4">
      <w:pPr>
        <w:spacing w:after="0" w:line="240" w:lineRule="auto"/>
        <w:ind w:left="2160"/>
        <w:jc w:val="both"/>
        <w:rPr>
          <w:rFonts w:ascii="Times New Roman" w:hAnsi="Times New Roman" w:cs="Times New Roman"/>
          <w:sz w:val="24"/>
          <w:szCs w:val="24"/>
        </w:rPr>
      </w:pPr>
    </w:p>
    <w:p w:rsidR="004B1CB4" w:rsidRPr="0045070C" w:rsidRDefault="004B1CB4" w:rsidP="004B1CB4">
      <w:pPr>
        <w:jc w:val="both"/>
        <w:outlineLvl w:val="0"/>
        <w:rPr>
          <w:rFonts w:ascii="Times New Roman" w:hAnsi="Times New Roman" w:cs="Times New Roman"/>
          <w:b/>
          <w:sz w:val="24"/>
          <w:szCs w:val="24"/>
        </w:rPr>
      </w:pPr>
      <w:r w:rsidRPr="0045070C">
        <w:rPr>
          <w:rFonts w:ascii="Times New Roman" w:hAnsi="Times New Roman" w:cs="Times New Roman"/>
          <w:b/>
          <w:sz w:val="24"/>
          <w:szCs w:val="24"/>
        </w:rPr>
        <w:t>Things in the UML</w:t>
      </w:r>
    </w:p>
    <w:p w:rsidR="004B1CB4" w:rsidRPr="0045070C" w:rsidRDefault="004B1CB4" w:rsidP="004B1CB4">
      <w:pPr>
        <w:jc w:val="both"/>
        <w:rPr>
          <w:rFonts w:ascii="Times New Roman" w:hAnsi="Times New Roman" w:cs="Times New Roman"/>
          <w:sz w:val="24"/>
          <w:szCs w:val="24"/>
        </w:rPr>
      </w:pPr>
      <w:r w:rsidRPr="0045070C">
        <w:rPr>
          <w:rFonts w:ascii="Times New Roman" w:hAnsi="Times New Roman" w:cs="Times New Roman"/>
          <w:sz w:val="24"/>
          <w:szCs w:val="24"/>
        </w:rPr>
        <w:t>There are four kinds of things in the UML:</w:t>
      </w:r>
    </w:p>
    <w:p w:rsidR="004B1CB4" w:rsidRPr="0045070C" w:rsidRDefault="004B1CB4" w:rsidP="004B1CB4">
      <w:pPr>
        <w:numPr>
          <w:ilvl w:val="0"/>
          <w:numId w:val="4"/>
        </w:numPr>
        <w:tabs>
          <w:tab w:val="num" w:pos="2160"/>
        </w:tabs>
        <w:spacing w:after="0" w:line="240" w:lineRule="auto"/>
        <w:ind w:left="2160"/>
        <w:jc w:val="both"/>
        <w:rPr>
          <w:rFonts w:ascii="Times New Roman" w:hAnsi="Times New Roman" w:cs="Times New Roman"/>
          <w:sz w:val="24"/>
          <w:szCs w:val="24"/>
        </w:rPr>
      </w:pPr>
      <w:r w:rsidRPr="0045070C">
        <w:rPr>
          <w:rFonts w:ascii="Times New Roman" w:hAnsi="Times New Roman" w:cs="Times New Roman"/>
          <w:sz w:val="24"/>
          <w:szCs w:val="24"/>
        </w:rPr>
        <w:t>Structural things</w:t>
      </w:r>
    </w:p>
    <w:p w:rsidR="004B1CB4" w:rsidRPr="0045070C" w:rsidRDefault="004B1CB4" w:rsidP="004B1CB4">
      <w:pPr>
        <w:numPr>
          <w:ilvl w:val="0"/>
          <w:numId w:val="4"/>
        </w:numPr>
        <w:tabs>
          <w:tab w:val="num" w:pos="2160"/>
        </w:tabs>
        <w:spacing w:after="0" w:line="240" w:lineRule="auto"/>
        <w:ind w:left="2160"/>
        <w:jc w:val="both"/>
        <w:rPr>
          <w:rFonts w:ascii="Times New Roman" w:hAnsi="Times New Roman" w:cs="Times New Roman"/>
          <w:sz w:val="24"/>
          <w:szCs w:val="24"/>
        </w:rPr>
      </w:pPr>
      <w:r w:rsidRPr="0045070C">
        <w:rPr>
          <w:rFonts w:ascii="Times New Roman" w:hAnsi="Times New Roman" w:cs="Times New Roman"/>
          <w:sz w:val="24"/>
          <w:szCs w:val="24"/>
        </w:rPr>
        <w:t>Behavioral things</w:t>
      </w:r>
    </w:p>
    <w:p w:rsidR="004B1CB4" w:rsidRPr="0045070C" w:rsidRDefault="004B1CB4" w:rsidP="004B1CB4">
      <w:pPr>
        <w:numPr>
          <w:ilvl w:val="0"/>
          <w:numId w:val="4"/>
        </w:numPr>
        <w:tabs>
          <w:tab w:val="num" w:pos="2160"/>
        </w:tabs>
        <w:spacing w:after="0" w:line="240" w:lineRule="auto"/>
        <w:ind w:left="2160"/>
        <w:jc w:val="both"/>
        <w:rPr>
          <w:rFonts w:ascii="Times New Roman" w:hAnsi="Times New Roman" w:cs="Times New Roman"/>
          <w:sz w:val="24"/>
          <w:szCs w:val="24"/>
        </w:rPr>
      </w:pPr>
      <w:r w:rsidRPr="0045070C">
        <w:rPr>
          <w:rFonts w:ascii="Times New Roman" w:hAnsi="Times New Roman" w:cs="Times New Roman"/>
          <w:sz w:val="24"/>
          <w:szCs w:val="24"/>
        </w:rPr>
        <w:t>Grouping things</w:t>
      </w:r>
    </w:p>
    <w:p w:rsidR="004B1CB4" w:rsidRPr="0045070C" w:rsidRDefault="004B1CB4" w:rsidP="004B1CB4">
      <w:pPr>
        <w:numPr>
          <w:ilvl w:val="0"/>
          <w:numId w:val="4"/>
        </w:numPr>
        <w:tabs>
          <w:tab w:val="num" w:pos="2160"/>
        </w:tabs>
        <w:spacing w:after="0" w:line="240" w:lineRule="auto"/>
        <w:ind w:left="2160"/>
        <w:jc w:val="both"/>
        <w:rPr>
          <w:rFonts w:ascii="Times New Roman" w:hAnsi="Times New Roman" w:cs="Times New Roman"/>
          <w:sz w:val="24"/>
          <w:szCs w:val="24"/>
        </w:rPr>
      </w:pPr>
      <w:r w:rsidRPr="0045070C">
        <w:rPr>
          <w:rFonts w:ascii="Times New Roman" w:hAnsi="Times New Roman" w:cs="Times New Roman"/>
          <w:sz w:val="24"/>
          <w:szCs w:val="24"/>
        </w:rPr>
        <w:t>Annotational things</w:t>
      </w:r>
    </w:p>
    <w:p w:rsidR="004B1CB4" w:rsidRPr="0045070C" w:rsidRDefault="004B1CB4" w:rsidP="004B1CB4">
      <w:pPr>
        <w:jc w:val="both"/>
        <w:rPr>
          <w:rFonts w:ascii="Times New Roman" w:hAnsi="Times New Roman" w:cs="Times New Roman"/>
          <w:b/>
          <w:sz w:val="24"/>
          <w:szCs w:val="24"/>
        </w:rPr>
      </w:pPr>
    </w:p>
    <w:p w:rsidR="004B1CB4" w:rsidRPr="0045070C" w:rsidRDefault="004B1CB4" w:rsidP="004B1CB4">
      <w:pPr>
        <w:jc w:val="both"/>
        <w:rPr>
          <w:rFonts w:ascii="Times New Roman" w:hAnsi="Times New Roman" w:cs="Times New Roman"/>
          <w:sz w:val="24"/>
          <w:szCs w:val="24"/>
        </w:rPr>
      </w:pPr>
      <w:r w:rsidRPr="0045070C">
        <w:rPr>
          <w:rFonts w:ascii="Times New Roman" w:hAnsi="Times New Roman" w:cs="Times New Roman"/>
          <w:b/>
          <w:sz w:val="24"/>
          <w:szCs w:val="24"/>
        </w:rPr>
        <w:t xml:space="preserve">Structural things </w:t>
      </w:r>
      <w:r w:rsidRPr="0045070C">
        <w:rPr>
          <w:rFonts w:ascii="Times New Roman" w:hAnsi="Times New Roman" w:cs="Times New Roman"/>
          <w:sz w:val="24"/>
          <w:szCs w:val="24"/>
        </w:rPr>
        <w:t>are the nouns of UML models. These are the mostly static parts of a model, representing elements that are either conceptual or physical. In all, there are seven kinds of structural things.</w:t>
      </w:r>
    </w:p>
    <w:p w:rsidR="004B1CB4" w:rsidRPr="0045070C" w:rsidRDefault="004B1CB4" w:rsidP="004B1CB4">
      <w:pPr>
        <w:numPr>
          <w:ilvl w:val="0"/>
          <w:numId w:val="5"/>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Classes</w:t>
      </w:r>
    </w:p>
    <w:p w:rsidR="004B1CB4" w:rsidRPr="0045070C" w:rsidRDefault="004B1CB4" w:rsidP="004B1CB4">
      <w:pPr>
        <w:numPr>
          <w:ilvl w:val="0"/>
          <w:numId w:val="5"/>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Interfaces</w:t>
      </w:r>
    </w:p>
    <w:p w:rsidR="004B1CB4" w:rsidRPr="0045070C" w:rsidRDefault="004B1CB4" w:rsidP="004B1CB4">
      <w:pPr>
        <w:numPr>
          <w:ilvl w:val="0"/>
          <w:numId w:val="5"/>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Collaborations</w:t>
      </w:r>
    </w:p>
    <w:p w:rsidR="004B1CB4" w:rsidRPr="0045070C" w:rsidRDefault="004B1CB4" w:rsidP="004B1CB4">
      <w:pPr>
        <w:numPr>
          <w:ilvl w:val="0"/>
          <w:numId w:val="5"/>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Use cases</w:t>
      </w:r>
    </w:p>
    <w:p w:rsidR="004B1CB4" w:rsidRPr="0045070C" w:rsidRDefault="004B1CB4" w:rsidP="004B1CB4">
      <w:pPr>
        <w:numPr>
          <w:ilvl w:val="0"/>
          <w:numId w:val="5"/>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Active classes</w:t>
      </w:r>
    </w:p>
    <w:p w:rsidR="004B1CB4" w:rsidRPr="0045070C" w:rsidRDefault="004B1CB4" w:rsidP="004B1CB4">
      <w:pPr>
        <w:numPr>
          <w:ilvl w:val="0"/>
          <w:numId w:val="5"/>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Components</w:t>
      </w:r>
    </w:p>
    <w:p w:rsidR="004B1CB4" w:rsidRDefault="004B1CB4" w:rsidP="004B1CB4">
      <w:pPr>
        <w:numPr>
          <w:ilvl w:val="0"/>
          <w:numId w:val="5"/>
        </w:numPr>
        <w:spacing w:after="0" w:line="240" w:lineRule="auto"/>
        <w:jc w:val="both"/>
        <w:rPr>
          <w:rFonts w:ascii="Times New Roman" w:hAnsi="Times New Roman" w:cs="Times New Roman"/>
          <w:sz w:val="24"/>
          <w:szCs w:val="24"/>
        </w:rPr>
      </w:pPr>
      <w:r w:rsidRPr="0045070C">
        <w:rPr>
          <w:rFonts w:ascii="Times New Roman" w:hAnsi="Times New Roman" w:cs="Times New Roman"/>
          <w:sz w:val="24"/>
          <w:szCs w:val="24"/>
        </w:rPr>
        <w:t>Nodes</w:t>
      </w:r>
    </w:p>
    <w:p w:rsidR="004B1CB4" w:rsidRPr="0045070C" w:rsidRDefault="004B1CB4" w:rsidP="004B1CB4">
      <w:pPr>
        <w:spacing w:after="0" w:line="240" w:lineRule="auto"/>
        <w:ind w:left="2160"/>
        <w:jc w:val="both"/>
        <w:rPr>
          <w:rFonts w:ascii="Times New Roman" w:hAnsi="Times New Roman" w:cs="Times New Roman"/>
          <w:sz w:val="24"/>
          <w:szCs w:val="24"/>
        </w:rPr>
      </w:pPr>
    </w:p>
    <w:p w:rsidR="004B1CB4" w:rsidRPr="0045070C" w:rsidRDefault="004B1CB4" w:rsidP="004B1CB4">
      <w:pPr>
        <w:jc w:val="both"/>
        <w:rPr>
          <w:rFonts w:ascii="Times New Roman" w:hAnsi="Times New Roman" w:cs="Times New Roman"/>
          <w:sz w:val="24"/>
          <w:szCs w:val="24"/>
        </w:rPr>
      </w:pPr>
      <w:r w:rsidRPr="0045070C">
        <w:rPr>
          <w:rFonts w:ascii="Times New Roman" w:hAnsi="Times New Roman" w:cs="Times New Roman"/>
          <w:b/>
          <w:sz w:val="24"/>
          <w:szCs w:val="24"/>
        </w:rPr>
        <w:t>Class</w:t>
      </w:r>
      <w:r w:rsidRPr="0045070C">
        <w:rPr>
          <w:rFonts w:ascii="Times New Roman" w:hAnsi="Times New Roman" w:cs="Times New Roman"/>
          <w:sz w:val="24"/>
          <w:szCs w:val="24"/>
        </w:rPr>
        <w:t xml:space="preserve"> is a description of a set of objects that share the same attributes, operations, relationships, and semantics. A class implements one or more interfaces. Graphically, a class is rendered as a rectangle, usually including its name, attributes, and operations.</w:t>
      </w:r>
    </w:p>
    <w:p w:rsidR="004B1CB4" w:rsidRPr="0045070C" w:rsidRDefault="004B1CB4" w:rsidP="004B1CB4">
      <w:pPr>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67456" behindDoc="0" locked="0" layoutInCell="1" allowOverlap="1">
            <wp:simplePos x="0" y="0"/>
            <wp:positionH relativeFrom="column">
              <wp:posOffset>2176671</wp:posOffset>
            </wp:positionH>
            <wp:positionV relativeFrom="paragraph">
              <wp:posOffset>60851</wp:posOffset>
            </wp:positionV>
            <wp:extent cx="795130" cy="1277848"/>
            <wp:effectExtent l="0" t="0" r="508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7898" cy="1282297"/>
                    </a:xfrm>
                    <a:prstGeom prst="rect">
                      <a:avLst/>
                    </a:prstGeom>
                    <a:noFill/>
                    <a:ln>
                      <a:noFill/>
                    </a:ln>
                  </pic:spPr>
                </pic:pic>
              </a:graphicData>
            </a:graphic>
          </wp:anchor>
        </w:drawing>
      </w:r>
    </w:p>
    <w:p w:rsidR="004B1CB4" w:rsidRPr="0045070C" w:rsidRDefault="004B1CB4" w:rsidP="004B1CB4">
      <w:pPr>
        <w:jc w:val="both"/>
        <w:rPr>
          <w:rFonts w:ascii="Times New Roman" w:hAnsi="Times New Roman" w:cs="Times New Roman"/>
          <w:sz w:val="24"/>
          <w:szCs w:val="24"/>
        </w:rPr>
      </w:pPr>
    </w:p>
    <w:p w:rsidR="004B1CB4" w:rsidRPr="0045070C" w:rsidRDefault="004B1CB4" w:rsidP="004B1CB4">
      <w:pPr>
        <w:jc w:val="both"/>
        <w:rPr>
          <w:rFonts w:ascii="Times New Roman" w:hAnsi="Times New Roman" w:cs="Times New Roman"/>
          <w:sz w:val="24"/>
          <w:szCs w:val="24"/>
        </w:rPr>
      </w:pPr>
    </w:p>
    <w:p w:rsidR="004B1CB4" w:rsidRDefault="004B1CB4" w:rsidP="004B1CB4">
      <w:pPr>
        <w:jc w:val="both"/>
        <w:outlineLvl w:val="0"/>
        <w:rPr>
          <w:rFonts w:ascii="Times New Roman" w:hAnsi="Times New Roman" w:cs="Times New Roman"/>
          <w:b/>
          <w:sz w:val="24"/>
          <w:szCs w:val="24"/>
        </w:rPr>
      </w:pPr>
    </w:p>
    <w:p w:rsidR="004B1CB4" w:rsidRPr="0045070C" w:rsidRDefault="004B1CB4" w:rsidP="004B1CB4">
      <w:pPr>
        <w:jc w:val="both"/>
        <w:outlineLvl w:val="0"/>
        <w:rPr>
          <w:rFonts w:ascii="Times New Roman" w:hAnsi="Times New Roman" w:cs="Times New Roman"/>
          <w:b/>
          <w:sz w:val="24"/>
          <w:szCs w:val="24"/>
        </w:rPr>
      </w:pPr>
      <w:r w:rsidRPr="0045070C">
        <w:rPr>
          <w:rFonts w:ascii="Times New Roman" w:hAnsi="Times New Roman" w:cs="Times New Roman"/>
          <w:b/>
          <w:sz w:val="24"/>
          <w:szCs w:val="24"/>
        </w:rPr>
        <w:t>Interface</w:t>
      </w:r>
    </w:p>
    <w:p w:rsidR="004B1CB4" w:rsidRPr="0045070C" w:rsidRDefault="004B1CB4" w:rsidP="004B1CB4">
      <w:p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Interface is a collection of operations that specify a service of a class or component.</w:t>
      </w:r>
    </w:p>
    <w:p w:rsidR="004B1CB4" w:rsidRPr="0045070C" w:rsidRDefault="004B1CB4" w:rsidP="004B1CB4">
      <w:p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An interface therefore describes the externally visible behavior of that element.</w:t>
      </w:r>
    </w:p>
    <w:p w:rsidR="004B1CB4" w:rsidRPr="00710CDA" w:rsidRDefault="004B1CB4" w:rsidP="004B1CB4">
      <w:p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An interface might represent the complete behavior of a class or component or only a part of that behavior.</w:t>
      </w:r>
      <w:r w:rsidRPr="00710CDA">
        <w:rPr>
          <w:rFonts w:ascii="Times New Roman" w:hAnsi="Times New Roman" w:cs="Times New Roman"/>
          <w:sz w:val="24"/>
          <w:szCs w:val="24"/>
        </w:rPr>
        <w:t>An interface is rendered as a circle together with its name. An interface rarely stands alone. Rather, it is typically attached to the class or component that realizes the interface</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62336" behindDoc="0" locked="0" layoutInCell="1" allowOverlap="1">
            <wp:simplePos x="0" y="0"/>
            <wp:positionH relativeFrom="column">
              <wp:posOffset>2246243</wp:posOffset>
            </wp:positionH>
            <wp:positionV relativeFrom="paragraph">
              <wp:posOffset>37713</wp:posOffset>
            </wp:positionV>
            <wp:extent cx="467140" cy="410046"/>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466" cy="404188"/>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sz w:val="24"/>
          <w:szCs w:val="24"/>
        </w:rPr>
        <w:t>Collaboration</w:t>
      </w:r>
      <w:r w:rsidRPr="0045070C">
        <w:rPr>
          <w:rFonts w:ascii="Times New Roman" w:hAnsi="Times New Roman" w:cs="Times New Roman"/>
          <w:sz w:val="24"/>
          <w:szCs w:val="24"/>
        </w:rPr>
        <w:t xml:space="preserve"> defines an interaction and is a society of roles and other elements that work together to provide some cooperative behavior that's bigger than the sum of all the elements. Therefore, collaborations have structural, as well as behavioral, dimensions. A given class might participate in several collaborations.</w:t>
      </w:r>
    </w:p>
    <w:p w:rsidR="004B1CB4" w:rsidRPr="0045070C" w:rsidRDefault="004B1CB4" w:rsidP="004B1CB4">
      <w:pPr>
        <w:spacing w:line="360" w:lineRule="auto"/>
        <w:jc w:val="both"/>
        <w:outlineLvl w:val="0"/>
        <w:rPr>
          <w:rFonts w:ascii="Times New Roman" w:hAnsi="Times New Roman" w:cs="Times New Roman"/>
          <w:sz w:val="24"/>
          <w:szCs w:val="24"/>
        </w:rPr>
      </w:pPr>
      <w:r w:rsidRPr="0045070C">
        <w:rPr>
          <w:rFonts w:ascii="Times New Roman" w:hAnsi="Times New Roman" w:cs="Times New Roman"/>
          <w:sz w:val="24"/>
          <w:szCs w:val="24"/>
        </w:rPr>
        <w:t>Graphically, a collaboration is rendered as an ellipse with dashed lines, usually including only its name</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61312" behindDoc="0" locked="0" layoutInCell="1" allowOverlap="1">
            <wp:simplePos x="0" y="0"/>
            <wp:positionH relativeFrom="column">
              <wp:posOffset>1828799</wp:posOffset>
            </wp:positionH>
            <wp:positionV relativeFrom="paragraph">
              <wp:posOffset>23688</wp:posOffset>
            </wp:positionV>
            <wp:extent cx="1699591" cy="861336"/>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4389" cy="868835"/>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b/>
          <w:sz w:val="24"/>
          <w:szCs w:val="24"/>
        </w:rPr>
      </w:pPr>
    </w:p>
    <w:p w:rsidR="004B1CB4" w:rsidRDefault="004B1CB4" w:rsidP="004B1CB4">
      <w:pPr>
        <w:spacing w:line="360" w:lineRule="auto"/>
        <w:jc w:val="both"/>
        <w:rPr>
          <w:rFonts w:ascii="Times New Roman" w:hAnsi="Times New Roman" w:cs="Times New Roman"/>
          <w:b/>
          <w:sz w:val="24"/>
          <w:szCs w:val="24"/>
        </w:rPr>
      </w:pPr>
    </w:p>
    <w:p w:rsidR="004B1CB4" w:rsidRDefault="004B1CB4" w:rsidP="004B1CB4">
      <w:pPr>
        <w:spacing w:line="360" w:lineRule="auto"/>
        <w:jc w:val="both"/>
        <w:rPr>
          <w:rFonts w:ascii="Times New Roman" w:hAnsi="Times New Roman" w:cs="Times New Roman"/>
          <w:b/>
          <w:sz w:val="24"/>
          <w:szCs w:val="24"/>
        </w:rPr>
      </w:pPr>
    </w:p>
    <w:p w:rsidR="004B1CB4" w:rsidRDefault="004B1CB4" w:rsidP="004B1CB4">
      <w:pPr>
        <w:spacing w:line="360" w:lineRule="auto"/>
        <w:jc w:val="both"/>
        <w:rPr>
          <w:rFonts w:ascii="Times New Roman" w:hAnsi="Times New Roman" w:cs="Times New Roman"/>
          <w:b/>
          <w:sz w:val="24"/>
          <w:szCs w:val="24"/>
        </w:rPr>
      </w:pPr>
    </w:p>
    <w:p w:rsidR="004B1CB4" w:rsidRPr="0045070C" w:rsidRDefault="004B1CB4" w:rsidP="004B1CB4">
      <w:pPr>
        <w:spacing w:line="360" w:lineRule="auto"/>
        <w:jc w:val="both"/>
        <w:rPr>
          <w:rFonts w:ascii="Times New Roman" w:hAnsi="Times New Roman" w:cs="Times New Roman"/>
          <w:b/>
          <w:sz w:val="24"/>
          <w:szCs w:val="24"/>
        </w:rPr>
      </w:pPr>
    </w:p>
    <w:p w:rsidR="004B1CB4" w:rsidRPr="0045070C" w:rsidRDefault="004B1CB4" w:rsidP="004B1CB4">
      <w:pPr>
        <w:spacing w:line="360" w:lineRule="auto"/>
        <w:jc w:val="both"/>
        <w:outlineLvl w:val="0"/>
        <w:rPr>
          <w:rFonts w:ascii="Times New Roman" w:hAnsi="Times New Roman" w:cs="Times New Roman"/>
          <w:sz w:val="24"/>
          <w:szCs w:val="24"/>
        </w:rPr>
      </w:pPr>
      <w:r w:rsidRPr="0045070C">
        <w:rPr>
          <w:rFonts w:ascii="Times New Roman" w:hAnsi="Times New Roman" w:cs="Times New Roman"/>
          <w:b/>
          <w:sz w:val="24"/>
          <w:szCs w:val="24"/>
        </w:rPr>
        <w:t>Usecase</w:t>
      </w:r>
    </w:p>
    <w:p w:rsidR="004B1CB4" w:rsidRPr="0045070C" w:rsidRDefault="004B1CB4" w:rsidP="004B1CB4">
      <w:pPr>
        <w:numPr>
          <w:ilvl w:val="0"/>
          <w:numId w:val="6"/>
        </w:numPr>
        <w:spacing w:after="0" w:line="360" w:lineRule="auto"/>
        <w:jc w:val="both"/>
        <w:rPr>
          <w:rFonts w:ascii="Times New Roman" w:hAnsi="Times New Roman" w:cs="Times New Roman"/>
          <w:sz w:val="24"/>
          <w:szCs w:val="24"/>
        </w:rPr>
      </w:pPr>
      <w:r w:rsidRPr="0045070C">
        <w:rPr>
          <w:rFonts w:ascii="Times New Roman" w:hAnsi="Times New Roman" w:cs="Times New Roman"/>
          <w:iCs/>
          <w:sz w:val="24"/>
          <w:szCs w:val="24"/>
        </w:rPr>
        <w:t>Use case</w:t>
      </w:r>
      <w:r w:rsidRPr="0045070C">
        <w:rPr>
          <w:rFonts w:ascii="Times New Roman" w:hAnsi="Times New Roman" w:cs="Times New Roman"/>
          <w:sz w:val="24"/>
          <w:szCs w:val="24"/>
        </w:rPr>
        <w:t xml:space="preserve"> is a description of set of sequence of actions that a system performs that yields an observable result of value to a particular actor</w:t>
      </w:r>
    </w:p>
    <w:p w:rsidR="004B1CB4" w:rsidRPr="0045070C" w:rsidRDefault="004B1CB4" w:rsidP="004B1CB4">
      <w:pPr>
        <w:numPr>
          <w:ilvl w:val="0"/>
          <w:numId w:val="6"/>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Use case is used to structure the behavioral things in a model.</w:t>
      </w:r>
    </w:p>
    <w:p w:rsidR="004B1CB4" w:rsidRPr="0045070C" w:rsidRDefault="004B1CB4" w:rsidP="004B1CB4">
      <w:pPr>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3360" behindDoc="0" locked="0" layoutInCell="1" allowOverlap="1">
            <wp:simplePos x="0" y="0"/>
            <wp:positionH relativeFrom="column">
              <wp:posOffset>1953260</wp:posOffset>
            </wp:positionH>
            <wp:positionV relativeFrom="paragraph">
              <wp:posOffset>494665</wp:posOffset>
            </wp:positionV>
            <wp:extent cx="1405890" cy="688340"/>
            <wp:effectExtent l="1905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5890" cy="688340"/>
                    </a:xfrm>
                    <a:prstGeom prst="rect">
                      <a:avLst/>
                    </a:prstGeom>
                    <a:noFill/>
                    <a:ln>
                      <a:noFill/>
                    </a:ln>
                  </pic:spPr>
                </pic:pic>
              </a:graphicData>
            </a:graphic>
          </wp:anchor>
        </w:drawing>
      </w:r>
      <w:r w:rsidRPr="0045070C">
        <w:rPr>
          <w:rFonts w:ascii="Times New Roman" w:hAnsi="Times New Roman" w:cs="Times New Roman"/>
          <w:sz w:val="24"/>
          <w:szCs w:val="24"/>
        </w:rPr>
        <w:t>A use case is realized by collaboration. Graphically, a use case is rendered as an ellipse with solid lines, usually including only its name</w:t>
      </w:r>
    </w:p>
    <w:p w:rsidR="004B1CB4" w:rsidRPr="0045070C" w:rsidRDefault="004B1CB4" w:rsidP="004B1CB4">
      <w:pPr>
        <w:jc w:val="both"/>
        <w:rPr>
          <w:rFonts w:ascii="Times New Roman" w:hAnsi="Times New Roman" w:cs="Times New Roman"/>
          <w:sz w:val="24"/>
          <w:szCs w:val="24"/>
        </w:rPr>
      </w:pPr>
    </w:p>
    <w:p w:rsidR="004B1CB4" w:rsidRDefault="004B1CB4" w:rsidP="004B1CB4">
      <w:pPr>
        <w:jc w:val="both"/>
        <w:rPr>
          <w:rFonts w:ascii="Times New Roman" w:hAnsi="Times New Roman" w:cs="Times New Roman"/>
          <w:noProof/>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sz w:val="24"/>
          <w:szCs w:val="24"/>
        </w:rPr>
        <w:t>Active class</w:t>
      </w:r>
      <w:r w:rsidRPr="0045070C">
        <w:rPr>
          <w:rFonts w:ascii="Times New Roman" w:hAnsi="Times New Roman" w:cs="Times New Roman"/>
          <w:sz w:val="24"/>
          <w:szCs w:val="24"/>
        </w:rPr>
        <w:t xml:space="preserve"> is just like a class except that its objects represent elements whose behavior is concurrent with other elements. Graphically, an active class is rendered just like a class, but with heavy lines, usually including its name, attributes, and operations</w:t>
      </w:r>
    </w:p>
    <w:p w:rsidR="004B1CB4" w:rsidRDefault="004B1CB4" w:rsidP="004B1CB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anchor distT="0" distB="0" distL="114300" distR="114300" simplePos="0" relativeHeight="251664384" behindDoc="0" locked="0" layoutInCell="1" allowOverlap="1">
            <wp:simplePos x="0" y="0"/>
            <wp:positionH relativeFrom="column">
              <wp:posOffset>2135505</wp:posOffset>
            </wp:positionH>
            <wp:positionV relativeFrom="paragraph">
              <wp:posOffset>50165</wp:posOffset>
            </wp:positionV>
            <wp:extent cx="1222375" cy="975995"/>
            <wp:effectExtent l="19050" t="0" r="0" b="0"/>
            <wp:wrapNone/>
            <wp:docPr id="1259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2375" cy="975995"/>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b/>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sz w:val="24"/>
          <w:szCs w:val="24"/>
        </w:rPr>
        <w:t>Component</w:t>
      </w:r>
      <w:r w:rsidRPr="0045070C">
        <w:rPr>
          <w:rFonts w:ascii="Times New Roman" w:hAnsi="Times New Roman" w:cs="Times New Roman"/>
          <w:sz w:val="24"/>
          <w:szCs w:val="24"/>
        </w:rPr>
        <w:t xml:space="preserve"> is a physical and replaceable part of a system that conforms to and provides the realization of a set of interfaces. Graphically, a component is rendered as a rectangle with tabs</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65408" behindDoc="1" locked="0" layoutInCell="1" allowOverlap="1">
            <wp:simplePos x="0" y="0"/>
            <wp:positionH relativeFrom="column">
              <wp:posOffset>1948069</wp:posOffset>
            </wp:positionH>
            <wp:positionV relativeFrom="paragraph">
              <wp:posOffset>52346</wp:posOffset>
            </wp:positionV>
            <wp:extent cx="1594111" cy="914400"/>
            <wp:effectExtent l="0" t="0" r="6350" b="0"/>
            <wp:wrapNone/>
            <wp:docPr id="12597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4111" cy="914400"/>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66432" behindDoc="0" locked="0" layoutInCell="1" allowOverlap="1">
            <wp:simplePos x="0" y="0"/>
            <wp:positionH relativeFrom="column">
              <wp:posOffset>2310186</wp:posOffset>
            </wp:positionH>
            <wp:positionV relativeFrom="paragraph">
              <wp:posOffset>787429</wp:posOffset>
            </wp:positionV>
            <wp:extent cx="1158668" cy="924674"/>
            <wp:effectExtent l="19050" t="0" r="3382" b="0"/>
            <wp:wrapNone/>
            <wp:docPr id="1259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58668" cy="924674"/>
                    </a:xfrm>
                    <a:prstGeom prst="rect">
                      <a:avLst/>
                    </a:prstGeom>
                    <a:noFill/>
                    <a:ln>
                      <a:noFill/>
                    </a:ln>
                  </pic:spPr>
                </pic:pic>
              </a:graphicData>
            </a:graphic>
          </wp:anchor>
        </w:drawing>
      </w:r>
      <w:r w:rsidRPr="0045070C">
        <w:rPr>
          <w:rFonts w:ascii="Times New Roman" w:hAnsi="Times New Roman" w:cs="Times New Roman"/>
          <w:b/>
          <w:sz w:val="24"/>
          <w:szCs w:val="24"/>
        </w:rPr>
        <w:t>Node</w:t>
      </w:r>
      <w:r w:rsidRPr="0045070C">
        <w:rPr>
          <w:rFonts w:ascii="Times New Roman" w:hAnsi="Times New Roman" w:cs="Times New Roman"/>
          <w:sz w:val="24"/>
          <w:szCs w:val="24"/>
        </w:rPr>
        <w:t xml:space="preserve"> is a physical element that exists at run time and represents a computational resource, generally having at least some memory and, often, processing capability. Graphically, a node is rendered as a cube, usually including only its name</w:t>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b/>
          <w:sz w:val="24"/>
          <w:szCs w:val="24"/>
        </w:rPr>
      </w:pPr>
      <w:r w:rsidRPr="0045070C">
        <w:rPr>
          <w:rFonts w:ascii="Times New Roman" w:hAnsi="Times New Roman" w:cs="Times New Roman"/>
          <w:b/>
          <w:bCs/>
          <w:sz w:val="24"/>
          <w:szCs w:val="24"/>
        </w:rPr>
        <w:t xml:space="preserve">Behavioral Things </w:t>
      </w:r>
      <w:r w:rsidRPr="0045070C">
        <w:rPr>
          <w:rFonts w:ascii="Times New Roman" w:hAnsi="Times New Roman" w:cs="Times New Roman"/>
          <w:sz w:val="24"/>
          <w:szCs w:val="24"/>
        </w:rPr>
        <w:t xml:space="preserve">are the dynamic parts of UML models. These are the verbs of a model, representing behavior over </w:t>
      </w:r>
      <w:bookmarkStart w:id="9" w:name="idx1073741914"/>
      <w:bookmarkEnd w:id="9"/>
      <w:r w:rsidRPr="0045070C">
        <w:rPr>
          <w:rFonts w:ascii="Times New Roman" w:hAnsi="Times New Roman" w:cs="Times New Roman"/>
          <w:sz w:val="24"/>
          <w:szCs w:val="24"/>
        </w:rPr>
        <w:t xml:space="preserve">time and </w:t>
      </w:r>
      <w:bookmarkStart w:id="10" w:name="idx1073741915"/>
      <w:bookmarkEnd w:id="10"/>
      <w:r w:rsidRPr="0045070C">
        <w:rPr>
          <w:rFonts w:ascii="Times New Roman" w:hAnsi="Times New Roman" w:cs="Times New Roman"/>
          <w:sz w:val="24"/>
          <w:szCs w:val="24"/>
        </w:rPr>
        <w:t>space. In all, there are two primary kinds of behavioral things</w:t>
      </w:r>
    </w:p>
    <w:p w:rsidR="004B1CB4" w:rsidRPr="0045070C" w:rsidRDefault="004B1CB4" w:rsidP="004B1CB4">
      <w:pPr>
        <w:numPr>
          <w:ilvl w:val="0"/>
          <w:numId w:val="7"/>
        </w:numPr>
        <w:spacing w:after="0" w:line="360" w:lineRule="auto"/>
        <w:jc w:val="both"/>
        <w:rPr>
          <w:rFonts w:ascii="Times New Roman" w:hAnsi="Times New Roman" w:cs="Times New Roman"/>
          <w:iCs/>
          <w:sz w:val="24"/>
          <w:szCs w:val="24"/>
        </w:rPr>
      </w:pPr>
      <w:r w:rsidRPr="0045070C">
        <w:rPr>
          <w:rFonts w:ascii="Times New Roman" w:hAnsi="Times New Roman" w:cs="Times New Roman"/>
          <w:iCs/>
          <w:sz w:val="24"/>
          <w:szCs w:val="24"/>
        </w:rPr>
        <w:t>Interaction</w:t>
      </w:r>
    </w:p>
    <w:p w:rsidR="004B1CB4" w:rsidRPr="0045070C" w:rsidRDefault="004B1CB4" w:rsidP="004B1CB4">
      <w:pPr>
        <w:numPr>
          <w:ilvl w:val="0"/>
          <w:numId w:val="7"/>
        </w:numPr>
        <w:spacing w:after="0" w:line="360" w:lineRule="auto"/>
        <w:jc w:val="both"/>
        <w:rPr>
          <w:rFonts w:ascii="Times New Roman" w:hAnsi="Times New Roman" w:cs="Times New Roman"/>
          <w:b/>
          <w:sz w:val="24"/>
          <w:szCs w:val="24"/>
          <w:u w:val="single"/>
        </w:rPr>
      </w:pPr>
      <w:r w:rsidRPr="0045070C">
        <w:rPr>
          <w:rFonts w:ascii="Times New Roman" w:hAnsi="Times New Roman" w:cs="Times New Roman"/>
          <w:iCs/>
          <w:sz w:val="24"/>
          <w:szCs w:val="24"/>
        </w:rPr>
        <w:t>state machine</w:t>
      </w:r>
    </w:p>
    <w:p w:rsidR="004B1CB4" w:rsidRPr="0045070C" w:rsidRDefault="004B1CB4" w:rsidP="004B1CB4">
      <w:pPr>
        <w:spacing w:line="360" w:lineRule="auto"/>
        <w:jc w:val="both"/>
        <w:outlineLvl w:val="0"/>
        <w:rPr>
          <w:rFonts w:ascii="Times New Roman" w:hAnsi="Times New Roman" w:cs="Times New Roman"/>
          <w:b/>
          <w:iCs/>
          <w:sz w:val="24"/>
          <w:szCs w:val="24"/>
        </w:rPr>
      </w:pPr>
      <w:r w:rsidRPr="0045070C">
        <w:rPr>
          <w:rFonts w:ascii="Times New Roman" w:hAnsi="Times New Roman" w:cs="Times New Roman"/>
          <w:b/>
          <w:iCs/>
          <w:sz w:val="24"/>
          <w:szCs w:val="24"/>
        </w:rPr>
        <w:t>Interaction</w:t>
      </w:r>
    </w:p>
    <w:p w:rsidR="004B1CB4" w:rsidRPr="0045070C" w:rsidRDefault="004B1CB4" w:rsidP="004B1CB4">
      <w:pPr>
        <w:numPr>
          <w:ilvl w:val="0"/>
          <w:numId w:val="8"/>
        </w:numPr>
        <w:spacing w:after="0" w:line="360" w:lineRule="auto"/>
        <w:jc w:val="both"/>
        <w:rPr>
          <w:rFonts w:ascii="Times New Roman" w:hAnsi="Times New Roman" w:cs="Times New Roman"/>
          <w:sz w:val="24"/>
          <w:szCs w:val="24"/>
        </w:rPr>
      </w:pPr>
      <w:r w:rsidRPr="0045070C">
        <w:rPr>
          <w:rFonts w:ascii="Times New Roman" w:hAnsi="Times New Roman" w:cs="Times New Roman"/>
          <w:iCs/>
          <w:sz w:val="24"/>
          <w:szCs w:val="24"/>
        </w:rPr>
        <w:t>Interaction</w:t>
      </w:r>
      <w:r w:rsidRPr="0045070C">
        <w:rPr>
          <w:rFonts w:ascii="Times New Roman" w:hAnsi="Times New Roman" w:cs="Times New Roman"/>
          <w:sz w:val="24"/>
          <w:szCs w:val="24"/>
        </w:rPr>
        <w:t xml:space="preserve"> is a behavior that comprises a set of messages exchanged among a set of objects within a particular context to accomplish a specific purpose</w:t>
      </w:r>
    </w:p>
    <w:p w:rsidR="004B1CB4" w:rsidRPr="0045070C" w:rsidRDefault="004B1CB4" w:rsidP="004B1CB4">
      <w:pPr>
        <w:numPr>
          <w:ilvl w:val="0"/>
          <w:numId w:val="8"/>
        </w:numPr>
        <w:spacing w:after="0" w:line="360" w:lineRule="auto"/>
        <w:jc w:val="both"/>
        <w:rPr>
          <w:rFonts w:ascii="Times New Roman" w:hAnsi="Times New Roman" w:cs="Times New Roman"/>
          <w:b/>
          <w:iCs/>
          <w:sz w:val="24"/>
          <w:szCs w:val="24"/>
        </w:rPr>
      </w:pPr>
      <w:r w:rsidRPr="0045070C">
        <w:rPr>
          <w:rFonts w:ascii="Times New Roman" w:hAnsi="Times New Roman" w:cs="Times New Roman"/>
          <w:sz w:val="24"/>
          <w:szCs w:val="24"/>
        </w:rPr>
        <w:t xml:space="preserve">An interaction involves a number of other elements, including </w:t>
      </w:r>
      <w:bookmarkStart w:id="11" w:name="idx1073741919"/>
      <w:bookmarkEnd w:id="11"/>
      <w:r w:rsidRPr="0045070C">
        <w:rPr>
          <w:rFonts w:ascii="Times New Roman" w:hAnsi="Times New Roman" w:cs="Times New Roman"/>
          <w:sz w:val="24"/>
          <w:szCs w:val="24"/>
        </w:rPr>
        <w:t xml:space="preserve">messages, </w:t>
      </w:r>
      <w:bookmarkStart w:id="12" w:name="idx1073741920"/>
      <w:bookmarkEnd w:id="12"/>
      <w:r w:rsidRPr="0045070C">
        <w:rPr>
          <w:rFonts w:ascii="Times New Roman" w:hAnsi="Times New Roman" w:cs="Times New Roman"/>
          <w:sz w:val="24"/>
          <w:szCs w:val="24"/>
        </w:rPr>
        <w:t xml:space="preserve">action sequences and </w:t>
      </w:r>
      <w:bookmarkStart w:id="13" w:name="idx1073741921"/>
      <w:bookmarkEnd w:id="13"/>
      <w:r w:rsidRPr="0045070C">
        <w:rPr>
          <w:rFonts w:ascii="Times New Roman" w:hAnsi="Times New Roman" w:cs="Times New Roman"/>
          <w:sz w:val="24"/>
          <w:szCs w:val="24"/>
        </w:rPr>
        <w:t>links</w:t>
      </w:r>
    </w:p>
    <w:p w:rsidR="004B1CB4" w:rsidRPr="00710CDA" w:rsidRDefault="004B1CB4" w:rsidP="004B1CB4">
      <w:pPr>
        <w:numPr>
          <w:ilvl w:val="0"/>
          <w:numId w:val="8"/>
        </w:numPr>
        <w:spacing w:after="0" w:line="360" w:lineRule="auto"/>
        <w:jc w:val="both"/>
        <w:rPr>
          <w:rFonts w:ascii="Times New Roman" w:hAnsi="Times New Roman" w:cs="Times New Roman"/>
          <w:b/>
          <w:iCs/>
          <w:sz w:val="24"/>
          <w:szCs w:val="24"/>
        </w:rPr>
      </w:pPr>
      <w:r w:rsidRPr="0045070C">
        <w:rPr>
          <w:rFonts w:ascii="Times New Roman" w:hAnsi="Times New Roman" w:cs="Times New Roman"/>
          <w:sz w:val="24"/>
          <w:szCs w:val="24"/>
        </w:rPr>
        <w:t xml:space="preserve">Graphically a </w:t>
      </w:r>
      <w:bookmarkStart w:id="14" w:name="idx1073741922"/>
      <w:bookmarkEnd w:id="14"/>
      <w:r w:rsidRPr="0045070C">
        <w:rPr>
          <w:rFonts w:ascii="Times New Roman" w:hAnsi="Times New Roman" w:cs="Times New Roman"/>
          <w:sz w:val="24"/>
          <w:szCs w:val="24"/>
        </w:rPr>
        <w:t>message is rendered as a directed line, almost always including the name of its operation</w:t>
      </w:r>
      <w:r w:rsidRPr="0045070C">
        <w:rPr>
          <w:rFonts w:ascii="Times New Roman" w:hAnsi="Times New Roman" w:cs="Times New Roman"/>
          <w:noProof/>
          <w:sz w:val="24"/>
          <w:szCs w:val="24"/>
          <w:lang w:val="en-US" w:eastAsia="en-US"/>
        </w:rPr>
        <w:drawing>
          <wp:anchor distT="0" distB="0" distL="114300" distR="114300" simplePos="0" relativeHeight="251668480" behindDoc="0" locked="0" layoutInCell="1" allowOverlap="1">
            <wp:simplePos x="0" y="0"/>
            <wp:positionH relativeFrom="column">
              <wp:posOffset>1719470</wp:posOffset>
            </wp:positionH>
            <wp:positionV relativeFrom="paragraph">
              <wp:posOffset>250162</wp:posOffset>
            </wp:positionV>
            <wp:extent cx="2035242" cy="308113"/>
            <wp:effectExtent l="0" t="0" r="3175" b="0"/>
            <wp:wrapNone/>
            <wp:docPr id="1259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242" cy="308113"/>
                    </a:xfrm>
                    <a:prstGeom prst="rect">
                      <a:avLst/>
                    </a:prstGeom>
                    <a:noFill/>
                    <a:ln>
                      <a:noFill/>
                    </a:ln>
                  </pic:spPr>
                </pic:pic>
              </a:graphicData>
            </a:graphic>
          </wp:anchor>
        </w:drawing>
      </w:r>
    </w:p>
    <w:p w:rsidR="004B1CB4" w:rsidRPr="00C06E2E" w:rsidRDefault="004B1CB4" w:rsidP="004B1CB4">
      <w:pPr>
        <w:spacing w:line="360" w:lineRule="auto"/>
        <w:jc w:val="both"/>
        <w:rPr>
          <w:rFonts w:ascii="Times New Roman" w:hAnsi="Times New Roman" w:cs="Times New Roman"/>
          <w:b/>
          <w:iCs/>
          <w:sz w:val="24"/>
          <w:szCs w:val="24"/>
        </w:rPr>
      </w:pP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State Machine</w:t>
      </w:r>
    </w:p>
    <w:p w:rsidR="004B1CB4" w:rsidRPr="0045070C" w:rsidRDefault="004B1CB4" w:rsidP="004B1CB4">
      <w:pPr>
        <w:numPr>
          <w:ilvl w:val="0"/>
          <w:numId w:val="9"/>
        </w:numPr>
        <w:spacing w:after="0" w:line="360" w:lineRule="auto"/>
        <w:jc w:val="both"/>
        <w:rPr>
          <w:rFonts w:ascii="Times New Roman" w:hAnsi="Times New Roman" w:cs="Times New Roman"/>
          <w:sz w:val="24"/>
          <w:szCs w:val="24"/>
          <w:u w:val="single"/>
        </w:rPr>
      </w:pPr>
      <w:r w:rsidRPr="0045070C">
        <w:rPr>
          <w:rFonts w:ascii="Times New Roman" w:hAnsi="Times New Roman" w:cs="Times New Roman"/>
          <w:iCs/>
          <w:sz w:val="24"/>
          <w:szCs w:val="24"/>
        </w:rPr>
        <w:t>State machine</w:t>
      </w:r>
      <w:r w:rsidRPr="0045070C">
        <w:rPr>
          <w:rFonts w:ascii="Times New Roman" w:hAnsi="Times New Roman" w:cs="Times New Roman"/>
          <w:sz w:val="24"/>
          <w:szCs w:val="24"/>
        </w:rPr>
        <w:t xml:space="preserve"> is a behavior that specifies the sequences of states an object or an interaction goes through during its lifetime in response to events, together with its responses to those events</w:t>
      </w:r>
    </w:p>
    <w:p w:rsidR="004B1CB4" w:rsidRPr="0045070C" w:rsidRDefault="004B1CB4" w:rsidP="004B1CB4">
      <w:pPr>
        <w:numPr>
          <w:ilvl w:val="0"/>
          <w:numId w:val="9"/>
        </w:numPr>
        <w:spacing w:after="0" w:line="360" w:lineRule="auto"/>
        <w:jc w:val="both"/>
        <w:rPr>
          <w:rFonts w:ascii="Times New Roman" w:hAnsi="Times New Roman" w:cs="Times New Roman"/>
          <w:sz w:val="24"/>
          <w:szCs w:val="24"/>
          <w:u w:val="single"/>
        </w:rPr>
      </w:pPr>
      <w:r w:rsidRPr="0045070C">
        <w:rPr>
          <w:rFonts w:ascii="Times New Roman" w:hAnsi="Times New Roman" w:cs="Times New Roman"/>
          <w:sz w:val="24"/>
          <w:szCs w:val="24"/>
        </w:rPr>
        <w:t xml:space="preserve">State machine involves a number of other elements, including </w:t>
      </w:r>
      <w:bookmarkStart w:id="15" w:name="idx1073741924"/>
      <w:bookmarkEnd w:id="15"/>
      <w:r w:rsidRPr="0045070C">
        <w:rPr>
          <w:rFonts w:ascii="Times New Roman" w:hAnsi="Times New Roman" w:cs="Times New Roman"/>
          <w:sz w:val="24"/>
          <w:szCs w:val="24"/>
        </w:rPr>
        <w:t xml:space="preserve">states, </w:t>
      </w:r>
      <w:bookmarkStart w:id="16" w:name="idx1073741925"/>
      <w:bookmarkEnd w:id="16"/>
      <w:r w:rsidRPr="0045070C">
        <w:rPr>
          <w:rFonts w:ascii="Times New Roman" w:hAnsi="Times New Roman" w:cs="Times New Roman"/>
          <w:sz w:val="24"/>
          <w:szCs w:val="24"/>
        </w:rPr>
        <w:t xml:space="preserve">transitions, </w:t>
      </w:r>
      <w:bookmarkStart w:id="17" w:name="idx1073741926"/>
      <w:bookmarkEnd w:id="17"/>
      <w:r w:rsidRPr="0045070C">
        <w:rPr>
          <w:rFonts w:ascii="Times New Roman" w:hAnsi="Times New Roman" w:cs="Times New Roman"/>
          <w:sz w:val="24"/>
          <w:szCs w:val="24"/>
        </w:rPr>
        <w:t xml:space="preserve">events  and </w:t>
      </w:r>
      <w:bookmarkStart w:id="18" w:name="idx1073741927"/>
      <w:bookmarkEnd w:id="18"/>
      <w:r w:rsidRPr="0045070C">
        <w:rPr>
          <w:rFonts w:ascii="Times New Roman" w:hAnsi="Times New Roman" w:cs="Times New Roman"/>
          <w:sz w:val="24"/>
          <w:szCs w:val="24"/>
        </w:rPr>
        <w:t>activities</w:t>
      </w:r>
    </w:p>
    <w:p w:rsidR="004B1CB4" w:rsidRPr="0045070C" w:rsidRDefault="004B1CB4" w:rsidP="004B1CB4">
      <w:pPr>
        <w:numPr>
          <w:ilvl w:val="0"/>
          <w:numId w:val="9"/>
        </w:numPr>
        <w:spacing w:after="0" w:line="360" w:lineRule="auto"/>
        <w:jc w:val="both"/>
        <w:rPr>
          <w:rFonts w:ascii="Times New Roman" w:hAnsi="Times New Roman" w:cs="Times New Roman"/>
          <w:sz w:val="24"/>
          <w:szCs w:val="24"/>
          <w:u w:val="single"/>
        </w:rPr>
      </w:pPr>
      <w:r w:rsidRPr="0045070C">
        <w:rPr>
          <w:rFonts w:ascii="Times New Roman" w:hAnsi="Times New Roman" w:cs="Times New Roman"/>
          <w:sz w:val="24"/>
          <w:szCs w:val="24"/>
        </w:rPr>
        <w:t xml:space="preserve">Graphically, a </w:t>
      </w:r>
      <w:bookmarkStart w:id="19" w:name="idx1073741928"/>
      <w:bookmarkEnd w:id="19"/>
      <w:r w:rsidRPr="0045070C">
        <w:rPr>
          <w:rFonts w:ascii="Times New Roman" w:hAnsi="Times New Roman" w:cs="Times New Roman"/>
          <w:sz w:val="24"/>
          <w:szCs w:val="24"/>
        </w:rPr>
        <w:t>state is rendered as a rounded rectangle, usually including its name and its substates</w:t>
      </w:r>
    </w:p>
    <w:p w:rsidR="004B1CB4" w:rsidRPr="0045070C" w:rsidRDefault="004B1CB4" w:rsidP="004B1CB4">
      <w:pPr>
        <w:spacing w:line="360" w:lineRule="auto"/>
        <w:jc w:val="both"/>
        <w:rPr>
          <w:rFonts w:ascii="Times New Roman" w:hAnsi="Times New Roman" w:cs="Times New Roman"/>
          <w:b/>
          <w:sz w:val="24"/>
          <w:szCs w:val="24"/>
          <w:u w:val="single"/>
        </w:rPr>
      </w:pPr>
      <w:r w:rsidRPr="0045070C">
        <w:rPr>
          <w:rFonts w:ascii="Times New Roman" w:hAnsi="Times New Roman" w:cs="Times New Roman"/>
          <w:noProof/>
          <w:sz w:val="24"/>
          <w:szCs w:val="24"/>
          <w:lang w:val="en-US" w:eastAsia="en-US"/>
        </w:rPr>
        <w:drawing>
          <wp:anchor distT="0" distB="0" distL="114300" distR="114300" simplePos="0" relativeHeight="251669504" behindDoc="0" locked="0" layoutInCell="1" allowOverlap="1">
            <wp:simplePos x="0" y="0"/>
            <wp:positionH relativeFrom="column">
              <wp:posOffset>1868557</wp:posOffset>
            </wp:positionH>
            <wp:positionV relativeFrom="paragraph">
              <wp:posOffset>149141</wp:posOffset>
            </wp:positionV>
            <wp:extent cx="1390174" cy="785191"/>
            <wp:effectExtent l="0" t="0" r="635" b="0"/>
            <wp:wrapNone/>
            <wp:docPr id="1259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01159" cy="791395"/>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b/>
          <w:sz w:val="24"/>
          <w:szCs w:val="24"/>
          <w:u w:val="single"/>
        </w:rPr>
      </w:pPr>
    </w:p>
    <w:p w:rsidR="004B1CB4" w:rsidRPr="0045070C" w:rsidRDefault="004B1CB4" w:rsidP="004B1CB4">
      <w:pPr>
        <w:spacing w:line="360" w:lineRule="auto"/>
        <w:jc w:val="both"/>
        <w:rPr>
          <w:rFonts w:ascii="Times New Roman" w:hAnsi="Times New Roman" w:cs="Times New Roman"/>
          <w:b/>
          <w:sz w:val="24"/>
          <w:szCs w:val="24"/>
          <w:u w:val="single"/>
        </w:rPr>
      </w:pPr>
    </w:p>
    <w:p w:rsidR="004B1CB4" w:rsidRPr="0045070C" w:rsidRDefault="004B1CB4" w:rsidP="004B1CB4">
      <w:pPr>
        <w:spacing w:line="360" w:lineRule="auto"/>
        <w:jc w:val="both"/>
        <w:outlineLvl w:val="0"/>
        <w:rPr>
          <w:rFonts w:ascii="Times New Roman" w:hAnsi="Times New Roman" w:cs="Times New Roman"/>
          <w:b/>
          <w:bCs/>
          <w:sz w:val="24"/>
          <w:szCs w:val="24"/>
          <w:u w:val="single"/>
        </w:rPr>
      </w:pPr>
      <w:r w:rsidRPr="0045070C">
        <w:rPr>
          <w:rFonts w:ascii="Times New Roman" w:hAnsi="Times New Roman" w:cs="Times New Roman"/>
          <w:b/>
          <w:bCs/>
          <w:sz w:val="24"/>
          <w:szCs w:val="24"/>
          <w:u w:val="single"/>
        </w:rPr>
        <w:t>Grouping Things:-</w:t>
      </w:r>
    </w:p>
    <w:p w:rsidR="004B1CB4" w:rsidRPr="0045070C" w:rsidRDefault="004B1CB4" w:rsidP="004B1CB4">
      <w:pPr>
        <w:numPr>
          <w:ilvl w:val="0"/>
          <w:numId w:val="10"/>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are the organizational parts of UML models. These are the boxes into which a model can be decomposed</w:t>
      </w:r>
    </w:p>
    <w:p w:rsidR="004B1CB4" w:rsidRPr="0045070C" w:rsidRDefault="004B1CB4" w:rsidP="004B1CB4">
      <w:pPr>
        <w:numPr>
          <w:ilvl w:val="0"/>
          <w:numId w:val="10"/>
        </w:numPr>
        <w:spacing w:after="0" w:line="360" w:lineRule="auto"/>
        <w:jc w:val="both"/>
        <w:rPr>
          <w:rFonts w:ascii="Times New Roman" w:hAnsi="Times New Roman" w:cs="Times New Roman"/>
          <w:b/>
          <w:bCs/>
          <w:sz w:val="24"/>
          <w:szCs w:val="24"/>
          <w:u w:val="single"/>
        </w:rPr>
      </w:pPr>
      <w:r w:rsidRPr="0045070C">
        <w:rPr>
          <w:rFonts w:ascii="Times New Roman" w:hAnsi="Times New Roman" w:cs="Times New Roman"/>
          <w:sz w:val="24"/>
          <w:szCs w:val="24"/>
        </w:rPr>
        <w:t>There is one primary kind of grouping thing, namely, packages.</w:t>
      </w: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Package:-</w:t>
      </w:r>
    </w:p>
    <w:p w:rsidR="004B1CB4" w:rsidRPr="0045070C" w:rsidRDefault="004B1CB4" w:rsidP="004B1CB4">
      <w:pPr>
        <w:numPr>
          <w:ilvl w:val="0"/>
          <w:numId w:val="11"/>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 </w:t>
      </w:r>
      <w:bookmarkStart w:id="20" w:name="idx1073741930"/>
      <w:bookmarkEnd w:id="20"/>
      <w:r w:rsidRPr="0045070C">
        <w:rPr>
          <w:rFonts w:ascii="Times New Roman" w:hAnsi="Times New Roman" w:cs="Times New Roman"/>
          <w:iCs/>
          <w:sz w:val="24"/>
          <w:szCs w:val="24"/>
        </w:rPr>
        <w:t>package</w:t>
      </w:r>
      <w:r w:rsidRPr="0045070C">
        <w:rPr>
          <w:rFonts w:ascii="Times New Roman" w:hAnsi="Times New Roman" w:cs="Times New Roman"/>
          <w:sz w:val="24"/>
          <w:szCs w:val="24"/>
        </w:rPr>
        <w:t xml:space="preserve"> is a general-purpose mechanism for organizing elements into groups. Structural things, behavioral things, and even other grouping things may be placed in a package</w:t>
      </w:r>
    </w:p>
    <w:p w:rsidR="004B1CB4" w:rsidRPr="0045070C" w:rsidRDefault="004B1CB4" w:rsidP="004B1CB4">
      <w:pPr>
        <w:numPr>
          <w:ilvl w:val="0"/>
          <w:numId w:val="11"/>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Graphically, a </w:t>
      </w:r>
      <w:bookmarkStart w:id="21" w:name="idx1073741931"/>
      <w:bookmarkEnd w:id="21"/>
      <w:r w:rsidRPr="0045070C">
        <w:rPr>
          <w:rFonts w:ascii="Times New Roman" w:hAnsi="Times New Roman" w:cs="Times New Roman"/>
          <w:sz w:val="24"/>
          <w:szCs w:val="24"/>
        </w:rPr>
        <w:t>package is rendered as a tabbed folder, usually including only its name and, sometimes, its contents</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70528" behindDoc="0" locked="0" layoutInCell="1" allowOverlap="1">
            <wp:simplePos x="0" y="0"/>
            <wp:positionH relativeFrom="column">
              <wp:posOffset>2136775</wp:posOffset>
            </wp:positionH>
            <wp:positionV relativeFrom="paragraph">
              <wp:posOffset>74930</wp:posOffset>
            </wp:positionV>
            <wp:extent cx="1150620" cy="814705"/>
            <wp:effectExtent l="0" t="0" r="0" b="4445"/>
            <wp:wrapNone/>
            <wp:docPr id="12598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50620" cy="814705"/>
                    </a:xfrm>
                    <a:prstGeom prst="rect">
                      <a:avLst/>
                    </a:prstGeom>
                    <a:noFill/>
                    <a:ln>
                      <a:noFill/>
                    </a:ln>
                  </pic:spPr>
                </pic:pic>
              </a:graphicData>
            </a:graphic>
          </wp:anchor>
        </w:drawing>
      </w:r>
    </w:p>
    <w:p w:rsidR="004B1CB4" w:rsidRPr="0045070C" w:rsidRDefault="004B1CB4" w:rsidP="004B1CB4">
      <w:pPr>
        <w:jc w:val="both"/>
        <w:rPr>
          <w:rFonts w:ascii="Times New Roman" w:hAnsi="Times New Roman" w:cs="Times New Roman"/>
          <w:b/>
          <w:bCs/>
          <w:sz w:val="24"/>
          <w:szCs w:val="24"/>
          <w:u w:val="single"/>
        </w:rPr>
      </w:pPr>
    </w:p>
    <w:p w:rsidR="004B1CB4" w:rsidRPr="0045070C" w:rsidRDefault="004B1CB4" w:rsidP="004B1CB4">
      <w:pPr>
        <w:jc w:val="both"/>
        <w:rPr>
          <w:rFonts w:ascii="Times New Roman" w:hAnsi="Times New Roman" w:cs="Times New Roman"/>
          <w:b/>
          <w:bCs/>
          <w:sz w:val="24"/>
          <w:szCs w:val="24"/>
          <w:u w:val="single"/>
        </w:rPr>
      </w:pPr>
    </w:p>
    <w:p w:rsidR="004B1CB4" w:rsidRPr="0045070C" w:rsidRDefault="004B1CB4" w:rsidP="004B1CB4">
      <w:pPr>
        <w:jc w:val="both"/>
        <w:rPr>
          <w:rFonts w:ascii="Times New Roman" w:hAnsi="Times New Roman" w:cs="Times New Roman"/>
          <w:b/>
          <w:bCs/>
          <w:sz w:val="24"/>
          <w:szCs w:val="24"/>
          <w:u w:val="single"/>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iCs/>
          <w:sz w:val="24"/>
          <w:szCs w:val="24"/>
          <w:u w:val="single"/>
        </w:rPr>
        <w:t>Annotational things</w:t>
      </w:r>
      <w:r w:rsidRPr="0045070C">
        <w:rPr>
          <w:rFonts w:ascii="Times New Roman" w:hAnsi="Times New Roman" w:cs="Times New Roman"/>
          <w:sz w:val="24"/>
          <w:szCs w:val="24"/>
        </w:rPr>
        <w:t xml:space="preserve"> are the explanatory parts of UML models. These are the comments you may apply to describe about any element in a model.</w:t>
      </w:r>
    </w:p>
    <w:p w:rsidR="004B1CB4" w:rsidRPr="0045070C" w:rsidRDefault="004B1CB4" w:rsidP="004B1CB4">
      <w:pPr>
        <w:numPr>
          <w:ilvl w:val="0"/>
          <w:numId w:val="12"/>
        </w:numPr>
        <w:tabs>
          <w:tab w:val="num" w:pos="360"/>
        </w:tabs>
        <w:spacing w:after="0" w:line="360" w:lineRule="auto"/>
        <w:ind w:left="360"/>
        <w:jc w:val="both"/>
        <w:rPr>
          <w:rFonts w:ascii="Times New Roman" w:hAnsi="Times New Roman" w:cs="Times New Roman"/>
          <w:sz w:val="24"/>
          <w:szCs w:val="24"/>
        </w:rPr>
      </w:pPr>
      <w:r w:rsidRPr="0045070C">
        <w:rPr>
          <w:rFonts w:ascii="Times New Roman" w:hAnsi="Times New Roman" w:cs="Times New Roman"/>
          <w:b/>
          <w:sz w:val="24"/>
          <w:szCs w:val="24"/>
        </w:rPr>
        <w:t xml:space="preserve">A </w:t>
      </w:r>
      <w:bookmarkStart w:id="22" w:name="idx1073741936"/>
      <w:bookmarkEnd w:id="22"/>
      <w:r w:rsidRPr="0045070C">
        <w:rPr>
          <w:rFonts w:ascii="Times New Roman" w:hAnsi="Times New Roman" w:cs="Times New Roman"/>
          <w:b/>
          <w:iCs/>
          <w:sz w:val="24"/>
          <w:szCs w:val="24"/>
        </w:rPr>
        <w:t>note</w:t>
      </w:r>
      <w:r w:rsidRPr="0045070C">
        <w:rPr>
          <w:rFonts w:ascii="Times New Roman" w:hAnsi="Times New Roman" w:cs="Times New Roman"/>
          <w:sz w:val="24"/>
          <w:szCs w:val="24"/>
        </w:rPr>
        <w:t xml:space="preserve"> is simply a symbol for rendering constraints and comments attached to an element or a collection of elements.</w:t>
      </w:r>
    </w:p>
    <w:p w:rsidR="004B1CB4" w:rsidRPr="0045070C" w:rsidRDefault="004B1CB4" w:rsidP="004B1CB4">
      <w:pPr>
        <w:numPr>
          <w:ilvl w:val="0"/>
          <w:numId w:val="12"/>
        </w:numPr>
        <w:tabs>
          <w:tab w:val="num" w:pos="360"/>
        </w:tabs>
        <w:spacing w:after="0" w:line="360" w:lineRule="auto"/>
        <w:ind w:left="360"/>
        <w:jc w:val="both"/>
        <w:rPr>
          <w:rFonts w:ascii="Times New Roman" w:hAnsi="Times New Roman" w:cs="Times New Roman"/>
          <w:b/>
          <w:bCs/>
          <w:sz w:val="24"/>
          <w:szCs w:val="24"/>
          <w:u w:val="single"/>
        </w:rPr>
      </w:pPr>
      <w:r w:rsidRPr="0045070C">
        <w:rPr>
          <w:rFonts w:ascii="Times New Roman" w:hAnsi="Times New Roman" w:cs="Times New Roman"/>
          <w:sz w:val="24"/>
          <w:szCs w:val="24"/>
        </w:rPr>
        <w:t xml:space="preserve">Graphically, a </w:t>
      </w:r>
      <w:bookmarkStart w:id="23" w:name="idx1073741937"/>
      <w:bookmarkEnd w:id="23"/>
      <w:r w:rsidRPr="0045070C">
        <w:rPr>
          <w:rFonts w:ascii="Times New Roman" w:hAnsi="Times New Roman" w:cs="Times New Roman"/>
          <w:sz w:val="24"/>
          <w:szCs w:val="24"/>
        </w:rPr>
        <w:t>note is rendered as a rectangle with a dog-eared corner, together with a textual or graphical comment</w:t>
      </w:r>
    </w:p>
    <w:p w:rsidR="004B1CB4" w:rsidRPr="0045070C" w:rsidRDefault="004B1CB4" w:rsidP="004B1CB4">
      <w:pPr>
        <w:spacing w:line="360" w:lineRule="auto"/>
        <w:jc w:val="both"/>
        <w:rPr>
          <w:rFonts w:ascii="Times New Roman" w:hAnsi="Times New Roman" w:cs="Times New Roman"/>
          <w:b/>
          <w:bCs/>
          <w:sz w:val="24"/>
          <w:szCs w:val="24"/>
          <w:u w:val="single"/>
        </w:rPr>
      </w:pPr>
      <w:r w:rsidRPr="0045070C">
        <w:rPr>
          <w:rFonts w:ascii="Times New Roman" w:hAnsi="Times New Roman" w:cs="Times New Roman"/>
          <w:noProof/>
          <w:sz w:val="24"/>
          <w:szCs w:val="24"/>
          <w:lang w:val="en-US" w:eastAsia="en-US"/>
        </w:rPr>
        <w:drawing>
          <wp:anchor distT="0" distB="0" distL="114300" distR="114300" simplePos="0" relativeHeight="251671552" behindDoc="0" locked="0" layoutInCell="1" allowOverlap="1">
            <wp:simplePos x="0" y="0"/>
            <wp:positionH relativeFrom="column">
              <wp:posOffset>1729408</wp:posOffset>
            </wp:positionH>
            <wp:positionV relativeFrom="paragraph">
              <wp:posOffset>103560</wp:posOffset>
            </wp:positionV>
            <wp:extent cx="1833771" cy="815009"/>
            <wp:effectExtent l="0" t="0" r="0" b="4445"/>
            <wp:wrapNone/>
            <wp:docPr id="1259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43791" cy="819463"/>
                    </a:xfrm>
                    <a:prstGeom prst="rect">
                      <a:avLst/>
                    </a:prstGeom>
                    <a:noFill/>
                    <a:ln>
                      <a:noFill/>
                    </a:ln>
                  </pic:spPr>
                </pic:pic>
              </a:graphicData>
            </a:graphic>
          </wp:anchor>
        </w:drawing>
      </w:r>
    </w:p>
    <w:p w:rsidR="004B1CB4" w:rsidRPr="0045070C" w:rsidRDefault="004B1CB4" w:rsidP="004B1CB4">
      <w:pPr>
        <w:jc w:val="both"/>
        <w:rPr>
          <w:rFonts w:ascii="Times New Roman" w:hAnsi="Times New Roman" w:cs="Times New Roman"/>
          <w:b/>
          <w:bCs/>
          <w:sz w:val="24"/>
          <w:szCs w:val="24"/>
          <w:u w:val="single"/>
        </w:rPr>
      </w:pPr>
    </w:p>
    <w:p w:rsidR="004B1CB4" w:rsidRPr="0045070C" w:rsidRDefault="004B1CB4" w:rsidP="004B1CB4">
      <w:pPr>
        <w:jc w:val="both"/>
        <w:rPr>
          <w:rFonts w:ascii="Times New Roman" w:hAnsi="Times New Roman" w:cs="Times New Roman"/>
          <w:b/>
          <w:sz w:val="24"/>
          <w:szCs w:val="24"/>
          <w:u w:val="single"/>
        </w:rPr>
      </w:pPr>
    </w:p>
    <w:p w:rsidR="004B1CB4" w:rsidRDefault="004B1CB4" w:rsidP="004B1CB4">
      <w:pPr>
        <w:jc w:val="both"/>
        <w:rPr>
          <w:rFonts w:ascii="Times New Roman" w:hAnsi="Times New Roman" w:cs="Times New Roman"/>
          <w:b/>
          <w:sz w:val="24"/>
          <w:szCs w:val="24"/>
          <w:u w:val="single"/>
        </w:rPr>
      </w:pPr>
      <w:bookmarkStart w:id="24" w:name="idx1073741939"/>
      <w:bookmarkEnd w:id="24"/>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sz w:val="24"/>
          <w:szCs w:val="24"/>
          <w:u w:val="single"/>
        </w:rPr>
        <w:t>Relationships in the UML</w:t>
      </w:r>
      <w:r w:rsidRPr="0045070C">
        <w:rPr>
          <w:rFonts w:ascii="Times New Roman" w:hAnsi="Times New Roman" w:cs="Times New Roman"/>
          <w:sz w:val="24"/>
          <w:szCs w:val="24"/>
        </w:rPr>
        <w:t>:  There are four kinds of relationships in the UML:</w:t>
      </w:r>
    </w:p>
    <w:p w:rsidR="004B1CB4" w:rsidRPr="0045070C" w:rsidRDefault="004B1CB4" w:rsidP="004B1CB4">
      <w:pPr>
        <w:numPr>
          <w:ilvl w:val="0"/>
          <w:numId w:val="13"/>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Dependency</w:t>
      </w:r>
    </w:p>
    <w:p w:rsidR="004B1CB4" w:rsidRPr="0045070C" w:rsidRDefault="004B1CB4" w:rsidP="004B1CB4">
      <w:pPr>
        <w:numPr>
          <w:ilvl w:val="0"/>
          <w:numId w:val="13"/>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Association</w:t>
      </w:r>
    </w:p>
    <w:p w:rsidR="004B1CB4" w:rsidRPr="0045070C" w:rsidRDefault="004B1CB4" w:rsidP="004B1CB4">
      <w:pPr>
        <w:numPr>
          <w:ilvl w:val="0"/>
          <w:numId w:val="13"/>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Generalization</w:t>
      </w:r>
    </w:p>
    <w:p w:rsidR="004B1CB4" w:rsidRDefault="004B1CB4" w:rsidP="004B1CB4">
      <w:pPr>
        <w:numPr>
          <w:ilvl w:val="0"/>
          <w:numId w:val="13"/>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Realization</w:t>
      </w:r>
    </w:p>
    <w:p w:rsidR="004B1CB4" w:rsidRPr="0045070C" w:rsidRDefault="004B1CB4" w:rsidP="004B1CB4">
      <w:pPr>
        <w:spacing w:after="0" w:line="360" w:lineRule="auto"/>
        <w:ind w:left="2880"/>
        <w:jc w:val="both"/>
        <w:rPr>
          <w:rFonts w:ascii="Times New Roman" w:hAnsi="Times New Roman" w:cs="Times New Roman"/>
          <w:sz w:val="24"/>
          <w:szCs w:val="24"/>
        </w:rPr>
      </w:pPr>
    </w:p>
    <w:p w:rsidR="004B1CB4" w:rsidRPr="0045070C" w:rsidRDefault="004B1CB4" w:rsidP="004B1CB4">
      <w:pPr>
        <w:spacing w:line="360" w:lineRule="auto"/>
        <w:jc w:val="both"/>
        <w:outlineLvl w:val="0"/>
        <w:rPr>
          <w:rFonts w:ascii="Times New Roman" w:hAnsi="Times New Roman" w:cs="Times New Roman"/>
          <w:b/>
          <w:sz w:val="24"/>
          <w:szCs w:val="24"/>
          <w:u w:val="single"/>
        </w:rPr>
      </w:pPr>
    </w:p>
    <w:p w:rsidR="004B1CB4" w:rsidRPr="0045070C" w:rsidRDefault="004B1CB4" w:rsidP="004B1CB4">
      <w:pPr>
        <w:spacing w:line="360" w:lineRule="auto"/>
        <w:jc w:val="both"/>
        <w:outlineLvl w:val="0"/>
        <w:rPr>
          <w:rFonts w:ascii="Times New Roman" w:hAnsi="Times New Roman" w:cs="Times New Roman"/>
          <w:b/>
          <w:sz w:val="24"/>
          <w:szCs w:val="24"/>
        </w:rPr>
      </w:pPr>
      <w:r w:rsidRPr="0045070C">
        <w:rPr>
          <w:rFonts w:ascii="Times New Roman" w:hAnsi="Times New Roman" w:cs="Times New Roman"/>
          <w:b/>
          <w:sz w:val="24"/>
          <w:szCs w:val="24"/>
          <w:u w:val="single"/>
        </w:rPr>
        <w:t>Dependency</w:t>
      </w:r>
      <w:r w:rsidRPr="0045070C">
        <w:rPr>
          <w:rFonts w:ascii="Times New Roman" w:hAnsi="Times New Roman" w:cs="Times New Roman"/>
          <w:b/>
          <w:sz w:val="24"/>
          <w:szCs w:val="24"/>
        </w:rPr>
        <w:t>:-</w:t>
      </w:r>
    </w:p>
    <w:p w:rsidR="004B1CB4" w:rsidRPr="0045070C" w:rsidRDefault="004B1CB4" w:rsidP="004B1CB4">
      <w:pPr>
        <w:numPr>
          <w:ilvl w:val="0"/>
          <w:numId w:val="14"/>
        </w:numPr>
        <w:spacing w:after="0" w:line="360" w:lineRule="auto"/>
        <w:jc w:val="both"/>
        <w:rPr>
          <w:rFonts w:ascii="Times New Roman" w:hAnsi="Times New Roman" w:cs="Times New Roman"/>
          <w:b/>
          <w:sz w:val="24"/>
          <w:szCs w:val="24"/>
        </w:rPr>
      </w:pPr>
      <w:r w:rsidRPr="0045070C">
        <w:rPr>
          <w:rFonts w:ascii="Times New Roman" w:hAnsi="Times New Roman" w:cs="Times New Roman"/>
          <w:sz w:val="24"/>
          <w:szCs w:val="24"/>
        </w:rPr>
        <w:t>Dependency is a semantic relationship between two things in which a change to one thing  may affect the semantics of the other thing</w:t>
      </w:r>
    </w:p>
    <w:p w:rsidR="004B1CB4" w:rsidRPr="0045070C" w:rsidRDefault="004B1CB4" w:rsidP="004B1CB4">
      <w:pPr>
        <w:numPr>
          <w:ilvl w:val="0"/>
          <w:numId w:val="14"/>
        </w:numPr>
        <w:spacing w:after="0" w:line="360" w:lineRule="auto"/>
        <w:jc w:val="both"/>
        <w:rPr>
          <w:rFonts w:ascii="Times New Roman" w:hAnsi="Times New Roman" w:cs="Times New Roman"/>
          <w:b/>
          <w:sz w:val="24"/>
          <w:szCs w:val="24"/>
        </w:rPr>
      </w:pPr>
      <w:r w:rsidRPr="0045070C">
        <w:rPr>
          <w:rFonts w:ascii="Times New Roman" w:hAnsi="Times New Roman" w:cs="Times New Roman"/>
          <w:sz w:val="24"/>
          <w:szCs w:val="24"/>
        </w:rPr>
        <w:t xml:space="preserve">Graphically a </w:t>
      </w:r>
      <w:bookmarkStart w:id="25" w:name="idx1073741942"/>
      <w:bookmarkEnd w:id="25"/>
      <w:r w:rsidRPr="0045070C">
        <w:rPr>
          <w:rFonts w:ascii="Times New Roman" w:hAnsi="Times New Roman" w:cs="Times New Roman"/>
          <w:sz w:val="24"/>
          <w:szCs w:val="24"/>
        </w:rPr>
        <w:t>dependency is rendered as a dashed line, possibly directed, and occasionally including a label</w:t>
      </w:r>
    </w:p>
    <w:p w:rsidR="004B1CB4" w:rsidRPr="0045070C" w:rsidRDefault="004B1CB4" w:rsidP="004B1CB4">
      <w:pPr>
        <w:spacing w:line="360" w:lineRule="auto"/>
        <w:jc w:val="both"/>
        <w:rPr>
          <w:rFonts w:ascii="Times New Roman" w:hAnsi="Times New Roman" w:cs="Times New Roman"/>
          <w:b/>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72576" behindDoc="0" locked="0" layoutInCell="1" allowOverlap="1">
            <wp:simplePos x="0" y="0"/>
            <wp:positionH relativeFrom="column">
              <wp:posOffset>1719471</wp:posOffset>
            </wp:positionH>
            <wp:positionV relativeFrom="paragraph">
              <wp:posOffset>73991</wp:posOffset>
            </wp:positionV>
            <wp:extent cx="1759226" cy="158820"/>
            <wp:effectExtent l="0" t="0" r="0" b="0"/>
            <wp:wrapNone/>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9950" cy="165205"/>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i/>
          <w:iCs/>
          <w:sz w:val="24"/>
          <w:szCs w:val="24"/>
        </w:rPr>
      </w:pPr>
      <w:bookmarkStart w:id="26" w:name="idx1073741943"/>
      <w:bookmarkEnd w:id="26"/>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iCs/>
          <w:sz w:val="24"/>
          <w:szCs w:val="24"/>
          <w:u w:val="single"/>
        </w:rPr>
        <w:t>Association</w:t>
      </w:r>
      <w:r w:rsidRPr="0045070C">
        <w:rPr>
          <w:rFonts w:ascii="Times New Roman" w:hAnsi="Times New Roman" w:cs="Times New Roman"/>
          <w:sz w:val="24"/>
          <w:szCs w:val="24"/>
        </w:rPr>
        <w:t xml:space="preserve"> is a structural relationship that describes a set of links, a link being a connection among objects.</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Graphically an </w:t>
      </w:r>
      <w:bookmarkStart w:id="27" w:name="idx1073741945"/>
      <w:bookmarkEnd w:id="27"/>
      <w:r w:rsidRPr="0045070C">
        <w:rPr>
          <w:rFonts w:ascii="Times New Roman" w:hAnsi="Times New Roman" w:cs="Times New Roman"/>
          <w:sz w:val="24"/>
          <w:szCs w:val="24"/>
        </w:rPr>
        <w:t>association is rendered as a solid line, possibly directed, occasionally including a label, and often containing other adornments, such as multiplicity and role names</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73600" behindDoc="0" locked="0" layoutInCell="1" allowOverlap="1">
            <wp:simplePos x="0" y="0"/>
            <wp:positionH relativeFrom="column">
              <wp:posOffset>1739347</wp:posOffset>
            </wp:positionH>
            <wp:positionV relativeFrom="paragraph">
              <wp:posOffset>50331</wp:posOffset>
            </wp:positionV>
            <wp:extent cx="2068069" cy="447261"/>
            <wp:effectExtent l="0" t="0" r="8890" b="0"/>
            <wp:wrapNone/>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8069" cy="447261"/>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sz w:val="24"/>
          <w:szCs w:val="24"/>
          <w:u w:val="single"/>
        </w:rPr>
        <w:t>Aggregation</w:t>
      </w:r>
      <w:r w:rsidRPr="0045070C">
        <w:rPr>
          <w:rFonts w:ascii="Times New Roman" w:hAnsi="Times New Roman" w:cs="Times New Roman"/>
          <w:sz w:val="24"/>
          <w:szCs w:val="24"/>
        </w:rPr>
        <w:t xml:space="preserve"> is a special kind of association, representing a structural relationship between a whole and its parts. Graphically, a </w:t>
      </w:r>
      <w:bookmarkStart w:id="28" w:name="idx1073741949"/>
      <w:bookmarkEnd w:id="28"/>
      <w:r w:rsidRPr="0045070C">
        <w:rPr>
          <w:rFonts w:ascii="Times New Roman" w:hAnsi="Times New Roman" w:cs="Times New Roman"/>
          <w:sz w:val="24"/>
          <w:szCs w:val="24"/>
        </w:rPr>
        <w:t>generalization relationship is rendered as a solid line with a hollow arrowhead pointing to the parent</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74624" behindDoc="0" locked="0" layoutInCell="1" allowOverlap="1">
            <wp:simplePos x="0" y="0"/>
            <wp:positionH relativeFrom="column">
              <wp:posOffset>1828800</wp:posOffset>
            </wp:positionH>
            <wp:positionV relativeFrom="paragraph">
              <wp:posOffset>10795</wp:posOffset>
            </wp:positionV>
            <wp:extent cx="1371600" cy="146685"/>
            <wp:effectExtent l="0" t="0" r="0" b="5715"/>
            <wp:wrapNone/>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46685"/>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bookmarkStart w:id="29" w:name="idx1073741950"/>
      <w:bookmarkEnd w:id="29"/>
      <w:r w:rsidRPr="0045070C">
        <w:rPr>
          <w:rFonts w:ascii="Times New Roman" w:hAnsi="Times New Roman" w:cs="Times New Roman"/>
          <w:b/>
          <w:sz w:val="24"/>
          <w:szCs w:val="24"/>
          <w:u w:val="single"/>
        </w:rPr>
        <w:t>R</w:t>
      </w:r>
      <w:r w:rsidRPr="0045070C">
        <w:rPr>
          <w:rFonts w:ascii="Times New Roman" w:hAnsi="Times New Roman" w:cs="Times New Roman"/>
          <w:b/>
          <w:iCs/>
          <w:sz w:val="24"/>
          <w:szCs w:val="24"/>
          <w:u w:val="single"/>
        </w:rPr>
        <w:t>ealization</w:t>
      </w:r>
      <w:r w:rsidRPr="0045070C">
        <w:rPr>
          <w:rFonts w:ascii="Times New Roman" w:hAnsi="Times New Roman" w:cs="Times New Roman"/>
          <w:sz w:val="24"/>
          <w:szCs w:val="24"/>
        </w:rPr>
        <w:t xml:space="preserve"> is a semantic relationship between classifiers, wherein one classifier specifies a contract that another classifier guarantees to carry out. Graphically a </w:t>
      </w:r>
      <w:bookmarkStart w:id="30" w:name="idx1073741951"/>
      <w:bookmarkEnd w:id="30"/>
      <w:r w:rsidRPr="0045070C">
        <w:rPr>
          <w:rFonts w:ascii="Times New Roman" w:hAnsi="Times New Roman" w:cs="Times New Roman"/>
          <w:sz w:val="24"/>
          <w:szCs w:val="24"/>
        </w:rPr>
        <w:t>realization relationship is rendered as a cross between a generalization and a dependency relationship</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anchor distT="0" distB="0" distL="114300" distR="114300" simplePos="0" relativeHeight="251675648" behindDoc="0" locked="0" layoutInCell="1" allowOverlap="1">
            <wp:simplePos x="0" y="0"/>
            <wp:positionH relativeFrom="column">
              <wp:posOffset>1828800</wp:posOffset>
            </wp:positionH>
            <wp:positionV relativeFrom="paragraph">
              <wp:posOffset>45085</wp:posOffset>
            </wp:positionV>
            <wp:extent cx="1485900" cy="150495"/>
            <wp:effectExtent l="0" t="0" r="0" b="1905"/>
            <wp:wrapNone/>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5900" cy="150495"/>
                    </a:xfrm>
                    <a:prstGeom prst="rect">
                      <a:avLst/>
                    </a:prstGeom>
                    <a:noFill/>
                    <a:ln>
                      <a:noFill/>
                    </a:ln>
                  </pic:spPr>
                </pic:pic>
              </a:graphicData>
            </a:graphic>
          </wp:anchor>
        </w:drawing>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outlineLvl w:val="0"/>
        <w:rPr>
          <w:rFonts w:ascii="Times New Roman" w:hAnsi="Times New Roman" w:cs="Times New Roman"/>
          <w:b/>
          <w:bCs/>
          <w:sz w:val="24"/>
          <w:szCs w:val="24"/>
        </w:rPr>
      </w:pPr>
      <w:bookmarkStart w:id="31" w:name="idx1073741952"/>
      <w:bookmarkEnd w:id="31"/>
      <w:r w:rsidRPr="0045070C">
        <w:rPr>
          <w:rFonts w:ascii="Times New Roman" w:hAnsi="Times New Roman" w:cs="Times New Roman"/>
          <w:b/>
          <w:bCs/>
          <w:sz w:val="24"/>
          <w:szCs w:val="24"/>
        </w:rPr>
        <w:t>Diagrams in the UML</w:t>
      </w:r>
    </w:p>
    <w:p w:rsidR="004B1CB4" w:rsidRPr="0045070C" w:rsidRDefault="004B1CB4" w:rsidP="004B1CB4">
      <w:pPr>
        <w:spacing w:after="0" w:line="360" w:lineRule="auto"/>
        <w:ind w:left="360"/>
        <w:jc w:val="both"/>
        <w:rPr>
          <w:rFonts w:ascii="Times New Roman" w:hAnsi="Times New Roman" w:cs="Times New Roman"/>
          <w:sz w:val="24"/>
          <w:szCs w:val="24"/>
        </w:rPr>
      </w:pPr>
      <w:bookmarkStart w:id="32" w:name="idx1073741953"/>
      <w:bookmarkEnd w:id="32"/>
      <w:r w:rsidRPr="0045070C">
        <w:rPr>
          <w:rFonts w:ascii="Times New Roman" w:hAnsi="Times New Roman" w:cs="Times New Roman"/>
          <w:b/>
          <w:iCs/>
          <w:sz w:val="24"/>
          <w:szCs w:val="24"/>
        </w:rPr>
        <w:t>Diagram</w:t>
      </w:r>
      <w:r w:rsidRPr="0045070C">
        <w:rPr>
          <w:rFonts w:ascii="Times New Roman" w:hAnsi="Times New Roman" w:cs="Times New Roman"/>
          <w:sz w:val="24"/>
          <w:szCs w:val="24"/>
        </w:rPr>
        <w:t xml:space="preserve"> is the graphical presentation of a set of elements, most often rendered as a connected graph of vertices (things) and arcs (relationships).</w:t>
      </w:r>
    </w:p>
    <w:p w:rsidR="004B1CB4" w:rsidRPr="0045070C" w:rsidRDefault="004B1CB4" w:rsidP="004B1CB4">
      <w:pPr>
        <w:spacing w:after="0" w:line="360" w:lineRule="auto"/>
        <w:ind w:left="360"/>
        <w:jc w:val="both"/>
        <w:rPr>
          <w:rFonts w:ascii="Times New Roman" w:hAnsi="Times New Roman" w:cs="Times New Roman"/>
          <w:sz w:val="24"/>
          <w:szCs w:val="24"/>
        </w:rPr>
      </w:pPr>
      <w:r w:rsidRPr="0045070C">
        <w:rPr>
          <w:rFonts w:ascii="Times New Roman" w:hAnsi="Times New Roman" w:cs="Times New Roman"/>
          <w:sz w:val="24"/>
          <w:szCs w:val="24"/>
        </w:rPr>
        <w:t>In theory, a diagram may contain any combination of things and relationships.</w:t>
      </w:r>
    </w:p>
    <w:p w:rsidR="004B1CB4" w:rsidRPr="0045070C" w:rsidRDefault="004B1CB4" w:rsidP="004B1CB4">
      <w:pPr>
        <w:spacing w:after="0" w:line="360" w:lineRule="auto"/>
        <w:ind w:left="360"/>
        <w:jc w:val="both"/>
        <w:rPr>
          <w:rFonts w:ascii="Times New Roman" w:hAnsi="Times New Roman" w:cs="Times New Roman"/>
          <w:sz w:val="24"/>
          <w:szCs w:val="24"/>
        </w:rPr>
      </w:pPr>
      <w:r w:rsidRPr="0045070C">
        <w:rPr>
          <w:rFonts w:ascii="Times New Roman" w:hAnsi="Times New Roman" w:cs="Times New Roman"/>
          <w:sz w:val="24"/>
          <w:szCs w:val="24"/>
        </w:rPr>
        <w:t>For this reason, the UML includes nine such diagrams:</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Class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Object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Use case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Sequence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Collaboration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Statechart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Activity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Component diagram</w:t>
      </w:r>
    </w:p>
    <w:p w:rsidR="004B1CB4" w:rsidRPr="0045070C" w:rsidRDefault="004B1CB4" w:rsidP="004B1CB4">
      <w:pPr>
        <w:numPr>
          <w:ilvl w:val="6"/>
          <w:numId w:val="15"/>
        </w:numPr>
        <w:spacing w:after="0" w:line="360" w:lineRule="auto"/>
        <w:rPr>
          <w:rFonts w:ascii="Times New Roman" w:hAnsi="Times New Roman" w:cs="Times New Roman"/>
          <w:sz w:val="24"/>
          <w:szCs w:val="24"/>
        </w:rPr>
      </w:pPr>
      <w:r w:rsidRPr="0045070C">
        <w:rPr>
          <w:rFonts w:ascii="Times New Roman" w:hAnsi="Times New Roman" w:cs="Times New Roman"/>
          <w:sz w:val="24"/>
          <w:szCs w:val="24"/>
        </w:rPr>
        <w:t>Deployment diagram</w:t>
      </w:r>
    </w:p>
    <w:p w:rsidR="004B1CB4" w:rsidRDefault="004B1CB4" w:rsidP="004B1CB4">
      <w:pPr>
        <w:outlineLvl w:val="0"/>
        <w:rPr>
          <w:rFonts w:ascii="Times New Roman" w:hAnsi="Times New Roman" w:cs="Times New Roman"/>
          <w:b/>
          <w:sz w:val="24"/>
          <w:szCs w:val="24"/>
          <w:u w:val="single"/>
        </w:rPr>
      </w:pP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Class diagram</w:t>
      </w:r>
    </w:p>
    <w:p w:rsidR="004B1CB4" w:rsidRPr="0045070C" w:rsidRDefault="004B1CB4" w:rsidP="004B1CB4">
      <w:pPr>
        <w:numPr>
          <w:ilvl w:val="0"/>
          <w:numId w:val="16"/>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 </w:t>
      </w:r>
      <w:bookmarkStart w:id="33" w:name="idx1073741954"/>
      <w:bookmarkEnd w:id="33"/>
      <w:r w:rsidRPr="0045070C">
        <w:rPr>
          <w:rFonts w:ascii="Times New Roman" w:hAnsi="Times New Roman" w:cs="Times New Roman"/>
          <w:iCs/>
          <w:sz w:val="24"/>
          <w:szCs w:val="24"/>
        </w:rPr>
        <w:t>class diagram</w:t>
      </w:r>
      <w:r w:rsidRPr="0045070C">
        <w:rPr>
          <w:rFonts w:ascii="Times New Roman" w:hAnsi="Times New Roman" w:cs="Times New Roman"/>
          <w:sz w:val="24"/>
          <w:szCs w:val="24"/>
        </w:rPr>
        <w:t xml:space="preserve"> shows a set of classes, interfaces, and collaborations and their relationships.</w:t>
      </w:r>
    </w:p>
    <w:p w:rsidR="004B1CB4" w:rsidRPr="0045070C" w:rsidRDefault="004B1CB4" w:rsidP="004B1CB4">
      <w:pPr>
        <w:numPr>
          <w:ilvl w:val="0"/>
          <w:numId w:val="16"/>
        </w:numPr>
        <w:spacing w:after="0" w:line="360" w:lineRule="auto"/>
        <w:jc w:val="both"/>
        <w:rPr>
          <w:rFonts w:ascii="Times New Roman" w:hAnsi="Times New Roman" w:cs="Times New Roman"/>
          <w:b/>
          <w:sz w:val="24"/>
          <w:szCs w:val="24"/>
          <w:u w:val="single"/>
        </w:rPr>
      </w:pPr>
      <w:r w:rsidRPr="0045070C">
        <w:rPr>
          <w:rFonts w:ascii="Times New Roman" w:hAnsi="Times New Roman" w:cs="Times New Roman"/>
          <w:sz w:val="24"/>
          <w:szCs w:val="24"/>
        </w:rPr>
        <w:t>Class diagrams that include active classes address the static process view of a system.</w:t>
      </w: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Object diagram</w:t>
      </w:r>
    </w:p>
    <w:p w:rsidR="004B1CB4" w:rsidRPr="0045070C" w:rsidRDefault="004B1CB4" w:rsidP="004B1CB4">
      <w:pPr>
        <w:numPr>
          <w:ilvl w:val="0"/>
          <w:numId w:val="17"/>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Object diagrams represent static snapshots of instances of the things found in class diagrams</w:t>
      </w:r>
    </w:p>
    <w:p w:rsidR="004B1CB4" w:rsidRPr="0045070C" w:rsidRDefault="004B1CB4" w:rsidP="004B1CB4">
      <w:pPr>
        <w:numPr>
          <w:ilvl w:val="0"/>
          <w:numId w:val="17"/>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These diagrams address the static design view or static process view of a system</w:t>
      </w:r>
    </w:p>
    <w:p w:rsidR="004B1CB4" w:rsidRPr="0045070C" w:rsidRDefault="004B1CB4" w:rsidP="004B1CB4">
      <w:pPr>
        <w:numPr>
          <w:ilvl w:val="0"/>
          <w:numId w:val="17"/>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An </w:t>
      </w:r>
      <w:bookmarkStart w:id="34" w:name="idx1073741955"/>
      <w:bookmarkEnd w:id="34"/>
      <w:r w:rsidRPr="0045070C">
        <w:rPr>
          <w:rFonts w:ascii="Times New Roman" w:hAnsi="Times New Roman" w:cs="Times New Roman"/>
          <w:iCs/>
          <w:sz w:val="24"/>
          <w:szCs w:val="24"/>
        </w:rPr>
        <w:t>object diagram</w:t>
      </w:r>
      <w:r w:rsidRPr="0045070C">
        <w:rPr>
          <w:rFonts w:ascii="Times New Roman" w:hAnsi="Times New Roman" w:cs="Times New Roman"/>
          <w:sz w:val="24"/>
          <w:szCs w:val="24"/>
        </w:rPr>
        <w:t xml:space="preserve"> shows a set of objects and their relationships</w:t>
      </w:r>
    </w:p>
    <w:p w:rsidR="004B1CB4" w:rsidRPr="0045070C" w:rsidRDefault="004B1CB4" w:rsidP="004B1CB4">
      <w:pPr>
        <w:spacing w:line="360" w:lineRule="auto"/>
        <w:jc w:val="both"/>
        <w:rPr>
          <w:rFonts w:ascii="Times New Roman" w:hAnsi="Times New Roman" w:cs="Times New Roman"/>
          <w:b/>
          <w:sz w:val="24"/>
          <w:szCs w:val="24"/>
          <w:u w:val="single"/>
        </w:rPr>
      </w:pP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Use case diagram</w:t>
      </w:r>
    </w:p>
    <w:p w:rsidR="004B1CB4" w:rsidRPr="0045070C" w:rsidRDefault="004B1CB4" w:rsidP="004B1CB4">
      <w:pPr>
        <w:numPr>
          <w:ilvl w:val="0"/>
          <w:numId w:val="18"/>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 </w:t>
      </w:r>
      <w:bookmarkStart w:id="35" w:name="idx1073741956"/>
      <w:bookmarkEnd w:id="35"/>
      <w:r w:rsidRPr="0045070C">
        <w:rPr>
          <w:rFonts w:ascii="Times New Roman" w:hAnsi="Times New Roman" w:cs="Times New Roman"/>
          <w:iCs/>
          <w:sz w:val="24"/>
          <w:szCs w:val="24"/>
        </w:rPr>
        <w:t>use case diagram</w:t>
      </w:r>
      <w:r w:rsidRPr="0045070C">
        <w:rPr>
          <w:rFonts w:ascii="Times New Roman" w:hAnsi="Times New Roman" w:cs="Times New Roman"/>
          <w:sz w:val="24"/>
          <w:szCs w:val="24"/>
        </w:rPr>
        <w:t xml:space="preserve"> shows a set of use cases and actors and their relationships</w:t>
      </w:r>
    </w:p>
    <w:p w:rsidR="004B1CB4" w:rsidRPr="0045070C" w:rsidRDefault="004B1CB4" w:rsidP="004B1CB4">
      <w:pPr>
        <w:numPr>
          <w:ilvl w:val="0"/>
          <w:numId w:val="18"/>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Use case diagrams address the static use case view of a system.</w:t>
      </w:r>
    </w:p>
    <w:p w:rsidR="004B1CB4" w:rsidRPr="0045070C" w:rsidRDefault="004B1CB4" w:rsidP="004B1CB4">
      <w:pPr>
        <w:numPr>
          <w:ilvl w:val="0"/>
          <w:numId w:val="18"/>
        </w:numPr>
        <w:spacing w:after="0" w:line="360" w:lineRule="auto"/>
        <w:jc w:val="both"/>
        <w:rPr>
          <w:rFonts w:ascii="Times New Roman" w:hAnsi="Times New Roman" w:cs="Times New Roman"/>
          <w:b/>
          <w:sz w:val="24"/>
          <w:szCs w:val="24"/>
          <w:u w:val="single"/>
        </w:rPr>
      </w:pPr>
      <w:r w:rsidRPr="0045070C">
        <w:rPr>
          <w:rFonts w:ascii="Times New Roman" w:hAnsi="Times New Roman" w:cs="Times New Roman"/>
          <w:sz w:val="24"/>
          <w:szCs w:val="24"/>
        </w:rPr>
        <w:t>These diagrams are especially important in organizing and modeling the behaviors of a system.</w:t>
      </w: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Interaction Diagrams</w:t>
      </w:r>
    </w:p>
    <w:p w:rsidR="004B1CB4" w:rsidRPr="0045070C" w:rsidRDefault="004B1CB4" w:rsidP="004B1CB4">
      <w:pPr>
        <w:numPr>
          <w:ilvl w:val="0"/>
          <w:numId w:val="19"/>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Both sequence diagrams and collaboration diagrams are kinds of interaction diagrams</w:t>
      </w:r>
    </w:p>
    <w:p w:rsidR="004B1CB4" w:rsidRPr="0045070C" w:rsidRDefault="004B1CB4" w:rsidP="004B1CB4">
      <w:pPr>
        <w:numPr>
          <w:ilvl w:val="0"/>
          <w:numId w:val="19"/>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Interaction diagrams address the dynamic view of a system</w:t>
      </w:r>
    </w:p>
    <w:p w:rsidR="004B1CB4" w:rsidRPr="0045070C" w:rsidRDefault="004B1CB4" w:rsidP="004B1CB4">
      <w:pPr>
        <w:numPr>
          <w:ilvl w:val="0"/>
          <w:numId w:val="19"/>
        </w:numPr>
        <w:spacing w:after="0" w:line="360" w:lineRule="auto"/>
        <w:jc w:val="both"/>
        <w:rPr>
          <w:rFonts w:ascii="Times New Roman" w:hAnsi="Times New Roman" w:cs="Times New Roman"/>
          <w:sz w:val="24"/>
          <w:szCs w:val="24"/>
        </w:rPr>
      </w:pPr>
      <w:r w:rsidRPr="0045070C">
        <w:rPr>
          <w:rFonts w:ascii="Times New Roman" w:hAnsi="Times New Roman" w:cs="Times New Roman"/>
          <w:b/>
          <w:sz w:val="24"/>
          <w:szCs w:val="24"/>
        </w:rPr>
        <w:t>A</w:t>
      </w:r>
      <w:r w:rsidRPr="0045070C">
        <w:rPr>
          <w:rFonts w:ascii="Times New Roman" w:hAnsi="Times New Roman" w:cs="Times New Roman"/>
          <w:b/>
          <w:iCs/>
          <w:sz w:val="24"/>
          <w:szCs w:val="24"/>
        </w:rPr>
        <w:t>sequence diagram</w:t>
      </w:r>
      <w:r w:rsidRPr="0045070C">
        <w:rPr>
          <w:rFonts w:ascii="Times New Roman" w:hAnsi="Times New Roman" w:cs="Times New Roman"/>
          <w:sz w:val="24"/>
          <w:szCs w:val="24"/>
        </w:rPr>
        <w:t xml:space="preserve"> is an interaction diagram that emphasizes the time-ordering of messages</w:t>
      </w:r>
    </w:p>
    <w:p w:rsidR="004B1CB4" w:rsidRPr="0045070C" w:rsidRDefault="004B1CB4" w:rsidP="004B1CB4">
      <w:pPr>
        <w:numPr>
          <w:ilvl w:val="0"/>
          <w:numId w:val="19"/>
        </w:numPr>
        <w:spacing w:after="0" w:line="360" w:lineRule="auto"/>
        <w:jc w:val="both"/>
        <w:rPr>
          <w:rFonts w:ascii="Times New Roman" w:hAnsi="Times New Roman" w:cs="Times New Roman"/>
          <w:sz w:val="24"/>
          <w:szCs w:val="24"/>
        </w:rPr>
      </w:pPr>
      <w:r w:rsidRPr="0045070C">
        <w:rPr>
          <w:rFonts w:ascii="Times New Roman" w:hAnsi="Times New Roman" w:cs="Times New Roman"/>
          <w:b/>
          <w:sz w:val="24"/>
          <w:szCs w:val="24"/>
        </w:rPr>
        <w:t xml:space="preserve">A </w:t>
      </w:r>
      <w:r w:rsidRPr="0045070C">
        <w:rPr>
          <w:rFonts w:ascii="Times New Roman" w:hAnsi="Times New Roman" w:cs="Times New Roman"/>
          <w:b/>
          <w:iCs/>
          <w:sz w:val="24"/>
          <w:szCs w:val="24"/>
        </w:rPr>
        <w:t>collaboration diagram</w:t>
      </w:r>
      <w:r w:rsidRPr="0045070C">
        <w:rPr>
          <w:rFonts w:ascii="Times New Roman" w:hAnsi="Times New Roman" w:cs="Times New Roman"/>
          <w:sz w:val="24"/>
          <w:szCs w:val="24"/>
        </w:rPr>
        <w:t xml:space="preserve"> is an interaction diagram that emphasizes the structural organization of the objects that send and receive messages</w:t>
      </w:r>
    </w:p>
    <w:p w:rsidR="004B1CB4" w:rsidRPr="0045070C" w:rsidRDefault="004B1CB4" w:rsidP="004B1CB4">
      <w:pPr>
        <w:numPr>
          <w:ilvl w:val="0"/>
          <w:numId w:val="19"/>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Sequence diagrams and collaboration diagrams are isomorphic, meaning that you can take one and transform it into the other</w:t>
      </w: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Statechart diagram</w:t>
      </w:r>
    </w:p>
    <w:p w:rsidR="004B1CB4" w:rsidRPr="0045070C" w:rsidRDefault="004B1CB4" w:rsidP="004B1CB4">
      <w:pPr>
        <w:numPr>
          <w:ilvl w:val="0"/>
          <w:numId w:val="20"/>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 </w:t>
      </w:r>
      <w:bookmarkStart w:id="36" w:name="idx1073741957"/>
      <w:bookmarkEnd w:id="36"/>
      <w:r w:rsidRPr="0045070C">
        <w:rPr>
          <w:rFonts w:ascii="Times New Roman" w:hAnsi="Times New Roman" w:cs="Times New Roman"/>
          <w:iCs/>
          <w:sz w:val="24"/>
          <w:szCs w:val="24"/>
        </w:rPr>
        <w:t>statechart diagram</w:t>
      </w:r>
      <w:r w:rsidRPr="0045070C">
        <w:rPr>
          <w:rFonts w:ascii="Times New Roman" w:hAnsi="Times New Roman" w:cs="Times New Roman"/>
          <w:sz w:val="24"/>
          <w:szCs w:val="24"/>
        </w:rPr>
        <w:t xml:space="preserve"> shows a state machine, consisting of states, transitions, events, and activities</w:t>
      </w:r>
    </w:p>
    <w:p w:rsidR="004B1CB4" w:rsidRPr="0045070C" w:rsidRDefault="004B1CB4" w:rsidP="004B1CB4">
      <w:pPr>
        <w:numPr>
          <w:ilvl w:val="0"/>
          <w:numId w:val="20"/>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Statechart diagrams address the dynamic view of a system</w:t>
      </w:r>
    </w:p>
    <w:p w:rsidR="004B1CB4" w:rsidRPr="0045070C" w:rsidRDefault="004B1CB4" w:rsidP="004B1CB4">
      <w:pPr>
        <w:numPr>
          <w:ilvl w:val="0"/>
          <w:numId w:val="20"/>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They are especially important in modeling the behavior of an interface, class, or collaboration and emphasize the event-ordered behavior of an object</w:t>
      </w: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Activity diagram</w:t>
      </w:r>
    </w:p>
    <w:p w:rsidR="004B1CB4" w:rsidRPr="0045070C" w:rsidRDefault="004B1CB4" w:rsidP="004B1CB4">
      <w:pPr>
        <w:numPr>
          <w:ilvl w:val="0"/>
          <w:numId w:val="21"/>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An </w:t>
      </w:r>
      <w:bookmarkStart w:id="37" w:name="idx1073741958"/>
      <w:bookmarkEnd w:id="37"/>
      <w:r w:rsidRPr="0045070C">
        <w:rPr>
          <w:rFonts w:ascii="Times New Roman" w:hAnsi="Times New Roman" w:cs="Times New Roman"/>
          <w:iCs/>
          <w:sz w:val="24"/>
          <w:szCs w:val="24"/>
        </w:rPr>
        <w:t>activity diagram</w:t>
      </w:r>
      <w:r w:rsidRPr="0045070C">
        <w:rPr>
          <w:rFonts w:ascii="Times New Roman" w:hAnsi="Times New Roman" w:cs="Times New Roman"/>
          <w:sz w:val="24"/>
          <w:szCs w:val="24"/>
        </w:rPr>
        <w:t xml:space="preserve"> is a special kind of a statechart diagram that shows the flow from activity to activity within a system</w:t>
      </w:r>
    </w:p>
    <w:p w:rsidR="004B1CB4" w:rsidRPr="0045070C" w:rsidRDefault="004B1CB4" w:rsidP="004B1CB4">
      <w:pPr>
        <w:numPr>
          <w:ilvl w:val="0"/>
          <w:numId w:val="21"/>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Activity diagrams address the dynamic view of a system</w:t>
      </w:r>
    </w:p>
    <w:p w:rsidR="004B1CB4" w:rsidRPr="0045070C" w:rsidRDefault="004B1CB4" w:rsidP="004B1CB4">
      <w:pPr>
        <w:numPr>
          <w:ilvl w:val="0"/>
          <w:numId w:val="21"/>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They are especially important in modeling the function of a system and emphasize the flow of control among objects</w:t>
      </w: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Component diagram</w:t>
      </w:r>
    </w:p>
    <w:p w:rsidR="004B1CB4" w:rsidRPr="0045070C" w:rsidRDefault="004B1CB4" w:rsidP="004B1CB4">
      <w:pPr>
        <w:numPr>
          <w:ilvl w:val="0"/>
          <w:numId w:val="22"/>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 </w:t>
      </w:r>
      <w:bookmarkStart w:id="38" w:name="idx1073741959"/>
      <w:bookmarkEnd w:id="38"/>
      <w:r w:rsidRPr="0045070C">
        <w:rPr>
          <w:rFonts w:ascii="Times New Roman" w:hAnsi="Times New Roman" w:cs="Times New Roman"/>
          <w:iCs/>
          <w:sz w:val="24"/>
          <w:szCs w:val="24"/>
        </w:rPr>
        <w:t>component diagram</w:t>
      </w:r>
      <w:r w:rsidRPr="0045070C">
        <w:rPr>
          <w:rFonts w:ascii="Times New Roman" w:hAnsi="Times New Roman" w:cs="Times New Roman"/>
          <w:sz w:val="24"/>
          <w:szCs w:val="24"/>
        </w:rPr>
        <w:t xml:space="preserve"> shows the organizations and dependencies among a set of components.</w:t>
      </w:r>
    </w:p>
    <w:p w:rsidR="004B1CB4" w:rsidRPr="0045070C" w:rsidRDefault="004B1CB4" w:rsidP="004B1CB4">
      <w:pPr>
        <w:numPr>
          <w:ilvl w:val="0"/>
          <w:numId w:val="22"/>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Component diagrams address the static implementation view of a system</w:t>
      </w:r>
    </w:p>
    <w:p w:rsidR="004B1CB4" w:rsidRPr="0045070C" w:rsidRDefault="004B1CB4" w:rsidP="004B1CB4">
      <w:pPr>
        <w:numPr>
          <w:ilvl w:val="0"/>
          <w:numId w:val="22"/>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They are related to class diagrams in that a component typically maps to one or more classes, interfaces, or collaborations</w:t>
      </w:r>
    </w:p>
    <w:p w:rsidR="004B1CB4" w:rsidRPr="0045070C" w:rsidRDefault="004B1CB4" w:rsidP="004B1CB4">
      <w:pPr>
        <w:spacing w:line="360" w:lineRule="auto"/>
        <w:jc w:val="both"/>
        <w:outlineLvl w:val="0"/>
        <w:rPr>
          <w:rFonts w:ascii="Times New Roman" w:hAnsi="Times New Roman" w:cs="Times New Roman"/>
          <w:b/>
          <w:sz w:val="24"/>
          <w:szCs w:val="24"/>
          <w:u w:val="single"/>
        </w:rPr>
      </w:pPr>
      <w:r w:rsidRPr="0045070C">
        <w:rPr>
          <w:rFonts w:ascii="Times New Roman" w:hAnsi="Times New Roman" w:cs="Times New Roman"/>
          <w:b/>
          <w:sz w:val="24"/>
          <w:szCs w:val="24"/>
          <w:u w:val="single"/>
        </w:rPr>
        <w:t>Deployment diagram</w:t>
      </w:r>
    </w:p>
    <w:p w:rsidR="004B1CB4" w:rsidRPr="0045070C" w:rsidRDefault="004B1CB4" w:rsidP="004B1CB4">
      <w:pPr>
        <w:numPr>
          <w:ilvl w:val="0"/>
          <w:numId w:val="23"/>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 </w:t>
      </w:r>
      <w:bookmarkStart w:id="39" w:name="idx1073741960"/>
      <w:bookmarkEnd w:id="39"/>
      <w:r w:rsidRPr="0045070C">
        <w:rPr>
          <w:rFonts w:ascii="Times New Roman" w:hAnsi="Times New Roman" w:cs="Times New Roman"/>
          <w:iCs/>
          <w:sz w:val="24"/>
          <w:szCs w:val="24"/>
        </w:rPr>
        <w:t>deployment diagram</w:t>
      </w:r>
      <w:r w:rsidRPr="0045070C">
        <w:rPr>
          <w:rFonts w:ascii="Times New Roman" w:hAnsi="Times New Roman" w:cs="Times New Roman"/>
          <w:sz w:val="24"/>
          <w:szCs w:val="24"/>
        </w:rPr>
        <w:t xml:space="preserve"> shows the configuration of run-time processing nodes and the components that live on them</w:t>
      </w:r>
    </w:p>
    <w:p w:rsidR="004B1CB4" w:rsidRDefault="004B1CB4" w:rsidP="004B1CB4">
      <w:pPr>
        <w:spacing w:line="360" w:lineRule="auto"/>
        <w:ind w:left="720" w:hanging="720"/>
        <w:rPr>
          <w:rFonts w:ascii="Times New Roman" w:hAnsi="Times New Roman" w:cs="Times New Roman"/>
          <w:b/>
          <w:sz w:val="28"/>
          <w:szCs w:val="28"/>
        </w:rPr>
      </w:pPr>
      <w:r w:rsidRPr="0045070C">
        <w:rPr>
          <w:rFonts w:ascii="Times New Roman" w:hAnsi="Times New Roman" w:cs="Times New Roman"/>
          <w:sz w:val="24"/>
          <w:szCs w:val="24"/>
        </w:rPr>
        <w:t>Deployment diagrams address the static deployment view of an architecture</w:t>
      </w:r>
    </w:p>
    <w:p w:rsidR="004B1CB4" w:rsidRDefault="004B1CB4" w:rsidP="004B1CB4">
      <w:pPr>
        <w:spacing w:line="360" w:lineRule="auto"/>
        <w:ind w:left="720" w:hanging="720"/>
        <w:rPr>
          <w:rFonts w:ascii="Times New Roman" w:hAnsi="Times New Roman" w:cs="Times New Roman"/>
          <w:sz w:val="23"/>
          <w:szCs w:val="23"/>
        </w:rPr>
      </w:pPr>
    </w:p>
    <w:p w:rsidR="004B1CB4" w:rsidRPr="0097738C" w:rsidRDefault="004B1CB4" w:rsidP="004B1CB4">
      <w:pPr>
        <w:autoSpaceDE w:val="0"/>
        <w:autoSpaceDN w:val="0"/>
        <w:adjustRightInd w:val="0"/>
        <w:spacing w:after="0" w:line="240" w:lineRule="auto"/>
        <w:rPr>
          <w:rFonts w:ascii="Times New Roman" w:hAnsi="Times New Roman" w:cs="Times New Roman"/>
          <w:b/>
          <w:bCs/>
          <w:iCs/>
          <w:sz w:val="28"/>
          <w:szCs w:val="28"/>
        </w:rPr>
      </w:pPr>
      <w:r w:rsidRPr="0097738C">
        <w:rPr>
          <w:rFonts w:ascii="Times New Roman" w:hAnsi="Times New Roman" w:cs="Times New Roman"/>
          <w:b/>
          <w:bCs/>
          <w:iCs/>
          <w:sz w:val="28"/>
          <w:szCs w:val="28"/>
        </w:rPr>
        <w:t>An Introduction to Rational Rose</w:t>
      </w:r>
    </w:p>
    <w:p w:rsidR="004B1CB4" w:rsidRPr="00F70F5D" w:rsidRDefault="004B1CB4" w:rsidP="004B1CB4">
      <w:pPr>
        <w:autoSpaceDE w:val="0"/>
        <w:autoSpaceDN w:val="0"/>
        <w:adjustRightInd w:val="0"/>
        <w:spacing w:before="100" w:beforeAutospacing="1" w:after="0"/>
        <w:jc w:val="both"/>
        <w:rPr>
          <w:rFonts w:ascii="Times New Roman" w:hAnsi="Times New Roman" w:cs="Times New Roman"/>
          <w:sz w:val="24"/>
          <w:szCs w:val="24"/>
        </w:rPr>
      </w:pPr>
      <w:r w:rsidRPr="00F70F5D">
        <w:rPr>
          <w:rFonts w:ascii="Times New Roman" w:hAnsi="Times New Roman" w:cs="Times New Roman"/>
          <w:sz w:val="24"/>
          <w:szCs w:val="24"/>
        </w:rPr>
        <w:t>In this course you will be learning the Unified Modeling Language (UML), which is a special notation forsystems analysis and design. Creating UML diagrams requires a diagramming tool. The tool you will be using for this purpose is a student version of Rational Rose. Rational Rose is a sophisticated CASE tool with a number of automated features, including code generation and reverse engineering. The version you will use in this course is not the most recent version and there are limitations on the size of the diagrams you can save.</w:t>
      </w:r>
    </w:p>
    <w:p w:rsidR="004B1CB4" w:rsidRDefault="004B1CB4" w:rsidP="004B1CB4">
      <w:pPr>
        <w:autoSpaceDE w:val="0"/>
        <w:autoSpaceDN w:val="0"/>
        <w:adjustRightInd w:val="0"/>
        <w:spacing w:after="0" w:line="240" w:lineRule="auto"/>
        <w:rPr>
          <w:rFonts w:ascii="Times New Roman" w:hAnsi="Times New Roman" w:cs="Times New Roman"/>
        </w:rPr>
      </w:pPr>
    </w:p>
    <w:p w:rsidR="004B1CB4" w:rsidRDefault="004B1CB4" w:rsidP="004B1CB4">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lang w:val="en-US" w:eastAsia="en-US"/>
        </w:rPr>
        <w:drawing>
          <wp:inline distT="0" distB="0" distL="0" distR="0">
            <wp:extent cx="4600575" cy="312486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606946" cy="3129195"/>
                    </a:xfrm>
                    <a:prstGeom prst="rect">
                      <a:avLst/>
                    </a:prstGeom>
                    <a:noFill/>
                    <a:ln w="9525">
                      <a:noFill/>
                      <a:miter lim="800000"/>
                      <a:headEnd/>
                      <a:tailEnd/>
                    </a:ln>
                  </pic:spPr>
                </pic:pic>
              </a:graphicData>
            </a:graphic>
          </wp:inline>
        </w:drawing>
      </w:r>
    </w:p>
    <w:p w:rsidR="004B1CB4" w:rsidRDefault="004B1CB4" w:rsidP="004B1CB4">
      <w:pPr>
        <w:autoSpaceDE w:val="0"/>
        <w:autoSpaceDN w:val="0"/>
        <w:adjustRightInd w:val="0"/>
        <w:spacing w:after="0" w:line="240" w:lineRule="auto"/>
        <w:rPr>
          <w:rFonts w:ascii="Times New Roman" w:hAnsi="Times New Roman" w:cs="Times New Roman"/>
        </w:rPr>
      </w:pP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1. Browser Window</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This presents a hierarchical view of the analysis and design model, including all the diagrams and all theindividual elements that make up a diagram.</w:t>
      </w: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2. Drawing Tools</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This tool presents a set of icons that indicate the different elements that can be added to a diagram. The elements that can be used will change, depending on the type of diagram being created. Different diagram types have different sets of icons. If you were creating a different diagram type, you would see a different set of icons. The above example is a class diagram in logical view.</w:t>
      </w: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3. Diagram Window</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This is where the diagram is actually created. You will see that the diagram shown in the drawing window on Figure 1 represents a high-level model of this course. Course content can be seen as a system composed of four interacting subsystems, two of which involve software. We have used the Package element to represent the subsystems, and the Note element to indicate which packages contain software.</w:t>
      </w: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4. Documentation Window</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It is strongly recommended that each element added to a diagram have documentation to accompany it. To add documentation, right click on the element, select specification, and fill in the documentation field. The documentation will then be shown in the documentation window each time the mouse is clicked on the element.Documentation can also be added directly to the documentation window.</w:t>
      </w:r>
    </w:p>
    <w:p w:rsidR="004B1CB4" w:rsidRPr="00F70F5D" w:rsidRDefault="004B1CB4" w:rsidP="004B1CB4">
      <w:pPr>
        <w:autoSpaceDE w:val="0"/>
        <w:autoSpaceDN w:val="0"/>
        <w:adjustRightInd w:val="0"/>
        <w:spacing w:before="120" w:after="0"/>
        <w:jc w:val="both"/>
        <w:rPr>
          <w:rFonts w:ascii="Times New Roman" w:hAnsi="Times New Roman" w:cs="Times New Roman"/>
          <w:b/>
          <w:bCs/>
          <w:i/>
          <w:iCs/>
          <w:sz w:val="24"/>
          <w:szCs w:val="24"/>
        </w:rPr>
      </w:pPr>
      <w:r w:rsidRPr="00F70F5D">
        <w:rPr>
          <w:rFonts w:ascii="Times New Roman" w:hAnsi="Times New Roman" w:cs="Times New Roman"/>
          <w:b/>
          <w:bCs/>
          <w:i/>
          <w:iCs/>
          <w:sz w:val="24"/>
          <w:szCs w:val="24"/>
        </w:rPr>
        <w:t>Views in UML/Rational Rose</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There are four views for a model created in Rational Rose, each representing the system from a different point ofview.</w:t>
      </w: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The Use Case View</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The use case view contains the diagrams used in analysis (use case, sequence, and collaboration), and all the elements that comprise these diagrams (e.g., actors). More recent versions of Rational Rose also allow for additional documentation in the form of word-processed documents and/or URLs to Web-based materials. The purpose of the use case view is to envisage what the system must do, without dealing with the specifics of how it will be implemented.</w:t>
      </w: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Logical View</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 xml:space="preserve">The logical view contains the diagrams used in object design (class diagrams and state transition diagrams). It offers a detailed view of how the system envisaged in the use case view will be implemented. The basic element in this view is the </w:t>
      </w:r>
      <w:r w:rsidRPr="00F70F5D">
        <w:rPr>
          <w:rFonts w:ascii="Times New Roman" w:hAnsi="Times New Roman" w:cs="Times New Roman"/>
          <w:i/>
          <w:iCs/>
          <w:sz w:val="24"/>
          <w:szCs w:val="24"/>
        </w:rPr>
        <w:t>class</w:t>
      </w:r>
      <w:r w:rsidRPr="00F70F5D">
        <w:rPr>
          <w:rFonts w:ascii="Times New Roman" w:hAnsi="Times New Roman" w:cs="Times New Roman"/>
          <w:sz w:val="24"/>
          <w:szCs w:val="24"/>
        </w:rPr>
        <w:t>, which includes an outline of its attributes and operations. This directly corresponds to a class created in your chosen implementation language. From the logical view, skeletal code can be generated for implementation into a computer language. More recent versions of Rational Rose not only can generate skeletal code for Visual C++, Visual Java, or Visual BASIC, but also reverse engineer programs created in these languages into Rational Rose models. This allows existing components to be included in documented models, if there is access to the source code. In addition, changes that need to be made during implementation can be reflected in the documentation of the design model.</w:t>
      </w: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Component View</w:t>
      </w:r>
    </w:p>
    <w:p w:rsidR="004B1CB4" w:rsidRPr="00F70F5D" w:rsidRDefault="004B1CB4" w:rsidP="004B1CB4">
      <w:pPr>
        <w:autoSpaceDE w:val="0"/>
        <w:autoSpaceDN w:val="0"/>
        <w:adjustRightInd w:val="0"/>
        <w:spacing w:before="120" w:after="0"/>
        <w:jc w:val="both"/>
        <w:rPr>
          <w:rFonts w:ascii="Times New Roman" w:hAnsi="Times New Roman" w:cs="Times New Roman"/>
          <w:sz w:val="24"/>
          <w:szCs w:val="24"/>
        </w:rPr>
      </w:pPr>
      <w:r w:rsidRPr="00F70F5D">
        <w:rPr>
          <w:rFonts w:ascii="Times New Roman" w:hAnsi="Times New Roman" w:cs="Times New Roman"/>
          <w:sz w:val="24"/>
          <w:szCs w:val="24"/>
        </w:rPr>
        <w:t>The component view is a step up from the logical view and contains diagrams used in system design (component diagrams). This includes information about the code libraries, executable programs, runtime libraries, and other software components that comprise the completed systems. Components can be pre-existing; for example, a Windows program in Visual C++ will utilize Microsoft Foundation Class to provide the framework for the Windows interface. Components that do not exist and need to be created by the developers will have to be designed in the logical view.</w:t>
      </w:r>
    </w:p>
    <w:p w:rsidR="004B1CB4" w:rsidRPr="00F70F5D" w:rsidRDefault="004B1CB4" w:rsidP="004B1CB4">
      <w:pPr>
        <w:autoSpaceDE w:val="0"/>
        <w:autoSpaceDN w:val="0"/>
        <w:adjustRightInd w:val="0"/>
        <w:spacing w:before="120" w:after="0"/>
        <w:jc w:val="both"/>
        <w:rPr>
          <w:rFonts w:ascii="Times New Roman" w:hAnsi="Times New Roman" w:cs="Times New Roman"/>
          <w:b/>
          <w:bCs/>
          <w:sz w:val="24"/>
          <w:szCs w:val="24"/>
        </w:rPr>
      </w:pPr>
      <w:r w:rsidRPr="00F70F5D">
        <w:rPr>
          <w:rFonts w:ascii="Times New Roman" w:hAnsi="Times New Roman" w:cs="Times New Roman"/>
          <w:b/>
          <w:bCs/>
          <w:sz w:val="24"/>
          <w:szCs w:val="24"/>
        </w:rPr>
        <w:t>Deployment View</w:t>
      </w:r>
    </w:p>
    <w:p w:rsidR="004B1CB4" w:rsidRPr="00F70F5D" w:rsidRDefault="004B1CB4" w:rsidP="004B1CB4">
      <w:pPr>
        <w:autoSpaceDE w:val="0"/>
        <w:autoSpaceDN w:val="0"/>
        <w:adjustRightInd w:val="0"/>
        <w:spacing w:before="120" w:after="0"/>
        <w:jc w:val="both"/>
        <w:rPr>
          <w:rFonts w:ascii="Times New Roman" w:hAnsi="Times New Roman" w:cs="Times New Roman"/>
          <w:b/>
          <w:sz w:val="24"/>
          <w:szCs w:val="24"/>
        </w:rPr>
      </w:pPr>
      <w:r w:rsidRPr="00F70F5D">
        <w:rPr>
          <w:rFonts w:ascii="Times New Roman" w:hAnsi="Times New Roman" w:cs="Times New Roman"/>
          <w:sz w:val="24"/>
          <w:szCs w:val="24"/>
        </w:rPr>
        <w:t>The deployment view illustrates how the completed system will be physically deployed. This view is necessary for complex applications in which a system will have different components located on different machines. For example, interface components may be located on a user machine while other components may be located on a network server.</w:t>
      </w:r>
    </w:p>
    <w:p w:rsidR="004B1CB4" w:rsidRPr="00F70F5D" w:rsidRDefault="004B1CB4" w:rsidP="004B1CB4">
      <w:pPr>
        <w:spacing w:before="120"/>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rPr>
      </w:pPr>
    </w:p>
    <w:p w:rsidR="004B1CB4" w:rsidRPr="006A758B" w:rsidRDefault="004B1CB4" w:rsidP="004B1CB4">
      <w:pPr>
        <w:autoSpaceDE w:val="0"/>
        <w:autoSpaceDN w:val="0"/>
        <w:adjustRightInd w:val="0"/>
        <w:spacing w:after="68" w:line="360" w:lineRule="auto"/>
        <w:jc w:val="center"/>
        <w:outlineLvl w:val="0"/>
        <w:rPr>
          <w:rFonts w:ascii="Times New Roman" w:hAnsi="Times New Roman" w:cs="Times New Roman"/>
          <w:b/>
          <w:bCs/>
          <w:color w:val="000000"/>
          <w:sz w:val="28"/>
          <w:szCs w:val="28"/>
          <w:lang w:bidi="te-IN"/>
        </w:rPr>
      </w:pPr>
      <w:r w:rsidRPr="00310FC7">
        <w:rPr>
          <w:rFonts w:ascii="Times New Roman" w:hAnsi="Times New Roman" w:cs="Times New Roman"/>
          <w:b/>
          <w:bCs/>
          <w:color w:val="000000"/>
          <w:sz w:val="28"/>
          <w:szCs w:val="28"/>
          <w:lang w:bidi="te-IN"/>
        </w:rPr>
        <w:t>LIBRARY MANAGEMENT SYSTEM</w:t>
      </w:r>
    </w:p>
    <w:p w:rsidR="004B1CB4" w:rsidRPr="0045070C" w:rsidRDefault="004B1CB4" w:rsidP="004B1CB4">
      <w:pPr>
        <w:rPr>
          <w:rFonts w:ascii="Times New Roman" w:hAnsi="Times New Roman" w:cs="Times New Roman"/>
          <w:b/>
          <w:bCs/>
          <w:sz w:val="24"/>
          <w:szCs w:val="24"/>
        </w:rPr>
      </w:pPr>
      <w:r w:rsidRPr="0045070C">
        <w:rPr>
          <w:rFonts w:ascii="Times New Roman" w:hAnsi="Times New Roman" w:cs="Times New Roman"/>
          <w:b/>
          <w:bCs/>
          <w:sz w:val="24"/>
          <w:szCs w:val="24"/>
        </w:rPr>
        <w:t>Problem Definition:</w:t>
      </w:r>
    </w:p>
    <w:p w:rsidR="004B1CB4" w:rsidRPr="00310FC7" w:rsidRDefault="004B1CB4" w:rsidP="004B1CB4">
      <w:pPr>
        <w:pStyle w:val="NormalWeb"/>
        <w:spacing w:line="360" w:lineRule="auto"/>
        <w:jc w:val="both"/>
        <w:rPr>
          <w:rFonts w:ascii="Times New Roman" w:hAnsi="Times New Roman" w:cs="Times New Roman"/>
        </w:rPr>
      </w:pPr>
      <w:r w:rsidRPr="00310FC7">
        <w:rPr>
          <w:rFonts w:ascii="Times New Roman" w:hAnsi="Times New Roman" w:cs="Times New Roman"/>
        </w:rPr>
        <w:t>This system can manage all the happenings of the Library. Book transactions including Book Registration, Students Registration, Book Issuing, Current Status of a particular books etc. can be very easily handled by this module. Overall this system can be very helpful and it can make things easier.</w:t>
      </w:r>
    </w:p>
    <w:p w:rsidR="004B1CB4" w:rsidRPr="00310FC7" w:rsidRDefault="004B1CB4" w:rsidP="004B1CB4">
      <w:pPr>
        <w:rPr>
          <w:rFonts w:ascii="Times New Roman" w:hAnsi="Times New Roman" w:cs="Times New Roman"/>
          <w:b/>
          <w:bCs/>
          <w:color w:val="000000"/>
          <w:sz w:val="24"/>
          <w:szCs w:val="24"/>
        </w:rPr>
      </w:pPr>
      <w:r w:rsidRPr="00310FC7">
        <w:rPr>
          <w:rFonts w:ascii="Times New Roman" w:hAnsi="Times New Roman" w:cs="Times New Roman"/>
          <w:b/>
          <w:bCs/>
          <w:color w:val="000000"/>
          <w:sz w:val="24"/>
          <w:szCs w:val="24"/>
        </w:rPr>
        <w:t>Requirements:</w:t>
      </w:r>
    </w:p>
    <w:p w:rsidR="004B1CB4" w:rsidRPr="00310FC7" w:rsidRDefault="004B1CB4" w:rsidP="004B1CB4">
      <w:pPr>
        <w:pStyle w:val="NormalWeb"/>
        <w:numPr>
          <w:ilvl w:val="0"/>
          <w:numId w:val="24"/>
        </w:numPr>
        <w:spacing w:line="360" w:lineRule="auto"/>
        <w:ind w:right="0"/>
        <w:rPr>
          <w:rFonts w:ascii="Times New Roman" w:hAnsi="Times New Roman" w:cs="Times New Roman"/>
        </w:rPr>
      </w:pPr>
      <w:r w:rsidRPr="00310FC7">
        <w:rPr>
          <w:rFonts w:ascii="Times New Roman" w:hAnsi="Times New Roman" w:cs="Times New Roman"/>
        </w:rPr>
        <w:t>This software will allow members to register or administrator can add users.</w:t>
      </w:r>
    </w:p>
    <w:p w:rsidR="004B1CB4" w:rsidRPr="00310FC7" w:rsidRDefault="004B1CB4" w:rsidP="004B1CB4">
      <w:pPr>
        <w:pStyle w:val="NormalWeb"/>
        <w:numPr>
          <w:ilvl w:val="0"/>
          <w:numId w:val="24"/>
        </w:numPr>
        <w:spacing w:line="360" w:lineRule="auto"/>
        <w:ind w:right="0"/>
        <w:rPr>
          <w:rFonts w:ascii="Times New Roman" w:hAnsi="Times New Roman" w:cs="Times New Roman"/>
        </w:rPr>
      </w:pPr>
      <w:r w:rsidRPr="00310FC7">
        <w:rPr>
          <w:rFonts w:ascii="Times New Roman" w:hAnsi="Times New Roman" w:cs="Times New Roman"/>
        </w:rPr>
        <w:t>Only registered members will be allowed to lend an item from the system</w:t>
      </w:r>
    </w:p>
    <w:p w:rsidR="004B1CB4" w:rsidRPr="00310FC7" w:rsidRDefault="004B1CB4" w:rsidP="004B1CB4">
      <w:pPr>
        <w:pStyle w:val="NormalWeb"/>
        <w:numPr>
          <w:ilvl w:val="0"/>
          <w:numId w:val="24"/>
        </w:numPr>
        <w:spacing w:line="360" w:lineRule="auto"/>
        <w:ind w:right="0"/>
        <w:rPr>
          <w:rFonts w:ascii="Times New Roman" w:hAnsi="Times New Roman" w:cs="Times New Roman"/>
        </w:rPr>
      </w:pPr>
      <w:r w:rsidRPr="00310FC7">
        <w:rPr>
          <w:rFonts w:ascii="Times New Roman" w:hAnsi="Times New Roman" w:cs="Times New Roman"/>
        </w:rPr>
        <w:t>User can add items (Books, CD etc) to the system</w:t>
      </w:r>
    </w:p>
    <w:p w:rsidR="004B1CB4" w:rsidRPr="00310FC7" w:rsidRDefault="004B1CB4" w:rsidP="004B1CB4">
      <w:pPr>
        <w:pStyle w:val="NormalWeb"/>
        <w:numPr>
          <w:ilvl w:val="0"/>
          <w:numId w:val="24"/>
        </w:numPr>
        <w:spacing w:line="360" w:lineRule="auto"/>
        <w:ind w:right="0"/>
        <w:rPr>
          <w:rFonts w:ascii="Times New Roman" w:hAnsi="Times New Roman" w:cs="Times New Roman"/>
        </w:rPr>
      </w:pPr>
      <w:r w:rsidRPr="00310FC7">
        <w:rPr>
          <w:rFonts w:ascii="Times New Roman" w:hAnsi="Times New Roman" w:cs="Times New Roman"/>
        </w:rPr>
        <w:t>System will allow searching for items in the system based on Author name, book name, user name etc</w:t>
      </w:r>
      <w:r w:rsidRPr="00310FC7">
        <w:rPr>
          <w:rFonts w:ascii="Times New Roman" w:hAnsi="Times New Roman" w:cs="Times New Roman"/>
        </w:rPr>
        <w:br/>
      </w:r>
    </w:p>
    <w:p w:rsidR="004B1CB4" w:rsidRDefault="004B1CB4" w:rsidP="004B1CB4">
      <w:pPr>
        <w:pStyle w:val="ListParagraph"/>
        <w:numPr>
          <w:ilvl w:val="0"/>
          <w:numId w:val="25"/>
        </w:numPr>
        <w:jc w:val="both"/>
        <w:rPr>
          <w:rFonts w:ascii="Times New Roman" w:hAnsi="Times New Roman" w:cs="Times New Roman"/>
          <w:b/>
          <w:sz w:val="24"/>
        </w:rPr>
      </w:pPr>
      <w:r w:rsidRPr="00DF3BD0">
        <w:rPr>
          <w:rFonts w:ascii="Times New Roman" w:hAnsi="Times New Roman" w:cs="Times New Roman"/>
          <w:b/>
          <w:sz w:val="24"/>
        </w:rPr>
        <w:t>Identify and analyze events</w:t>
      </w:r>
    </w:p>
    <w:p w:rsidR="004B1CB4" w:rsidRDefault="004B1CB4" w:rsidP="004B1CB4">
      <w:pPr>
        <w:pStyle w:val="ListParagraph"/>
        <w:ind w:left="1080"/>
        <w:jc w:val="both"/>
        <w:rPr>
          <w:rFonts w:ascii="Times New Roman" w:hAnsi="Times New Roman" w:cs="Times New Roman"/>
          <w:b/>
          <w:sz w:val="24"/>
        </w:rPr>
      </w:pPr>
    </w:p>
    <w:p w:rsidR="004B1CB4" w:rsidRPr="00916ACA" w:rsidRDefault="004B1CB4" w:rsidP="004B1CB4">
      <w:pPr>
        <w:pStyle w:val="ListParagraph"/>
        <w:ind w:left="1080"/>
        <w:jc w:val="both"/>
        <w:rPr>
          <w:rFonts w:ascii="Times New Roman" w:hAnsi="Times New Roman" w:cs="Times New Roman"/>
          <w:sz w:val="24"/>
        </w:rPr>
      </w:pPr>
      <w:r w:rsidRPr="00916ACA">
        <w:rPr>
          <w:rFonts w:ascii="Times New Roman" w:hAnsi="Times New Roman" w:cs="Times New Roman"/>
          <w:sz w:val="24"/>
        </w:rPr>
        <w:t>Books:</w:t>
      </w:r>
    </w:p>
    <w:p w:rsidR="004B1CB4" w:rsidRPr="00916ACA" w:rsidRDefault="004B1CB4" w:rsidP="004B1CB4">
      <w:pPr>
        <w:pStyle w:val="ListParagraph"/>
        <w:numPr>
          <w:ilvl w:val="0"/>
          <w:numId w:val="27"/>
        </w:numPr>
        <w:jc w:val="both"/>
        <w:rPr>
          <w:rFonts w:ascii="Times New Roman" w:hAnsi="Times New Roman" w:cs="Times New Roman"/>
          <w:sz w:val="24"/>
        </w:rPr>
      </w:pPr>
      <w:r w:rsidRPr="00916ACA">
        <w:rPr>
          <w:rFonts w:ascii="Times New Roman" w:hAnsi="Times New Roman" w:cs="Times New Roman"/>
          <w:sz w:val="24"/>
        </w:rPr>
        <w:t>Search Books</w:t>
      </w:r>
    </w:p>
    <w:p w:rsidR="004B1CB4" w:rsidRPr="00916ACA" w:rsidRDefault="004B1CB4" w:rsidP="004B1CB4">
      <w:pPr>
        <w:pStyle w:val="ListParagraph"/>
        <w:numPr>
          <w:ilvl w:val="0"/>
          <w:numId w:val="27"/>
        </w:numPr>
        <w:jc w:val="both"/>
        <w:rPr>
          <w:rFonts w:ascii="Times New Roman" w:hAnsi="Times New Roman" w:cs="Times New Roman"/>
          <w:sz w:val="24"/>
        </w:rPr>
      </w:pPr>
      <w:r w:rsidRPr="00916ACA">
        <w:rPr>
          <w:rFonts w:ascii="Times New Roman" w:hAnsi="Times New Roman" w:cs="Times New Roman"/>
          <w:sz w:val="24"/>
        </w:rPr>
        <w:t>View Books</w:t>
      </w:r>
    </w:p>
    <w:p w:rsidR="004B1CB4" w:rsidRPr="00916ACA" w:rsidRDefault="004B1CB4" w:rsidP="004B1CB4">
      <w:pPr>
        <w:pStyle w:val="ListParagraph"/>
        <w:numPr>
          <w:ilvl w:val="0"/>
          <w:numId w:val="27"/>
        </w:numPr>
        <w:jc w:val="both"/>
        <w:rPr>
          <w:rFonts w:ascii="Times New Roman" w:hAnsi="Times New Roman" w:cs="Times New Roman"/>
          <w:sz w:val="24"/>
        </w:rPr>
      </w:pPr>
      <w:r w:rsidRPr="00916ACA">
        <w:rPr>
          <w:rFonts w:ascii="Times New Roman" w:hAnsi="Times New Roman" w:cs="Times New Roman"/>
          <w:sz w:val="24"/>
        </w:rPr>
        <w:t>Add books</w:t>
      </w:r>
    </w:p>
    <w:p w:rsidR="004B1CB4" w:rsidRPr="00916ACA" w:rsidRDefault="004B1CB4" w:rsidP="004B1CB4">
      <w:pPr>
        <w:pStyle w:val="ListParagraph"/>
        <w:numPr>
          <w:ilvl w:val="0"/>
          <w:numId w:val="27"/>
        </w:numPr>
        <w:jc w:val="both"/>
        <w:rPr>
          <w:rFonts w:ascii="Times New Roman" w:hAnsi="Times New Roman" w:cs="Times New Roman"/>
          <w:sz w:val="24"/>
        </w:rPr>
      </w:pPr>
      <w:r w:rsidRPr="00916ACA">
        <w:rPr>
          <w:rFonts w:ascii="Times New Roman" w:hAnsi="Times New Roman" w:cs="Times New Roman"/>
          <w:sz w:val="24"/>
        </w:rPr>
        <w:t>Remove Books</w:t>
      </w:r>
    </w:p>
    <w:p w:rsidR="004B1CB4" w:rsidRPr="00916ACA" w:rsidRDefault="004B1CB4" w:rsidP="004B1CB4">
      <w:pPr>
        <w:pStyle w:val="ListParagraph"/>
        <w:ind w:left="1080"/>
        <w:jc w:val="both"/>
        <w:rPr>
          <w:rFonts w:ascii="Times New Roman" w:hAnsi="Times New Roman" w:cs="Times New Roman"/>
          <w:sz w:val="24"/>
        </w:rPr>
      </w:pPr>
      <w:r w:rsidRPr="00916ACA">
        <w:rPr>
          <w:rFonts w:ascii="Times New Roman" w:hAnsi="Times New Roman" w:cs="Times New Roman"/>
          <w:sz w:val="24"/>
        </w:rPr>
        <w:t>Transaction:</w:t>
      </w:r>
    </w:p>
    <w:p w:rsidR="004B1CB4" w:rsidRPr="00916ACA" w:rsidRDefault="004B1CB4" w:rsidP="004B1CB4">
      <w:pPr>
        <w:pStyle w:val="ListParagraph"/>
        <w:numPr>
          <w:ilvl w:val="0"/>
          <w:numId w:val="28"/>
        </w:numPr>
        <w:jc w:val="both"/>
        <w:rPr>
          <w:rFonts w:ascii="Times New Roman" w:hAnsi="Times New Roman" w:cs="Times New Roman"/>
          <w:sz w:val="24"/>
        </w:rPr>
      </w:pPr>
      <w:r w:rsidRPr="00916ACA">
        <w:rPr>
          <w:rFonts w:ascii="Times New Roman" w:hAnsi="Times New Roman" w:cs="Times New Roman"/>
          <w:sz w:val="24"/>
        </w:rPr>
        <w:t>Return Book</w:t>
      </w:r>
    </w:p>
    <w:p w:rsidR="004B1CB4" w:rsidRPr="00916ACA" w:rsidRDefault="004B1CB4" w:rsidP="004B1CB4">
      <w:pPr>
        <w:pStyle w:val="ListParagraph"/>
        <w:numPr>
          <w:ilvl w:val="0"/>
          <w:numId w:val="28"/>
        </w:numPr>
        <w:jc w:val="both"/>
        <w:rPr>
          <w:rFonts w:ascii="Times New Roman" w:hAnsi="Times New Roman" w:cs="Times New Roman"/>
          <w:sz w:val="24"/>
        </w:rPr>
      </w:pPr>
      <w:r w:rsidRPr="00916ACA">
        <w:rPr>
          <w:rFonts w:ascii="Times New Roman" w:hAnsi="Times New Roman" w:cs="Times New Roman"/>
          <w:sz w:val="24"/>
        </w:rPr>
        <w:t>Search Book</w:t>
      </w:r>
    </w:p>
    <w:p w:rsidR="004B1CB4" w:rsidRPr="00916ACA" w:rsidRDefault="004B1CB4" w:rsidP="004B1CB4">
      <w:pPr>
        <w:pStyle w:val="ListParagraph"/>
        <w:numPr>
          <w:ilvl w:val="0"/>
          <w:numId w:val="28"/>
        </w:numPr>
        <w:jc w:val="both"/>
        <w:rPr>
          <w:rFonts w:ascii="Times New Roman" w:hAnsi="Times New Roman" w:cs="Times New Roman"/>
          <w:sz w:val="24"/>
        </w:rPr>
      </w:pPr>
      <w:r w:rsidRPr="00916ACA">
        <w:rPr>
          <w:rFonts w:ascii="Times New Roman" w:hAnsi="Times New Roman" w:cs="Times New Roman"/>
          <w:sz w:val="24"/>
        </w:rPr>
        <w:t>Search Student</w:t>
      </w:r>
    </w:p>
    <w:p w:rsidR="004B1CB4" w:rsidRPr="00916ACA" w:rsidRDefault="004B1CB4" w:rsidP="004B1CB4">
      <w:pPr>
        <w:pStyle w:val="ListParagraph"/>
        <w:numPr>
          <w:ilvl w:val="0"/>
          <w:numId w:val="28"/>
        </w:numPr>
        <w:jc w:val="both"/>
        <w:rPr>
          <w:rFonts w:ascii="Times New Roman" w:hAnsi="Times New Roman" w:cs="Times New Roman"/>
          <w:sz w:val="24"/>
        </w:rPr>
      </w:pPr>
      <w:r w:rsidRPr="00916ACA">
        <w:rPr>
          <w:rFonts w:ascii="Times New Roman" w:hAnsi="Times New Roman" w:cs="Times New Roman"/>
          <w:sz w:val="24"/>
        </w:rPr>
        <w:t>Borrow Book</w:t>
      </w:r>
    </w:p>
    <w:p w:rsidR="004B1CB4" w:rsidRPr="00916ACA" w:rsidRDefault="004B1CB4" w:rsidP="004B1CB4">
      <w:pPr>
        <w:pStyle w:val="ListParagraph"/>
        <w:ind w:left="1080"/>
        <w:jc w:val="both"/>
        <w:rPr>
          <w:rFonts w:ascii="Times New Roman" w:hAnsi="Times New Roman" w:cs="Times New Roman"/>
          <w:sz w:val="24"/>
        </w:rPr>
      </w:pPr>
      <w:r w:rsidRPr="00916ACA">
        <w:rPr>
          <w:rFonts w:ascii="Times New Roman" w:hAnsi="Times New Roman" w:cs="Times New Roman"/>
          <w:sz w:val="24"/>
        </w:rPr>
        <w:t>Register:</w:t>
      </w:r>
    </w:p>
    <w:p w:rsidR="004B1CB4" w:rsidRPr="00916ACA" w:rsidRDefault="004B1CB4" w:rsidP="004B1CB4">
      <w:pPr>
        <w:pStyle w:val="ListParagraph"/>
        <w:numPr>
          <w:ilvl w:val="0"/>
          <w:numId w:val="29"/>
        </w:numPr>
        <w:jc w:val="both"/>
        <w:rPr>
          <w:rFonts w:ascii="Times New Roman" w:hAnsi="Times New Roman" w:cs="Times New Roman"/>
          <w:sz w:val="24"/>
        </w:rPr>
      </w:pPr>
      <w:r w:rsidRPr="00916ACA">
        <w:rPr>
          <w:rFonts w:ascii="Times New Roman" w:hAnsi="Times New Roman" w:cs="Times New Roman"/>
          <w:sz w:val="24"/>
        </w:rPr>
        <w:t>Register-Student</w:t>
      </w:r>
    </w:p>
    <w:p w:rsidR="004B1CB4" w:rsidRPr="00916ACA" w:rsidRDefault="004B1CB4" w:rsidP="004B1CB4">
      <w:pPr>
        <w:pStyle w:val="ListParagraph"/>
        <w:numPr>
          <w:ilvl w:val="0"/>
          <w:numId w:val="29"/>
        </w:numPr>
        <w:jc w:val="both"/>
        <w:rPr>
          <w:rFonts w:ascii="Times New Roman" w:hAnsi="Times New Roman" w:cs="Times New Roman"/>
          <w:sz w:val="24"/>
        </w:rPr>
      </w:pPr>
      <w:r w:rsidRPr="00916ACA">
        <w:rPr>
          <w:rFonts w:ascii="Times New Roman" w:hAnsi="Times New Roman" w:cs="Times New Roman"/>
          <w:sz w:val="24"/>
        </w:rPr>
        <w:t>Register-Staff</w:t>
      </w:r>
    </w:p>
    <w:p w:rsidR="004B1CB4" w:rsidRPr="00916ACA" w:rsidRDefault="004B1CB4" w:rsidP="004B1CB4">
      <w:pPr>
        <w:pStyle w:val="ListParagraph"/>
        <w:ind w:left="1080"/>
        <w:jc w:val="both"/>
        <w:rPr>
          <w:rFonts w:ascii="Times New Roman" w:hAnsi="Times New Roman" w:cs="Times New Roman"/>
          <w:sz w:val="24"/>
        </w:rPr>
      </w:pPr>
      <w:r w:rsidRPr="00916ACA">
        <w:rPr>
          <w:rFonts w:ascii="Times New Roman" w:hAnsi="Times New Roman" w:cs="Times New Roman"/>
          <w:sz w:val="24"/>
        </w:rPr>
        <w:t xml:space="preserve"> Report:</w:t>
      </w:r>
    </w:p>
    <w:p w:rsidR="004B1CB4" w:rsidRPr="00916ACA" w:rsidRDefault="004B1CB4" w:rsidP="004B1CB4">
      <w:pPr>
        <w:pStyle w:val="ListParagraph"/>
        <w:numPr>
          <w:ilvl w:val="0"/>
          <w:numId w:val="26"/>
        </w:numPr>
        <w:jc w:val="both"/>
        <w:rPr>
          <w:rFonts w:ascii="Times New Roman" w:hAnsi="Times New Roman" w:cs="Times New Roman"/>
          <w:sz w:val="24"/>
        </w:rPr>
      </w:pPr>
      <w:r w:rsidRPr="00916ACA">
        <w:rPr>
          <w:rFonts w:ascii="Times New Roman" w:hAnsi="Times New Roman" w:cs="Times New Roman"/>
          <w:sz w:val="24"/>
        </w:rPr>
        <w:t>Borrower List</w:t>
      </w:r>
    </w:p>
    <w:p w:rsidR="004B1CB4" w:rsidRPr="00916ACA" w:rsidRDefault="004B1CB4" w:rsidP="004B1CB4">
      <w:pPr>
        <w:pStyle w:val="ListParagraph"/>
        <w:numPr>
          <w:ilvl w:val="0"/>
          <w:numId w:val="26"/>
        </w:numPr>
        <w:jc w:val="both"/>
        <w:rPr>
          <w:rFonts w:ascii="Times New Roman" w:hAnsi="Times New Roman" w:cs="Times New Roman"/>
          <w:sz w:val="24"/>
        </w:rPr>
      </w:pPr>
      <w:r w:rsidRPr="00916ACA">
        <w:rPr>
          <w:rFonts w:ascii="Times New Roman" w:hAnsi="Times New Roman" w:cs="Times New Roman"/>
          <w:sz w:val="24"/>
        </w:rPr>
        <w:t xml:space="preserve">List of Available Books </w:t>
      </w:r>
    </w:p>
    <w:p w:rsidR="004B1CB4" w:rsidRPr="00916ACA" w:rsidRDefault="004B1CB4" w:rsidP="004B1CB4">
      <w:pPr>
        <w:pStyle w:val="ListParagraph"/>
        <w:ind w:left="1080"/>
        <w:jc w:val="both"/>
        <w:rPr>
          <w:rFonts w:ascii="Times New Roman" w:hAnsi="Times New Roman" w:cs="Times New Roman"/>
          <w:sz w:val="24"/>
        </w:rPr>
      </w:pPr>
      <w:r w:rsidRPr="00916ACA">
        <w:rPr>
          <w:rFonts w:ascii="Times New Roman" w:hAnsi="Times New Roman" w:cs="Times New Roman"/>
          <w:sz w:val="24"/>
        </w:rPr>
        <w:t>Administrator:</w:t>
      </w:r>
    </w:p>
    <w:p w:rsidR="004B1CB4" w:rsidRPr="00916ACA" w:rsidRDefault="004B1CB4" w:rsidP="004B1CB4">
      <w:pPr>
        <w:pStyle w:val="ListParagraph"/>
        <w:numPr>
          <w:ilvl w:val="0"/>
          <w:numId w:val="30"/>
        </w:numPr>
        <w:jc w:val="both"/>
        <w:rPr>
          <w:rFonts w:ascii="Times New Roman" w:hAnsi="Times New Roman" w:cs="Times New Roman"/>
          <w:sz w:val="24"/>
        </w:rPr>
      </w:pPr>
      <w:r w:rsidRPr="00916ACA">
        <w:rPr>
          <w:rFonts w:ascii="Times New Roman" w:hAnsi="Times New Roman" w:cs="Times New Roman"/>
          <w:sz w:val="24"/>
        </w:rPr>
        <w:t>Add Books</w:t>
      </w:r>
    </w:p>
    <w:p w:rsidR="004B1CB4" w:rsidRPr="00916ACA" w:rsidRDefault="004B1CB4" w:rsidP="004B1CB4">
      <w:pPr>
        <w:pStyle w:val="ListParagraph"/>
        <w:numPr>
          <w:ilvl w:val="0"/>
          <w:numId w:val="30"/>
        </w:numPr>
        <w:jc w:val="both"/>
        <w:rPr>
          <w:rFonts w:ascii="Times New Roman" w:hAnsi="Times New Roman" w:cs="Times New Roman"/>
          <w:sz w:val="24"/>
        </w:rPr>
      </w:pPr>
      <w:r w:rsidRPr="00916ACA">
        <w:rPr>
          <w:rFonts w:ascii="Times New Roman" w:hAnsi="Times New Roman" w:cs="Times New Roman"/>
          <w:sz w:val="24"/>
        </w:rPr>
        <w:t>Manage User Accounts</w:t>
      </w:r>
    </w:p>
    <w:p w:rsidR="004B1CB4" w:rsidRPr="00916ACA" w:rsidRDefault="004B1CB4" w:rsidP="004B1CB4">
      <w:pPr>
        <w:pStyle w:val="ListParagraph"/>
        <w:numPr>
          <w:ilvl w:val="0"/>
          <w:numId w:val="30"/>
        </w:numPr>
        <w:jc w:val="both"/>
        <w:rPr>
          <w:rFonts w:ascii="Times New Roman" w:hAnsi="Times New Roman" w:cs="Times New Roman"/>
          <w:sz w:val="24"/>
        </w:rPr>
      </w:pPr>
      <w:r w:rsidRPr="00916ACA">
        <w:rPr>
          <w:rFonts w:ascii="Times New Roman" w:hAnsi="Times New Roman" w:cs="Times New Roman"/>
          <w:sz w:val="24"/>
        </w:rPr>
        <w:t>Update Books</w:t>
      </w:r>
    </w:p>
    <w:p w:rsidR="004B1CB4" w:rsidRPr="00916ACA" w:rsidRDefault="004B1CB4" w:rsidP="004B1CB4">
      <w:pPr>
        <w:pStyle w:val="ListParagraph"/>
        <w:numPr>
          <w:ilvl w:val="0"/>
          <w:numId w:val="30"/>
        </w:numPr>
        <w:jc w:val="both"/>
        <w:rPr>
          <w:rFonts w:ascii="Times New Roman" w:hAnsi="Times New Roman" w:cs="Times New Roman"/>
          <w:sz w:val="24"/>
        </w:rPr>
      </w:pPr>
      <w:r w:rsidRPr="00916ACA">
        <w:rPr>
          <w:rFonts w:ascii="Times New Roman" w:hAnsi="Times New Roman" w:cs="Times New Roman"/>
          <w:sz w:val="24"/>
        </w:rPr>
        <w:t>Remove Book</w:t>
      </w:r>
    </w:p>
    <w:p w:rsidR="004B1CB4" w:rsidRPr="00916ACA" w:rsidRDefault="004B1CB4" w:rsidP="004B1CB4">
      <w:pPr>
        <w:pStyle w:val="ListParagraph"/>
        <w:ind w:left="1800"/>
        <w:jc w:val="both"/>
        <w:rPr>
          <w:rFonts w:ascii="Times New Roman" w:hAnsi="Times New Roman" w:cs="Times New Roman"/>
          <w:sz w:val="24"/>
        </w:rPr>
      </w:pPr>
    </w:p>
    <w:p w:rsidR="004B1CB4" w:rsidRPr="00916ACA" w:rsidRDefault="004B1CB4" w:rsidP="004B1CB4">
      <w:pPr>
        <w:pStyle w:val="ListParagraph"/>
        <w:ind w:left="1080"/>
        <w:jc w:val="both"/>
        <w:rPr>
          <w:rFonts w:ascii="Times New Roman" w:hAnsi="Times New Roman" w:cs="Times New Roman"/>
          <w:sz w:val="24"/>
        </w:rPr>
      </w:pPr>
      <w:r w:rsidRPr="00916ACA">
        <w:rPr>
          <w:rFonts w:ascii="Times New Roman" w:hAnsi="Times New Roman" w:cs="Times New Roman"/>
          <w:sz w:val="24"/>
        </w:rPr>
        <w:t>View/Edit:</w:t>
      </w:r>
    </w:p>
    <w:p w:rsidR="004B1CB4" w:rsidRPr="00916ACA" w:rsidRDefault="004B1CB4" w:rsidP="004B1CB4">
      <w:pPr>
        <w:pStyle w:val="ListParagraph"/>
        <w:numPr>
          <w:ilvl w:val="0"/>
          <w:numId w:val="31"/>
        </w:numPr>
        <w:jc w:val="both"/>
        <w:rPr>
          <w:rFonts w:ascii="Times New Roman" w:hAnsi="Times New Roman" w:cs="Times New Roman"/>
          <w:sz w:val="24"/>
        </w:rPr>
      </w:pPr>
      <w:r w:rsidRPr="00916ACA">
        <w:rPr>
          <w:rFonts w:ascii="Times New Roman" w:hAnsi="Times New Roman" w:cs="Times New Roman"/>
          <w:sz w:val="24"/>
        </w:rPr>
        <w:t>View Student</w:t>
      </w:r>
    </w:p>
    <w:p w:rsidR="004B1CB4" w:rsidRPr="00916ACA" w:rsidRDefault="004B1CB4" w:rsidP="004B1CB4">
      <w:pPr>
        <w:pStyle w:val="ListParagraph"/>
        <w:numPr>
          <w:ilvl w:val="0"/>
          <w:numId w:val="31"/>
        </w:numPr>
        <w:jc w:val="both"/>
        <w:rPr>
          <w:rFonts w:ascii="Times New Roman" w:hAnsi="Times New Roman" w:cs="Times New Roman"/>
          <w:sz w:val="24"/>
        </w:rPr>
      </w:pPr>
      <w:r w:rsidRPr="00916ACA">
        <w:rPr>
          <w:rFonts w:ascii="Times New Roman" w:hAnsi="Times New Roman" w:cs="Times New Roman"/>
          <w:sz w:val="24"/>
        </w:rPr>
        <w:t>View Staff</w:t>
      </w:r>
    </w:p>
    <w:p w:rsidR="004B1CB4" w:rsidRPr="00916ACA" w:rsidRDefault="004B1CB4" w:rsidP="004B1CB4">
      <w:pPr>
        <w:pStyle w:val="ListParagraph"/>
        <w:numPr>
          <w:ilvl w:val="0"/>
          <w:numId w:val="31"/>
        </w:numPr>
        <w:jc w:val="both"/>
        <w:rPr>
          <w:rFonts w:ascii="Times New Roman" w:hAnsi="Times New Roman" w:cs="Times New Roman"/>
          <w:sz w:val="24"/>
        </w:rPr>
      </w:pPr>
      <w:r w:rsidRPr="00916ACA">
        <w:rPr>
          <w:rFonts w:ascii="Times New Roman" w:hAnsi="Times New Roman" w:cs="Times New Roman"/>
          <w:sz w:val="24"/>
        </w:rPr>
        <w:t>Edit Student</w:t>
      </w:r>
    </w:p>
    <w:p w:rsidR="004B1CB4" w:rsidRPr="00916ACA" w:rsidRDefault="004B1CB4" w:rsidP="004B1CB4">
      <w:pPr>
        <w:pStyle w:val="ListParagraph"/>
        <w:numPr>
          <w:ilvl w:val="0"/>
          <w:numId w:val="31"/>
        </w:numPr>
        <w:jc w:val="both"/>
        <w:rPr>
          <w:rFonts w:ascii="Times New Roman" w:hAnsi="Times New Roman" w:cs="Times New Roman"/>
          <w:sz w:val="24"/>
        </w:rPr>
      </w:pPr>
      <w:r w:rsidRPr="00916ACA">
        <w:rPr>
          <w:rFonts w:ascii="Times New Roman" w:hAnsi="Times New Roman" w:cs="Times New Roman"/>
          <w:sz w:val="24"/>
        </w:rPr>
        <w:t>Edit Staff</w:t>
      </w:r>
    </w:p>
    <w:p w:rsidR="004B1CB4" w:rsidRPr="00916ACA" w:rsidRDefault="004B1CB4" w:rsidP="004B1CB4">
      <w:pPr>
        <w:pStyle w:val="ListParagraph"/>
        <w:numPr>
          <w:ilvl w:val="0"/>
          <w:numId w:val="31"/>
        </w:numPr>
        <w:jc w:val="both"/>
        <w:rPr>
          <w:rFonts w:ascii="Times New Roman" w:hAnsi="Times New Roman" w:cs="Times New Roman"/>
          <w:sz w:val="24"/>
        </w:rPr>
      </w:pPr>
      <w:r w:rsidRPr="00916ACA">
        <w:rPr>
          <w:rFonts w:ascii="Times New Roman" w:hAnsi="Times New Roman" w:cs="Times New Roman"/>
          <w:sz w:val="24"/>
        </w:rPr>
        <w:t>View Books</w:t>
      </w:r>
    </w:p>
    <w:p w:rsidR="004B1CB4" w:rsidRPr="00916ACA" w:rsidRDefault="004B1CB4" w:rsidP="004B1CB4">
      <w:pPr>
        <w:pStyle w:val="ListParagraph"/>
        <w:numPr>
          <w:ilvl w:val="0"/>
          <w:numId w:val="31"/>
        </w:numPr>
        <w:jc w:val="both"/>
        <w:rPr>
          <w:rFonts w:ascii="Times New Roman" w:hAnsi="Times New Roman" w:cs="Times New Roman"/>
          <w:sz w:val="24"/>
        </w:rPr>
      </w:pPr>
      <w:r w:rsidRPr="00916ACA">
        <w:rPr>
          <w:rFonts w:ascii="Times New Roman" w:hAnsi="Times New Roman" w:cs="Times New Roman"/>
          <w:sz w:val="24"/>
        </w:rPr>
        <w:t>Edit Books</w:t>
      </w:r>
    </w:p>
    <w:p w:rsidR="004B1CB4" w:rsidRPr="00916ACA" w:rsidRDefault="004B1CB4" w:rsidP="004B1CB4">
      <w:pPr>
        <w:pStyle w:val="ListParagraph"/>
        <w:ind w:left="1080"/>
        <w:jc w:val="both"/>
        <w:rPr>
          <w:rFonts w:ascii="Times New Roman" w:hAnsi="Times New Roman" w:cs="Times New Roman"/>
          <w:sz w:val="24"/>
        </w:rPr>
      </w:pPr>
      <w:r w:rsidRPr="00916ACA">
        <w:rPr>
          <w:rFonts w:ascii="Times New Roman" w:hAnsi="Times New Roman" w:cs="Times New Roman"/>
          <w:sz w:val="24"/>
        </w:rPr>
        <w:t>Reader services:</w:t>
      </w:r>
    </w:p>
    <w:p w:rsidR="004B1CB4" w:rsidRPr="00916ACA" w:rsidRDefault="004B1CB4" w:rsidP="004B1CB4">
      <w:pPr>
        <w:pStyle w:val="ListParagraph"/>
        <w:numPr>
          <w:ilvl w:val="0"/>
          <w:numId w:val="32"/>
        </w:numPr>
        <w:jc w:val="both"/>
        <w:rPr>
          <w:rFonts w:ascii="Times New Roman" w:hAnsi="Times New Roman" w:cs="Times New Roman"/>
          <w:sz w:val="24"/>
        </w:rPr>
      </w:pPr>
      <w:r w:rsidRPr="00916ACA">
        <w:rPr>
          <w:rFonts w:ascii="Times New Roman" w:hAnsi="Times New Roman" w:cs="Times New Roman"/>
          <w:sz w:val="24"/>
        </w:rPr>
        <w:t>References</w:t>
      </w:r>
    </w:p>
    <w:p w:rsidR="004B1CB4" w:rsidRPr="00916ACA" w:rsidRDefault="004B1CB4" w:rsidP="004B1CB4">
      <w:pPr>
        <w:pStyle w:val="ListParagraph"/>
        <w:numPr>
          <w:ilvl w:val="0"/>
          <w:numId w:val="32"/>
        </w:numPr>
        <w:jc w:val="both"/>
        <w:rPr>
          <w:rFonts w:ascii="Times New Roman" w:hAnsi="Times New Roman" w:cs="Times New Roman"/>
          <w:sz w:val="24"/>
        </w:rPr>
      </w:pPr>
      <w:r w:rsidRPr="00916ACA">
        <w:rPr>
          <w:rFonts w:ascii="Times New Roman" w:hAnsi="Times New Roman" w:cs="Times New Roman"/>
          <w:sz w:val="24"/>
        </w:rPr>
        <w:t>generals</w:t>
      </w:r>
    </w:p>
    <w:p w:rsidR="004B1CB4" w:rsidRPr="00916ACA" w:rsidRDefault="004B1CB4" w:rsidP="004B1CB4">
      <w:pPr>
        <w:pStyle w:val="ListParagraph"/>
        <w:ind w:left="1080"/>
        <w:jc w:val="both"/>
        <w:rPr>
          <w:rFonts w:ascii="Times New Roman" w:hAnsi="Times New Roman" w:cs="Times New Roman"/>
          <w:sz w:val="24"/>
        </w:rPr>
      </w:pPr>
    </w:p>
    <w:p w:rsidR="004B1CB4" w:rsidRPr="00916ACA" w:rsidRDefault="004B1CB4" w:rsidP="004B1CB4">
      <w:pPr>
        <w:pStyle w:val="ListParagraph"/>
        <w:ind w:left="1080"/>
        <w:jc w:val="both"/>
        <w:rPr>
          <w:rFonts w:ascii="Times New Roman" w:hAnsi="Times New Roman" w:cs="Times New Roman"/>
          <w:sz w:val="24"/>
        </w:rPr>
      </w:pPr>
    </w:p>
    <w:p w:rsidR="004B1CB4" w:rsidRPr="00916ACA" w:rsidRDefault="004B1CB4" w:rsidP="004B1CB4">
      <w:pPr>
        <w:pStyle w:val="ListParagraph"/>
        <w:numPr>
          <w:ilvl w:val="0"/>
          <w:numId w:val="25"/>
        </w:numPr>
        <w:jc w:val="both"/>
        <w:rPr>
          <w:rFonts w:ascii="Times New Roman" w:hAnsi="Times New Roman" w:cs="Times New Roman"/>
          <w:b/>
          <w:sz w:val="24"/>
        </w:rPr>
      </w:pPr>
      <w:r w:rsidRPr="00916ACA">
        <w:rPr>
          <w:rFonts w:ascii="Times New Roman" w:hAnsi="Times New Roman" w:cs="Times New Roman"/>
          <w:b/>
          <w:sz w:val="24"/>
        </w:rPr>
        <w:t>Identify Use cases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Scan  id</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Register</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View Books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View Members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Search Books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Issue Books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Return Books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Add/Remove Books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Add/Remove Members</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Check issued book is  Issued Book / Reference Book</w:t>
      </w:r>
    </w:p>
    <w:p w:rsidR="004B1CB4" w:rsidRPr="00916ACA" w:rsidRDefault="004B1CB4" w:rsidP="004B1CB4">
      <w:pPr>
        <w:pStyle w:val="ListParagraph"/>
        <w:numPr>
          <w:ilvl w:val="0"/>
          <w:numId w:val="33"/>
        </w:numPr>
        <w:jc w:val="both"/>
        <w:rPr>
          <w:rFonts w:ascii="Times New Roman" w:hAnsi="Times New Roman" w:cs="Times New Roman"/>
          <w:sz w:val="24"/>
        </w:rPr>
      </w:pPr>
      <w:r w:rsidRPr="00916ACA">
        <w:rPr>
          <w:rFonts w:ascii="Times New Roman" w:hAnsi="Times New Roman" w:cs="Times New Roman"/>
          <w:sz w:val="24"/>
        </w:rPr>
        <w:t>Check the Member Registered Member or not</w:t>
      </w:r>
    </w:p>
    <w:p w:rsidR="004B1CB4" w:rsidRPr="00916ACA" w:rsidRDefault="004B1CB4" w:rsidP="004B1CB4">
      <w:pPr>
        <w:jc w:val="both"/>
        <w:rPr>
          <w:rFonts w:ascii="Times New Roman" w:hAnsi="Times New Roman" w:cs="Times New Roman"/>
          <w:sz w:val="24"/>
        </w:rPr>
      </w:pPr>
    </w:p>
    <w:p w:rsidR="004B1CB4" w:rsidRDefault="004B1CB4" w:rsidP="004B1CB4">
      <w:pPr>
        <w:pStyle w:val="ListParagraph"/>
        <w:numPr>
          <w:ilvl w:val="0"/>
          <w:numId w:val="25"/>
        </w:numPr>
        <w:jc w:val="both"/>
        <w:rPr>
          <w:rFonts w:ascii="Times New Roman" w:hAnsi="Times New Roman" w:cs="Times New Roman"/>
          <w:b/>
          <w:sz w:val="24"/>
        </w:rPr>
      </w:pPr>
      <w:r w:rsidRPr="00916ACA">
        <w:rPr>
          <w:rFonts w:ascii="Times New Roman" w:hAnsi="Times New Roman" w:cs="Times New Roman"/>
          <w:b/>
          <w:sz w:val="24"/>
        </w:rPr>
        <w:t>Develop event table</w:t>
      </w:r>
    </w:p>
    <w:p w:rsidR="004B1CB4" w:rsidRPr="00916ACA" w:rsidRDefault="004B1CB4" w:rsidP="004B1CB4">
      <w:pPr>
        <w:pStyle w:val="ListParagraph"/>
        <w:ind w:left="1080"/>
        <w:jc w:val="both"/>
        <w:rPr>
          <w:rFonts w:ascii="Times New Roman" w:hAnsi="Times New Roman" w:cs="Times New Roman"/>
          <w:b/>
          <w:sz w:val="24"/>
        </w:rPr>
      </w:pPr>
    </w:p>
    <w:tbl>
      <w:tblPr>
        <w:tblStyle w:val="TableGrid"/>
        <w:tblW w:w="0" w:type="auto"/>
        <w:tblInd w:w="1080" w:type="dxa"/>
        <w:tblLook w:val="04A0" w:firstRow="1" w:lastRow="0" w:firstColumn="1" w:lastColumn="0" w:noHBand="0" w:noVBand="1"/>
      </w:tblPr>
      <w:tblGrid>
        <w:gridCol w:w="1678"/>
        <w:gridCol w:w="1660"/>
        <w:gridCol w:w="1702"/>
        <w:gridCol w:w="1643"/>
        <w:gridCol w:w="1587"/>
      </w:tblGrid>
      <w:tr w:rsidR="004B1CB4" w:rsidRPr="00916ACA" w:rsidTr="00E42344">
        <w:tc>
          <w:tcPr>
            <w:tcW w:w="1915" w:type="dxa"/>
          </w:tcPr>
          <w:p w:rsidR="004B1CB4" w:rsidRPr="00916ACA" w:rsidRDefault="004B1CB4" w:rsidP="00E42344">
            <w:pPr>
              <w:pStyle w:val="ListParagraph"/>
              <w:ind w:left="0"/>
              <w:jc w:val="both"/>
              <w:rPr>
                <w:rFonts w:ascii="Times New Roman" w:hAnsi="Times New Roman" w:cs="Times New Roman"/>
                <w:sz w:val="24"/>
              </w:rPr>
            </w:pP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Student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Librarian</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Admin</w:t>
            </w:r>
          </w:p>
        </w:tc>
        <w:tc>
          <w:tcPr>
            <w:tcW w:w="1916"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Data base</w:t>
            </w:r>
          </w:p>
        </w:tc>
      </w:tr>
      <w:tr w:rsidR="004B1CB4" w:rsidRPr="00916ACA" w:rsidTr="00E42344">
        <w:tc>
          <w:tcPr>
            <w:tcW w:w="1915" w:type="dxa"/>
          </w:tcPr>
          <w:p w:rsidR="004B1CB4" w:rsidRPr="00916ACA" w:rsidRDefault="004B1CB4" w:rsidP="00E42344">
            <w:pPr>
              <w:pStyle w:val="ListParagraph"/>
              <w:ind w:left="0"/>
              <w:jc w:val="both"/>
              <w:rPr>
                <w:rFonts w:ascii="Times New Roman" w:hAnsi="Times New Roman" w:cs="Times New Roman"/>
                <w:sz w:val="24"/>
              </w:rPr>
            </w:pPr>
            <w:r w:rsidRPr="00916ACA">
              <w:rPr>
                <w:rFonts w:ascii="Times New Roman" w:hAnsi="Times New Roman" w:cs="Times New Roman"/>
                <w:sz w:val="24"/>
              </w:rPr>
              <w:t>Register</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6" w:type="dxa"/>
          </w:tcPr>
          <w:p w:rsidR="004B1CB4" w:rsidRPr="00916ACA" w:rsidRDefault="004B1CB4" w:rsidP="00E42344">
            <w:pPr>
              <w:pStyle w:val="ListParagraph"/>
              <w:ind w:left="0"/>
              <w:jc w:val="center"/>
              <w:rPr>
                <w:rFonts w:ascii="Times New Roman" w:hAnsi="Times New Roman" w:cs="Times New Roman"/>
                <w:sz w:val="24"/>
              </w:rPr>
            </w:pPr>
          </w:p>
        </w:tc>
      </w:tr>
      <w:tr w:rsidR="004B1CB4" w:rsidRPr="00916ACA" w:rsidTr="00E42344">
        <w:tc>
          <w:tcPr>
            <w:tcW w:w="1915" w:type="dxa"/>
          </w:tcPr>
          <w:p w:rsidR="004B1CB4" w:rsidRPr="00916ACA" w:rsidRDefault="004B1CB4" w:rsidP="00E42344">
            <w:pPr>
              <w:pStyle w:val="ListParagraph"/>
              <w:ind w:left="0"/>
              <w:jc w:val="both"/>
              <w:rPr>
                <w:rFonts w:ascii="Times New Roman" w:hAnsi="Times New Roman" w:cs="Times New Roman"/>
                <w:sz w:val="24"/>
              </w:rPr>
            </w:pPr>
            <w:r w:rsidRPr="00916ACA">
              <w:rPr>
                <w:rFonts w:ascii="Times New Roman" w:hAnsi="Times New Roman" w:cs="Times New Roman"/>
                <w:sz w:val="24"/>
              </w:rPr>
              <w:t>View Books</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6"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r>
      <w:tr w:rsidR="004B1CB4" w:rsidRPr="00916ACA" w:rsidTr="00E42344">
        <w:tc>
          <w:tcPr>
            <w:tcW w:w="1915" w:type="dxa"/>
          </w:tcPr>
          <w:p w:rsidR="004B1CB4" w:rsidRPr="00916ACA" w:rsidRDefault="004B1CB4" w:rsidP="00E42344">
            <w:pPr>
              <w:pStyle w:val="ListParagraph"/>
              <w:ind w:left="0"/>
              <w:jc w:val="both"/>
              <w:rPr>
                <w:rFonts w:ascii="Times New Roman" w:hAnsi="Times New Roman" w:cs="Times New Roman"/>
                <w:sz w:val="24"/>
              </w:rPr>
            </w:pPr>
            <w:r w:rsidRPr="00916ACA">
              <w:rPr>
                <w:rFonts w:ascii="Times New Roman" w:hAnsi="Times New Roman" w:cs="Times New Roman"/>
                <w:sz w:val="24"/>
              </w:rPr>
              <w:t>Search Books</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6"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r>
      <w:tr w:rsidR="004B1CB4" w:rsidRPr="00916ACA" w:rsidTr="00E42344">
        <w:tc>
          <w:tcPr>
            <w:tcW w:w="1915" w:type="dxa"/>
          </w:tcPr>
          <w:p w:rsidR="004B1CB4" w:rsidRPr="00916ACA" w:rsidRDefault="004B1CB4" w:rsidP="00E42344">
            <w:pPr>
              <w:pStyle w:val="ListParagraph"/>
              <w:ind w:left="0"/>
              <w:jc w:val="both"/>
              <w:rPr>
                <w:rFonts w:ascii="Times New Roman" w:hAnsi="Times New Roman" w:cs="Times New Roman"/>
                <w:sz w:val="24"/>
              </w:rPr>
            </w:pPr>
            <w:r w:rsidRPr="00916ACA">
              <w:rPr>
                <w:rFonts w:ascii="Times New Roman" w:hAnsi="Times New Roman" w:cs="Times New Roman"/>
                <w:sz w:val="24"/>
              </w:rPr>
              <w:t>Add Books</w:t>
            </w:r>
          </w:p>
        </w:tc>
        <w:tc>
          <w:tcPr>
            <w:tcW w:w="1915" w:type="dxa"/>
          </w:tcPr>
          <w:p w:rsidR="004B1CB4" w:rsidRPr="00916ACA" w:rsidRDefault="004B1CB4" w:rsidP="00E42344">
            <w:pPr>
              <w:pStyle w:val="ListParagraph"/>
              <w:ind w:left="0"/>
              <w:jc w:val="center"/>
              <w:rPr>
                <w:rFonts w:ascii="Times New Roman" w:hAnsi="Times New Roman" w:cs="Times New Roman"/>
                <w:sz w:val="24"/>
              </w:rPr>
            </w:pP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p>
        </w:tc>
        <w:tc>
          <w:tcPr>
            <w:tcW w:w="1916"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r>
      <w:tr w:rsidR="004B1CB4" w:rsidRPr="00916ACA" w:rsidTr="00E42344">
        <w:tc>
          <w:tcPr>
            <w:tcW w:w="1915" w:type="dxa"/>
          </w:tcPr>
          <w:p w:rsidR="004B1CB4" w:rsidRPr="00916ACA" w:rsidRDefault="004B1CB4" w:rsidP="00E42344">
            <w:pPr>
              <w:pStyle w:val="ListParagraph"/>
              <w:ind w:left="0"/>
              <w:jc w:val="both"/>
              <w:rPr>
                <w:rFonts w:ascii="Times New Roman" w:hAnsi="Times New Roman" w:cs="Times New Roman"/>
                <w:sz w:val="24"/>
              </w:rPr>
            </w:pPr>
            <w:r w:rsidRPr="00916ACA">
              <w:rPr>
                <w:rFonts w:ascii="Times New Roman" w:hAnsi="Times New Roman" w:cs="Times New Roman"/>
                <w:sz w:val="24"/>
              </w:rPr>
              <w:t>Issue Books</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r w:rsidRPr="00916ACA">
              <w:rPr>
                <w:rFonts w:ascii="Times New Roman" w:hAnsi="Times New Roman" w:cs="Times New Roman"/>
                <w:sz w:val="24"/>
              </w:rPr>
              <w:t>*</w:t>
            </w:r>
          </w:p>
        </w:tc>
        <w:tc>
          <w:tcPr>
            <w:tcW w:w="1915" w:type="dxa"/>
          </w:tcPr>
          <w:p w:rsidR="004B1CB4" w:rsidRPr="00916ACA" w:rsidRDefault="004B1CB4" w:rsidP="00E42344">
            <w:pPr>
              <w:pStyle w:val="ListParagraph"/>
              <w:ind w:left="0"/>
              <w:jc w:val="center"/>
              <w:rPr>
                <w:rFonts w:ascii="Times New Roman" w:hAnsi="Times New Roman" w:cs="Times New Roman"/>
                <w:sz w:val="24"/>
              </w:rPr>
            </w:pPr>
          </w:p>
        </w:tc>
        <w:tc>
          <w:tcPr>
            <w:tcW w:w="1916" w:type="dxa"/>
          </w:tcPr>
          <w:p w:rsidR="004B1CB4" w:rsidRPr="00916ACA" w:rsidRDefault="004B1CB4" w:rsidP="00E42344">
            <w:pPr>
              <w:pStyle w:val="ListParagraph"/>
              <w:ind w:left="0"/>
              <w:jc w:val="center"/>
              <w:rPr>
                <w:rFonts w:ascii="Times New Roman" w:hAnsi="Times New Roman" w:cs="Times New Roman"/>
                <w:sz w:val="24"/>
              </w:rPr>
            </w:pPr>
          </w:p>
        </w:tc>
      </w:tr>
    </w:tbl>
    <w:p w:rsidR="004B1CB4" w:rsidRPr="00916ACA" w:rsidRDefault="004B1CB4" w:rsidP="004B1CB4">
      <w:pPr>
        <w:pStyle w:val="ListParagraph"/>
        <w:ind w:left="1080"/>
        <w:jc w:val="both"/>
        <w:rPr>
          <w:rFonts w:ascii="Times New Roman" w:hAnsi="Times New Roman" w:cs="Times New Roman"/>
          <w:sz w:val="24"/>
        </w:rPr>
      </w:pPr>
    </w:p>
    <w:p w:rsidR="004B1CB4" w:rsidRDefault="004B1CB4" w:rsidP="004B1CB4">
      <w:pPr>
        <w:pStyle w:val="ListParagraph"/>
        <w:jc w:val="both"/>
        <w:rPr>
          <w:rFonts w:ascii="Times New Roman" w:hAnsi="Times New Roman" w:cs="Times New Roman"/>
          <w:sz w:val="24"/>
        </w:rPr>
      </w:pPr>
    </w:p>
    <w:p w:rsidR="004B1CB4" w:rsidRDefault="004B1CB4" w:rsidP="004B1CB4">
      <w:pPr>
        <w:pStyle w:val="ListParagraph"/>
        <w:jc w:val="both"/>
        <w:rPr>
          <w:rFonts w:ascii="Times New Roman" w:hAnsi="Times New Roman" w:cs="Times New Roman"/>
          <w:sz w:val="24"/>
        </w:rPr>
      </w:pPr>
    </w:p>
    <w:p w:rsidR="004B1CB4" w:rsidRDefault="004B1CB4" w:rsidP="004B1CB4">
      <w:pPr>
        <w:pStyle w:val="ListParagraph"/>
        <w:jc w:val="both"/>
        <w:rPr>
          <w:rFonts w:ascii="Times New Roman" w:hAnsi="Times New Roman" w:cs="Times New Roman"/>
          <w:sz w:val="24"/>
        </w:rPr>
      </w:pPr>
    </w:p>
    <w:p w:rsidR="004B1CB4" w:rsidRDefault="004B1CB4" w:rsidP="004B1CB4">
      <w:pPr>
        <w:pStyle w:val="ListParagraph"/>
        <w:jc w:val="both"/>
        <w:rPr>
          <w:rFonts w:ascii="Times New Roman" w:hAnsi="Times New Roman" w:cs="Times New Roman"/>
          <w:sz w:val="24"/>
        </w:rPr>
      </w:pPr>
    </w:p>
    <w:p w:rsidR="004B1CB4" w:rsidRPr="00916ACA" w:rsidRDefault="004B1CB4" w:rsidP="004B1CB4">
      <w:pPr>
        <w:pStyle w:val="ListParagraph"/>
        <w:jc w:val="both"/>
        <w:rPr>
          <w:rFonts w:ascii="Times New Roman" w:hAnsi="Times New Roman" w:cs="Times New Roman"/>
          <w:sz w:val="24"/>
        </w:rPr>
      </w:pPr>
    </w:p>
    <w:p w:rsidR="004B1CB4" w:rsidRPr="00916ACA" w:rsidRDefault="004B1CB4" w:rsidP="004B1CB4">
      <w:pPr>
        <w:jc w:val="both"/>
        <w:rPr>
          <w:rFonts w:ascii="Times New Roman" w:hAnsi="Times New Roman" w:cs="Times New Roman"/>
          <w:sz w:val="24"/>
        </w:rPr>
      </w:pPr>
    </w:p>
    <w:p w:rsidR="004B1CB4" w:rsidRPr="00916ACA" w:rsidRDefault="004B1CB4" w:rsidP="004B1CB4">
      <w:pPr>
        <w:pStyle w:val="ListParagraph"/>
        <w:numPr>
          <w:ilvl w:val="0"/>
          <w:numId w:val="25"/>
        </w:numPr>
        <w:jc w:val="both"/>
        <w:rPr>
          <w:rFonts w:ascii="Times New Roman" w:hAnsi="Times New Roman" w:cs="Times New Roman"/>
          <w:b/>
          <w:sz w:val="24"/>
        </w:rPr>
      </w:pPr>
      <w:r w:rsidRPr="00916ACA">
        <w:rPr>
          <w:rFonts w:ascii="Times New Roman" w:hAnsi="Times New Roman" w:cs="Times New Roman"/>
          <w:b/>
          <w:sz w:val="24"/>
        </w:rPr>
        <w:t>Identify &amp; analyze domain classes</w:t>
      </w:r>
    </w:p>
    <w:p w:rsidR="004B1CB4" w:rsidRPr="00916ACA" w:rsidRDefault="004B1CB4" w:rsidP="004B1CB4">
      <w:pPr>
        <w:jc w:val="both"/>
        <w:rPr>
          <w:rFonts w:ascii="Times New Roman" w:hAnsi="Times New Roman" w:cs="Times New Roman"/>
          <w:sz w:val="24"/>
        </w:rPr>
      </w:pPr>
      <w:r w:rsidRPr="00916ACA">
        <w:rPr>
          <w:rFonts w:ascii="Times New Roman" w:hAnsi="Times New Roman" w:cs="Times New Roman"/>
          <w:noProof/>
          <w:sz w:val="24"/>
          <w:lang w:val="en-US" w:eastAsia="en-US"/>
        </w:rPr>
        <w:drawing>
          <wp:inline distT="0" distB="0" distL="0" distR="0">
            <wp:extent cx="5153025" cy="3286485"/>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5153370" cy="3286705"/>
                    </a:xfrm>
                    <a:prstGeom prst="rect">
                      <a:avLst/>
                    </a:prstGeom>
                    <a:noFill/>
                    <a:ln w="9525">
                      <a:noFill/>
                      <a:miter lim="800000"/>
                      <a:headEnd/>
                      <a:tailEnd/>
                    </a:ln>
                  </pic:spPr>
                </pic:pic>
              </a:graphicData>
            </a:graphic>
          </wp:inline>
        </w:drawing>
      </w:r>
    </w:p>
    <w:p w:rsidR="004B1CB4" w:rsidRPr="00916ACA" w:rsidRDefault="004B1CB4" w:rsidP="004B1CB4">
      <w:pPr>
        <w:jc w:val="both"/>
        <w:rPr>
          <w:rFonts w:ascii="Times New Roman" w:hAnsi="Times New Roman" w:cs="Times New Roman"/>
          <w:sz w:val="24"/>
        </w:rPr>
      </w:pPr>
    </w:p>
    <w:p w:rsidR="004B1CB4" w:rsidRPr="00916ACA" w:rsidRDefault="004B1CB4" w:rsidP="004B1CB4">
      <w:pPr>
        <w:jc w:val="both"/>
        <w:rPr>
          <w:rFonts w:ascii="Times New Roman" w:hAnsi="Times New Roman" w:cs="Times New Roman"/>
          <w:sz w:val="24"/>
        </w:rPr>
      </w:pPr>
    </w:p>
    <w:p w:rsidR="004B1CB4" w:rsidRPr="00A70738" w:rsidRDefault="004B1CB4" w:rsidP="004B1CB4">
      <w:pPr>
        <w:pStyle w:val="ListParagraph"/>
        <w:numPr>
          <w:ilvl w:val="0"/>
          <w:numId w:val="25"/>
        </w:numPr>
        <w:jc w:val="both"/>
        <w:rPr>
          <w:rFonts w:ascii="Times New Roman" w:hAnsi="Times New Roman" w:cs="Times New Roman"/>
          <w:b/>
          <w:sz w:val="24"/>
        </w:rPr>
      </w:pPr>
      <w:r w:rsidRPr="00A70738">
        <w:rPr>
          <w:rFonts w:ascii="Times New Roman" w:hAnsi="Times New Roman" w:cs="Times New Roman"/>
          <w:b/>
          <w:sz w:val="24"/>
        </w:rPr>
        <w:t>Develop CRUD matrix to represent relationships between use cases and problem domain classes</w:t>
      </w:r>
    </w:p>
    <w:p w:rsidR="004B1CB4" w:rsidRDefault="004B1CB4" w:rsidP="004B1CB4">
      <w:pPr>
        <w:jc w:val="both"/>
        <w:rPr>
          <w:rFonts w:ascii="Times New Roman" w:hAnsi="Times New Roman" w:cs="Times New Roman"/>
          <w:b/>
          <w:sz w:val="24"/>
        </w:rPr>
      </w:pPr>
    </w:p>
    <w:tbl>
      <w:tblPr>
        <w:tblStyle w:val="TableGrid"/>
        <w:tblW w:w="9918" w:type="dxa"/>
        <w:tblLook w:val="04A0" w:firstRow="1" w:lastRow="0" w:firstColumn="1" w:lastColumn="0" w:noHBand="0" w:noVBand="1"/>
      </w:tblPr>
      <w:tblGrid>
        <w:gridCol w:w="3192"/>
        <w:gridCol w:w="3192"/>
        <w:gridCol w:w="3534"/>
      </w:tblGrid>
      <w:tr w:rsidR="004B1CB4" w:rsidRPr="00A70738" w:rsidTr="00E42344">
        <w:tc>
          <w:tcPr>
            <w:tcW w:w="3192" w:type="dxa"/>
          </w:tcPr>
          <w:p w:rsidR="004B1CB4" w:rsidRPr="00A70738" w:rsidRDefault="004B1CB4" w:rsidP="00E42344">
            <w:pPr>
              <w:jc w:val="both"/>
              <w:rPr>
                <w:rFonts w:ascii="Times New Roman" w:hAnsi="Times New Roman" w:cs="Times New Roman"/>
                <w:color w:val="FF0000"/>
                <w:sz w:val="24"/>
              </w:rPr>
            </w:pPr>
            <w:r w:rsidRPr="00A70738">
              <w:rPr>
                <w:rFonts w:ascii="Times New Roman" w:hAnsi="Times New Roman" w:cs="Times New Roman"/>
                <w:color w:val="FF0000"/>
                <w:sz w:val="24"/>
              </w:rPr>
              <w:t>Data Entity</w:t>
            </w:r>
          </w:p>
        </w:tc>
        <w:tc>
          <w:tcPr>
            <w:tcW w:w="3192" w:type="dxa"/>
          </w:tcPr>
          <w:p w:rsidR="004B1CB4" w:rsidRPr="00A70738" w:rsidRDefault="004B1CB4" w:rsidP="00E42344">
            <w:pPr>
              <w:jc w:val="both"/>
              <w:rPr>
                <w:rFonts w:ascii="Times New Roman" w:hAnsi="Times New Roman" w:cs="Times New Roman"/>
                <w:color w:val="FF0000"/>
                <w:sz w:val="24"/>
              </w:rPr>
            </w:pPr>
            <w:r w:rsidRPr="00A70738">
              <w:rPr>
                <w:rFonts w:ascii="Times New Roman" w:hAnsi="Times New Roman" w:cs="Times New Roman"/>
                <w:color w:val="FF0000"/>
                <w:sz w:val="24"/>
              </w:rPr>
              <w:t>CRUD</w:t>
            </w:r>
          </w:p>
        </w:tc>
        <w:tc>
          <w:tcPr>
            <w:tcW w:w="3534" w:type="dxa"/>
          </w:tcPr>
          <w:p w:rsidR="004B1CB4" w:rsidRPr="00A70738" w:rsidRDefault="004B1CB4" w:rsidP="00E42344">
            <w:pPr>
              <w:jc w:val="both"/>
              <w:rPr>
                <w:rFonts w:ascii="Times New Roman" w:hAnsi="Times New Roman" w:cs="Times New Roman"/>
                <w:color w:val="FF0000"/>
                <w:sz w:val="24"/>
              </w:rPr>
            </w:pPr>
            <w:r w:rsidRPr="00A70738">
              <w:rPr>
                <w:rFonts w:ascii="Times New Roman" w:hAnsi="Times New Roman" w:cs="Times New Roman"/>
                <w:color w:val="FF0000"/>
                <w:sz w:val="24"/>
              </w:rPr>
              <w:t>Resulting Use case</w:t>
            </w:r>
          </w:p>
        </w:tc>
      </w:tr>
      <w:tr w:rsidR="004B1CB4" w:rsidRPr="00A70738" w:rsidTr="00E42344">
        <w:tc>
          <w:tcPr>
            <w:tcW w:w="3192" w:type="dxa"/>
          </w:tcPr>
          <w:p w:rsidR="004B1CB4" w:rsidRPr="00A70738" w:rsidRDefault="004B1CB4" w:rsidP="00E42344">
            <w:pPr>
              <w:jc w:val="center"/>
              <w:rPr>
                <w:rFonts w:ascii="Times New Roman" w:hAnsi="Times New Roman" w:cs="Times New Roman"/>
                <w:sz w:val="24"/>
              </w:rPr>
            </w:pPr>
          </w:p>
          <w:p w:rsidR="004B1CB4" w:rsidRPr="00A70738" w:rsidRDefault="004B1CB4" w:rsidP="00E42344">
            <w:pPr>
              <w:jc w:val="center"/>
              <w:rPr>
                <w:rFonts w:ascii="Times New Roman" w:hAnsi="Times New Roman" w:cs="Times New Roman"/>
                <w:sz w:val="24"/>
              </w:rPr>
            </w:pPr>
          </w:p>
          <w:p w:rsidR="004B1CB4" w:rsidRPr="00A70738" w:rsidRDefault="004B1CB4" w:rsidP="00E42344">
            <w:pPr>
              <w:jc w:val="center"/>
              <w:rPr>
                <w:rFonts w:ascii="Times New Roman" w:hAnsi="Times New Roman" w:cs="Times New Roman"/>
                <w:sz w:val="24"/>
              </w:rPr>
            </w:pPr>
            <w:r w:rsidRPr="00A70738">
              <w:rPr>
                <w:rFonts w:ascii="Times New Roman" w:hAnsi="Times New Roman" w:cs="Times New Roman"/>
                <w:sz w:val="24"/>
              </w:rPr>
              <w:t>Student</w:t>
            </w:r>
          </w:p>
        </w:tc>
        <w:tc>
          <w:tcPr>
            <w:tcW w:w="3192" w:type="dxa"/>
          </w:tcPr>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Create</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Read/Report</w:t>
            </w:r>
          </w:p>
          <w:p w:rsidR="004B1CB4" w:rsidRPr="00A70738" w:rsidRDefault="004B1CB4" w:rsidP="00E42344">
            <w:pPr>
              <w:jc w:val="both"/>
              <w:rPr>
                <w:rFonts w:ascii="Times New Roman" w:hAnsi="Times New Roman" w:cs="Times New Roman"/>
                <w:sz w:val="24"/>
              </w:rPr>
            </w:pP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Update</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Delete</w:t>
            </w:r>
          </w:p>
        </w:tc>
        <w:tc>
          <w:tcPr>
            <w:tcW w:w="3534" w:type="dxa"/>
          </w:tcPr>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Add new Student</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Find new Student</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Generate Student Reserve list</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Update Student Information</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Delete Passed out student</w:t>
            </w:r>
          </w:p>
        </w:tc>
      </w:tr>
      <w:tr w:rsidR="004B1CB4" w:rsidRPr="00A70738" w:rsidTr="00E42344">
        <w:tc>
          <w:tcPr>
            <w:tcW w:w="3192" w:type="dxa"/>
          </w:tcPr>
          <w:p w:rsidR="004B1CB4" w:rsidRPr="00A70738" w:rsidRDefault="004B1CB4" w:rsidP="00E42344">
            <w:pPr>
              <w:jc w:val="center"/>
              <w:rPr>
                <w:rFonts w:ascii="Times New Roman" w:hAnsi="Times New Roman" w:cs="Times New Roman"/>
                <w:sz w:val="24"/>
              </w:rPr>
            </w:pPr>
          </w:p>
          <w:p w:rsidR="004B1CB4" w:rsidRPr="00A70738" w:rsidRDefault="004B1CB4" w:rsidP="00E42344">
            <w:pPr>
              <w:jc w:val="center"/>
              <w:rPr>
                <w:rFonts w:ascii="Times New Roman" w:hAnsi="Times New Roman" w:cs="Times New Roman"/>
                <w:sz w:val="24"/>
              </w:rPr>
            </w:pPr>
          </w:p>
          <w:p w:rsidR="004B1CB4" w:rsidRPr="00A70738" w:rsidRDefault="004B1CB4" w:rsidP="00E42344">
            <w:pPr>
              <w:jc w:val="center"/>
              <w:rPr>
                <w:rFonts w:ascii="Times New Roman" w:hAnsi="Times New Roman" w:cs="Times New Roman"/>
                <w:sz w:val="24"/>
              </w:rPr>
            </w:pPr>
            <w:r w:rsidRPr="00A70738">
              <w:rPr>
                <w:rFonts w:ascii="Times New Roman" w:hAnsi="Times New Roman" w:cs="Times New Roman"/>
                <w:sz w:val="24"/>
              </w:rPr>
              <w:t>Book</w:t>
            </w:r>
          </w:p>
        </w:tc>
        <w:tc>
          <w:tcPr>
            <w:tcW w:w="3192" w:type="dxa"/>
          </w:tcPr>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Create</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Read/Report</w:t>
            </w:r>
          </w:p>
          <w:p w:rsidR="004B1CB4" w:rsidRPr="00A70738" w:rsidRDefault="004B1CB4" w:rsidP="00E42344">
            <w:pPr>
              <w:jc w:val="both"/>
              <w:rPr>
                <w:rFonts w:ascii="Times New Roman" w:hAnsi="Times New Roman" w:cs="Times New Roman"/>
                <w:sz w:val="24"/>
              </w:rPr>
            </w:pP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Update</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Delete</w:t>
            </w:r>
          </w:p>
        </w:tc>
        <w:tc>
          <w:tcPr>
            <w:tcW w:w="3534" w:type="dxa"/>
          </w:tcPr>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Add new Book</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View Books</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Search Books</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Update Book list</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Delete Books list</w:t>
            </w:r>
          </w:p>
        </w:tc>
      </w:tr>
      <w:tr w:rsidR="004B1CB4" w:rsidRPr="00A70738" w:rsidTr="00E42344">
        <w:tc>
          <w:tcPr>
            <w:tcW w:w="3192" w:type="dxa"/>
          </w:tcPr>
          <w:p w:rsidR="004B1CB4" w:rsidRPr="00A70738" w:rsidRDefault="004B1CB4" w:rsidP="00E42344">
            <w:pPr>
              <w:jc w:val="center"/>
              <w:rPr>
                <w:rFonts w:ascii="Times New Roman" w:hAnsi="Times New Roman" w:cs="Times New Roman"/>
                <w:sz w:val="24"/>
              </w:rPr>
            </w:pPr>
          </w:p>
          <w:p w:rsidR="004B1CB4" w:rsidRPr="00A70738" w:rsidRDefault="004B1CB4" w:rsidP="00E42344">
            <w:pPr>
              <w:jc w:val="center"/>
              <w:rPr>
                <w:rFonts w:ascii="Times New Roman" w:hAnsi="Times New Roman" w:cs="Times New Roman"/>
                <w:sz w:val="24"/>
              </w:rPr>
            </w:pPr>
          </w:p>
          <w:p w:rsidR="004B1CB4" w:rsidRPr="00A70738" w:rsidRDefault="004B1CB4" w:rsidP="00E42344">
            <w:pPr>
              <w:jc w:val="center"/>
              <w:rPr>
                <w:rFonts w:ascii="Times New Roman" w:hAnsi="Times New Roman" w:cs="Times New Roman"/>
                <w:sz w:val="24"/>
              </w:rPr>
            </w:pPr>
            <w:r w:rsidRPr="00A70738">
              <w:rPr>
                <w:rFonts w:ascii="Times New Roman" w:hAnsi="Times New Roman" w:cs="Times New Roman"/>
                <w:sz w:val="24"/>
              </w:rPr>
              <w:t>Librarian</w:t>
            </w:r>
          </w:p>
        </w:tc>
        <w:tc>
          <w:tcPr>
            <w:tcW w:w="3192" w:type="dxa"/>
          </w:tcPr>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Create</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Read/report</w:t>
            </w:r>
          </w:p>
          <w:p w:rsidR="004B1CB4" w:rsidRPr="00A70738" w:rsidRDefault="004B1CB4" w:rsidP="00E42344">
            <w:pPr>
              <w:jc w:val="both"/>
              <w:rPr>
                <w:rFonts w:ascii="Times New Roman" w:hAnsi="Times New Roman" w:cs="Times New Roman"/>
                <w:sz w:val="24"/>
              </w:rPr>
            </w:pP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Update</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Delete</w:t>
            </w:r>
          </w:p>
        </w:tc>
        <w:tc>
          <w:tcPr>
            <w:tcW w:w="3534" w:type="dxa"/>
          </w:tcPr>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Add new Books</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View Books</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Search Books</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Update Student/Book list</w:t>
            </w:r>
          </w:p>
          <w:p w:rsidR="004B1CB4" w:rsidRPr="00A70738" w:rsidRDefault="004B1CB4" w:rsidP="00E42344">
            <w:pPr>
              <w:jc w:val="both"/>
              <w:rPr>
                <w:rFonts w:ascii="Times New Roman" w:hAnsi="Times New Roman" w:cs="Times New Roman"/>
                <w:sz w:val="24"/>
              </w:rPr>
            </w:pPr>
            <w:r w:rsidRPr="00A70738">
              <w:rPr>
                <w:rFonts w:ascii="Times New Roman" w:hAnsi="Times New Roman" w:cs="Times New Roman"/>
                <w:sz w:val="24"/>
              </w:rPr>
              <w:t>Delete Student/Book list</w:t>
            </w:r>
          </w:p>
        </w:tc>
      </w:tr>
    </w:tbl>
    <w:p w:rsidR="004B1CB4" w:rsidRPr="00A70738" w:rsidRDefault="004B1CB4" w:rsidP="004B1CB4">
      <w:pPr>
        <w:jc w:val="both"/>
        <w:rPr>
          <w:rFonts w:ascii="Times New Roman" w:hAnsi="Times New Roman" w:cs="Times New Roman"/>
          <w:sz w:val="24"/>
        </w:rPr>
      </w:pPr>
    </w:p>
    <w:p w:rsidR="004B1CB4" w:rsidRPr="00A70738" w:rsidRDefault="004B1CB4" w:rsidP="004B1CB4">
      <w:pPr>
        <w:jc w:val="both"/>
        <w:rPr>
          <w:rFonts w:ascii="Times New Roman" w:hAnsi="Times New Roman" w:cs="Times New Roman"/>
          <w:sz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Aim: </w:t>
      </w:r>
      <w:r w:rsidRPr="0045070C">
        <w:rPr>
          <w:rFonts w:ascii="Times New Roman" w:hAnsi="Times New Roman" w:cs="Times New Roman"/>
          <w:sz w:val="24"/>
          <w:szCs w:val="24"/>
        </w:rPr>
        <w:t xml:space="preserve">To </w:t>
      </w:r>
      <w:r>
        <w:rPr>
          <w:rFonts w:ascii="Times New Roman" w:hAnsi="Times New Roman" w:cs="Times New Roman"/>
          <w:sz w:val="24"/>
          <w:szCs w:val="24"/>
        </w:rPr>
        <w:t xml:space="preserve">draw use case diagram for </w:t>
      </w:r>
      <w:r w:rsidRPr="0045070C">
        <w:rPr>
          <w:rFonts w:ascii="Times New Roman" w:hAnsi="Times New Roman" w:cs="Times New Roman"/>
          <w:sz w:val="24"/>
          <w:szCs w:val="24"/>
        </w:rPr>
        <w:t xml:space="preserve">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sidRPr="0045070C">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Procedure: </w:t>
      </w:r>
      <w:r w:rsidRPr="0045070C">
        <w:rPr>
          <w:rFonts w:ascii="Times New Roman" w:hAnsi="Times New Roman" w:cs="Times New Roman"/>
          <w:sz w:val="24"/>
          <w:szCs w:val="24"/>
        </w:rPr>
        <w:t xml:space="preserve">Draw and drop the actors and usecase from browser window into the diagram window. Associate the usecases and actors.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Description: </w:t>
      </w:r>
      <w:r w:rsidRPr="0045070C">
        <w:rPr>
          <w:rFonts w:ascii="Times New Roman" w:hAnsi="Times New Roman" w:cs="Times New Roman"/>
          <w:sz w:val="24"/>
          <w:szCs w:val="24"/>
        </w:rPr>
        <w:t xml:space="preserve">An usecase diagram is a description of set of sequence of actions including variants that the system performs which yields an observable result of value to an actor.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The usecase diagram of library system contains two actions majorly. The librarian and the member.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The member may be either a student or staff. The member interacts with a set of usecases where he can enter library, register details, search, barrow,reserve items and also can pay the fine</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The librarian checks the details, issues books, placing or cancelling orders and also he collects the fine.</w:t>
      </w:r>
    </w:p>
    <w:p w:rsidR="004B1CB4" w:rsidRPr="0045070C" w:rsidRDefault="004B1CB4" w:rsidP="004B1CB4">
      <w:pPr>
        <w:spacing w:line="360" w:lineRule="auto"/>
        <w:jc w:val="both"/>
        <w:rPr>
          <w:rFonts w:ascii="Times New Roman" w:hAnsi="Times New Roman" w:cs="Times New Roman"/>
          <w:i/>
          <w:iCs/>
          <w:sz w:val="24"/>
          <w:szCs w:val="24"/>
        </w:rPr>
      </w:pPr>
      <w:r w:rsidRPr="0045070C">
        <w:rPr>
          <w:rFonts w:ascii="Times New Roman" w:hAnsi="Times New Roman" w:cs="Times New Roman"/>
          <w:b/>
          <w:bCs/>
          <w:sz w:val="24"/>
          <w:szCs w:val="24"/>
        </w:rPr>
        <w:t xml:space="preserve">Result: </w:t>
      </w:r>
      <w:r w:rsidRPr="0045070C">
        <w:rPr>
          <w:rFonts w:ascii="Times New Roman" w:hAnsi="Times New Roman" w:cs="Times New Roman"/>
          <w:sz w:val="24"/>
          <w:szCs w:val="24"/>
        </w:rPr>
        <w:t>We have successfully worked with the unified library application. Use case diagram for library application in use case</w:t>
      </w: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i/>
          <w:iCs/>
          <w:noProof/>
          <w:sz w:val="24"/>
          <w:szCs w:val="24"/>
          <w:lang w:val="en-US" w:eastAsia="en-US"/>
        </w:rPr>
        <w:drawing>
          <wp:inline distT="0" distB="0" distL="0" distR="0">
            <wp:extent cx="5732145" cy="5350607"/>
            <wp:effectExtent l="19050" t="0" r="1905" b="0"/>
            <wp:docPr id="40" name="Picture 49" descr="library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brary_usecas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5350607"/>
                    </a:xfrm>
                    <a:prstGeom prst="rect">
                      <a:avLst/>
                    </a:prstGeom>
                    <a:noFill/>
                    <a:ln>
                      <a:noFill/>
                    </a:ln>
                  </pic:spPr>
                </pic:pic>
              </a:graphicData>
            </a:graphic>
          </wp:inline>
        </w:drawing>
      </w:r>
    </w:p>
    <w:p w:rsidR="004B1CB4" w:rsidRPr="0045070C" w:rsidRDefault="008C1E9C" w:rsidP="004B1CB4">
      <w:pPr>
        <w:spacing w:line="360" w:lineRule="auto"/>
        <w:jc w:val="center"/>
        <w:rPr>
          <w:rFonts w:ascii="Times New Roman" w:hAnsi="Times New Roman" w:cs="Times New Roman"/>
          <w:sz w:val="24"/>
          <w:szCs w:val="24"/>
        </w:rPr>
      </w:pPr>
      <w:r>
        <w:rPr>
          <w:rFonts w:ascii="Times New Roman" w:hAnsi="Times New Roman" w:cs="Times New Roman"/>
          <w:sz w:val="24"/>
          <w:szCs w:val="24"/>
        </w:rPr>
        <w:t>Fig: U</w:t>
      </w:r>
      <w:r w:rsidR="004B1CB4">
        <w:rPr>
          <w:rFonts w:ascii="Times New Roman" w:hAnsi="Times New Roman" w:cs="Times New Roman"/>
          <w:sz w:val="24"/>
          <w:szCs w:val="24"/>
        </w:rPr>
        <w:t>se case diagram</w:t>
      </w:r>
    </w:p>
    <w:p w:rsidR="004B1CB4" w:rsidRPr="00BD48C1" w:rsidRDefault="004B1CB4" w:rsidP="004B1CB4">
      <w:pPr>
        <w:spacing w:line="360" w:lineRule="auto"/>
        <w:jc w:val="both"/>
      </w:pPr>
    </w:p>
    <w:p w:rsidR="004B1CB4" w:rsidRPr="00C77E89" w:rsidRDefault="004B1CB4" w:rsidP="004B1CB4">
      <w:pPr>
        <w:pStyle w:val="Heading7"/>
        <w:spacing w:line="360" w:lineRule="auto"/>
        <w:jc w:val="both"/>
        <w:rPr>
          <w:rFonts w:ascii="Times New Roman" w:hAnsi="Times New Roman" w:cs="Times New Roman"/>
          <w:b/>
          <w:i w:val="0"/>
          <w:color w:val="000000" w:themeColor="text1"/>
          <w:sz w:val="24"/>
          <w:szCs w:val="24"/>
        </w:rPr>
      </w:pPr>
      <w:r w:rsidRPr="00C77E89">
        <w:rPr>
          <w:rFonts w:ascii="Times New Roman" w:hAnsi="Times New Roman" w:cs="Times New Roman"/>
          <w:b/>
          <w:i w:val="0"/>
          <w:color w:val="000000" w:themeColor="text1"/>
          <w:sz w:val="24"/>
          <w:szCs w:val="24"/>
        </w:rPr>
        <w:t>Actors</w:t>
      </w:r>
    </w:p>
    <w:p w:rsidR="004B1CB4" w:rsidRPr="0045070C" w:rsidRDefault="004B1CB4" w:rsidP="004B1CB4">
      <w:pPr>
        <w:numPr>
          <w:ilvl w:val="0"/>
          <w:numId w:val="34"/>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LibraryStaff</w:t>
      </w:r>
    </w:p>
    <w:p w:rsidR="004B1CB4" w:rsidRPr="0045070C" w:rsidRDefault="004B1CB4" w:rsidP="004B1CB4">
      <w:pPr>
        <w:numPr>
          <w:ilvl w:val="0"/>
          <w:numId w:val="34"/>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Librarian</w:t>
      </w:r>
    </w:p>
    <w:p w:rsidR="004B1CB4" w:rsidRPr="0045070C" w:rsidRDefault="004B1CB4" w:rsidP="004B1CB4">
      <w:pPr>
        <w:numPr>
          <w:ilvl w:val="0"/>
          <w:numId w:val="34"/>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Borrower</w:t>
      </w:r>
    </w:p>
    <w:p w:rsidR="004B1CB4" w:rsidRPr="0045070C" w:rsidRDefault="004B1CB4" w:rsidP="004B1CB4">
      <w:pPr>
        <w:numPr>
          <w:ilvl w:val="0"/>
          <w:numId w:val="34"/>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Staff</w:t>
      </w:r>
    </w:p>
    <w:p w:rsidR="004B1CB4" w:rsidRPr="0045070C" w:rsidRDefault="004B1CB4" w:rsidP="004B1CB4">
      <w:pPr>
        <w:numPr>
          <w:ilvl w:val="0"/>
          <w:numId w:val="34"/>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Student</w:t>
      </w:r>
    </w:p>
    <w:p w:rsidR="004B1CB4" w:rsidRPr="0045070C" w:rsidRDefault="004B1CB4" w:rsidP="004B1CB4">
      <w:pPr>
        <w:numPr>
          <w:ilvl w:val="0"/>
          <w:numId w:val="34"/>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LibraryDatabase</w:t>
      </w:r>
    </w:p>
    <w:p w:rsidR="004B1CB4" w:rsidRDefault="004B1CB4" w:rsidP="004B1CB4">
      <w:pPr>
        <w:pStyle w:val="NormalWeb"/>
        <w:spacing w:line="360" w:lineRule="auto"/>
        <w:ind w:left="0"/>
        <w:jc w:val="both"/>
        <w:rPr>
          <w:rFonts w:ascii="Times New Roman" w:hAnsi="Times New Roman" w:cs="Times New Roman"/>
          <w:b/>
          <w:bCs/>
        </w:rPr>
      </w:pPr>
    </w:p>
    <w:p w:rsidR="004B1CB4" w:rsidRPr="00C77E89" w:rsidRDefault="004B1CB4" w:rsidP="004B1CB4">
      <w:pPr>
        <w:pStyle w:val="NormalWeb"/>
        <w:spacing w:line="360" w:lineRule="auto"/>
        <w:ind w:left="0"/>
        <w:jc w:val="both"/>
        <w:rPr>
          <w:rFonts w:ascii="Times New Roman" w:hAnsi="Times New Roman" w:cs="Times New Roman"/>
          <w:b/>
          <w:bCs/>
        </w:rPr>
      </w:pPr>
      <w:r w:rsidRPr="00C77E89">
        <w:rPr>
          <w:rFonts w:ascii="Times New Roman" w:hAnsi="Times New Roman" w:cs="Times New Roman"/>
          <w:b/>
          <w:bCs/>
        </w:rPr>
        <w:t>Use Cases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Searchbooks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Login</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AddBooks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DeleteBooks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UpdateBookStatus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UserMaintenance</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IssueBook</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FineCollection</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LibraryRules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ReserveBooks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RenewBooks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FeedBack</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BorrowItems</w:t>
      </w:r>
    </w:p>
    <w:p w:rsidR="004B1CB4" w:rsidRPr="0045070C"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NewBookRequest</w:t>
      </w:r>
    </w:p>
    <w:p w:rsidR="004B1CB4" w:rsidRPr="008F05AD" w:rsidRDefault="004B1CB4" w:rsidP="004B1CB4">
      <w:pPr>
        <w:numPr>
          <w:ilvl w:val="0"/>
          <w:numId w:val="35"/>
        </w:numPr>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PrepareLibraryDatabase</w:t>
      </w:r>
    </w:p>
    <w:p w:rsidR="004B1CB4" w:rsidRPr="00C77E89" w:rsidRDefault="004B1CB4" w:rsidP="004B1CB4">
      <w:pPr>
        <w:pStyle w:val="Heading4"/>
        <w:spacing w:line="360" w:lineRule="auto"/>
        <w:jc w:val="both"/>
        <w:rPr>
          <w:rFonts w:ascii="Times New Roman" w:hAnsi="Times New Roman" w:cs="Times New Roman"/>
          <w:bCs w:val="0"/>
          <w:i w:val="0"/>
          <w:color w:val="auto"/>
          <w:sz w:val="24"/>
        </w:rPr>
      </w:pPr>
      <w:r w:rsidRPr="00C77E89">
        <w:rPr>
          <w:rFonts w:ascii="Times New Roman" w:hAnsi="Times New Roman" w:cs="Times New Roman"/>
          <w:i w:val="0"/>
          <w:color w:val="auto"/>
          <w:sz w:val="24"/>
        </w:rPr>
        <w:t>Search Use Case</w:t>
      </w:r>
    </w:p>
    <w:p w:rsidR="004B1CB4" w:rsidRPr="00310FC7" w:rsidRDefault="004B1CB4" w:rsidP="004B1CB4">
      <w:pPr>
        <w:pStyle w:val="NormalWeb"/>
        <w:spacing w:line="360" w:lineRule="auto"/>
        <w:jc w:val="both"/>
        <w:rPr>
          <w:rFonts w:ascii="Times New Roman" w:hAnsi="Times New Roman" w:cs="Times New Roman"/>
        </w:rPr>
      </w:pPr>
      <w:r w:rsidRPr="00310FC7">
        <w:rPr>
          <w:rFonts w:ascii="Times New Roman" w:hAnsi="Times New Roman" w:cs="Times New Roman"/>
        </w:rPr>
        <w:t xml:space="preserve">A search use case is started when the user, either library staff or borrower initiates the operation. </w:t>
      </w:r>
    </w:p>
    <w:p w:rsidR="004B1CB4" w:rsidRPr="00C77E89" w:rsidRDefault="004B1CB4" w:rsidP="004B1CB4">
      <w:pPr>
        <w:pStyle w:val="Heading4"/>
        <w:spacing w:line="360" w:lineRule="auto"/>
        <w:jc w:val="both"/>
        <w:rPr>
          <w:rFonts w:ascii="Times New Roman" w:hAnsi="Times New Roman" w:cs="Times New Roman"/>
          <w:bCs w:val="0"/>
          <w:i w:val="0"/>
          <w:color w:val="000000" w:themeColor="text1"/>
          <w:sz w:val="24"/>
        </w:rPr>
      </w:pPr>
      <w:r w:rsidRPr="00C77E89">
        <w:rPr>
          <w:rFonts w:ascii="Times New Roman" w:hAnsi="Times New Roman" w:cs="Times New Roman"/>
          <w:i w:val="0"/>
          <w:color w:val="000000" w:themeColor="text1"/>
          <w:sz w:val="24"/>
        </w:rPr>
        <w:t>Issue Use Case</w:t>
      </w:r>
    </w:p>
    <w:p w:rsidR="004B1CB4" w:rsidRPr="00310FC7" w:rsidRDefault="004B1CB4" w:rsidP="004B1CB4">
      <w:pPr>
        <w:pStyle w:val="NormalWeb"/>
        <w:spacing w:line="360" w:lineRule="auto"/>
        <w:jc w:val="both"/>
        <w:rPr>
          <w:rFonts w:ascii="Times New Roman" w:hAnsi="Times New Roman" w:cs="Times New Roman"/>
        </w:rPr>
      </w:pPr>
      <w:r w:rsidRPr="00310FC7">
        <w:rPr>
          <w:rFonts w:ascii="Times New Roman" w:hAnsi="Times New Roman" w:cs="Times New Roman"/>
        </w:rPr>
        <w:t>A issue operation is invoked by librarian. After validating user and searching is successful the book is issued with due date.</w:t>
      </w:r>
    </w:p>
    <w:p w:rsidR="004B1CB4" w:rsidRPr="00C77E89" w:rsidRDefault="004B1CB4" w:rsidP="004B1CB4">
      <w:pPr>
        <w:pStyle w:val="Heading4"/>
        <w:spacing w:line="360" w:lineRule="auto"/>
        <w:jc w:val="both"/>
        <w:rPr>
          <w:rFonts w:ascii="Times New Roman" w:hAnsi="Times New Roman" w:cs="Times New Roman"/>
          <w:b w:val="0"/>
          <w:bCs w:val="0"/>
          <w:i w:val="0"/>
          <w:color w:val="000000" w:themeColor="text1"/>
          <w:sz w:val="24"/>
        </w:rPr>
      </w:pPr>
      <w:r w:rsidRPr="00C77E89">
        <w:rPr>
          <w:rFonts w:ascii="Times New Roman" w:hAnsi="Times New Roman" w:cs="Times New Roman"/>
          <w:i w:val="0"/>
          <w:color w:val="000000" w:themeColor="text1"/>
          <w:sz w:val="24"/>
        </w:rPr>
        <w:t>Return Use Case</w:t>
      </w:r>
    </w:p>
    <w:p w:rsidR="004B1CB4" w:rsidRPr="00310FC7" w:rsidRDefault="004B1CB4" w:rsidP="004B1CB4">
      <w:pPr>
        <w:pStyle w:val="NormalWeb"/>
        <w:spacing w:line="360" w:lineRule="auto"/>
        <w:jc w:val="both"/>
        <w:rPr>
          <w:rFonts w:ascii="Times New Roman" w:hAnsi="Times New Roman" w:cs="Times New Roman"/>
        </w:rPr>
      </w:pPr>
      <w:r w:rsidRPr="00310FC7">
        <w:rPr>
          <w:rFonts w:ascii="Times New Roman" w:hAnsi="Times New Roman" w:cs="Times New Roman"/>
        </w:rPr>
        <w:t>A return operation is initiated by user. The librarian has to updateBookStatus and FineCollection if necessary</w:t>
      </w:r>
    </w:p>
    <w:p w:rsidR="004B1CB4" w:rsidRPr="00C77E89" w:rsidRDefault="004B1CB4" w:rsidP="004B1CB4">
      <w:pPr>
        <w:pStyle w:val="Heading4"/>
        <w:spacing w:line="360" w:lineRule="auto"/>
        <w:jc w:val="both"/>
        <w:rPr>
          <w:rFonts w:ascii="Times New Roman" w:hAnsi="Times New Roman" w:cs="Times New Roman"/>
          <w:b w:val="0"/>
          <w:bCs w:val="0"/>
          <w:i w:val="0"/>
          <w:color w:val="000000" w:themeColor="text1"/>
          <w:sz w:val="24"/>
        </w:rPr>
      </w:pPr>
      <w:r w:rsidRPr="00C77E89">
        <w:rPr>
          <w:rFonts w:ascii="Times New Roman" w:hAnsi="Times New Roman" w:cs="Times New Roman"/>
          <w:i w:val="0"/>
          <w:color w:val="000000" w:themeColor="text1"/>
          <w:sz w:val="24"/>
        </w:rPr>
        <w:t>Renew Use Case</w:t>
      </w:r>
    </w:p>
    <w:p w:rsidR="004B1CB4" w:rsidRPr="008F05AD" w:rsidRDefault="004B1CB4" w:rsidP="004B1CB4">
      <w:pPr>
        <w:pStyle w:val="NormalWeb"/>
        <w:spacing w:line="360" w:lineRule="auto"/>
        <w:jc w:val="both"/>
        <w:rPr>
          <w:rFonts w:ascii="Times New Roman" w:hAnsi="Times New Roman" w:cs="Times New Roman"/>
        </w:rPr>
      </w:pPr>
      <w:r w:rsidRPr="00310FC7">
        <w:rPr>
          <w:rFonts w:ascii="Times New Roman" w:hAnsi="Times New Roman" w:cs="Times New Roman"/>
        </w:rPr>
        <w:t>A renew operation is also initiated by user. The librarian has to update Book Status</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Aim : </w:t>
      </w:r>
      <w:r>
        <w:rPr>
          <w:rFonts w:ascii="Times New Roman" w:hAnsi="Times New Roman" w:cs="Times New Roman"/>
          <w:sz w:val="24"/>
          <w:szCs w:val="24"/>
        </w:rPr>
        <w:t>The</w:t>
      </w:r>
      <w:r w:rsidR="00E42344">
        <w:rPr>
          <w:rFonts w:ascii="Times New Roman" w:hAnsi="Times New Roman" w:cs="Times New Roman"/>
          <w:sz w:val="24"/>
          <w:szCs w:val="24"/>
        </w:rPr>
        <w:t xml:space="preserve"> </w:t>
      </w:r>
      <w:r>
        <w:rPr>
          <w:rFonts w:ascii="Times New Roman" w:hAnsi="Times New Roman" w:cs="Times New Roman"/>
          <w:sz w:val="24"/>
          <w:szCs w:val="24"/>
        </w:rPr>
        <w:t xml:space="preserve">activity diagram for </w:t>
      </w:r>
      <w:r w:rsidRPr="0045070C">
        <w:rPr>
          <w:rFonts w:ascii="Times New Roman" w:hAnsi="Times New Roman" w:cs="Times New Roman"/>
          <w:sz w:val="24"/>
          <w:szCs w:val="24"/>
        </w:rPr>
        <w:t xml:space="preserve">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sidRPr="0045070C">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Procedure</w:t>
      </w:r>
      <w:r w:rsidRPr="0045070C">
        <w:rPr>
          <w:rFonts w:ascii="Times New Roman" w:hAnsi="Times New Roman" w:cs="Times New Roman"/>
          <w:sz w:val="24"/>
          <w:szCs w:val="24"/>
        </w:rPr>
        <w:t xml:space="preserve">: Create a new package from the database and name it as a activity diagram from the toolbar, select the required tools and make corresponding connections. </w:t>
      </w:r>
    </w:p>
    <w:p w:rsidR="004B1CB4" w:rsidRPr="0045070C" w:rsidRDefault="004B1CB4" w:rsidP="004B1CB4">
      <w:pPr>
        <w:spacing w:line="360" w:lineRule="auto"/>
        <w:ind w:right="720"/>
        <w:jc w:val="both"/>
        <w:rPr>
          <w:rFonts w:ascii="Times New Roman" w:hAnsi="Times New Roman" w:cs="Times New Roman"/>
          <w:sz w:val="24"/>
          <w:szCs w:val="24"/>
          <w:u w:val="single"/>
        </w:rPr>
      </w:pPr>
      <w:r w:rsidRPr="0045070C">
        <w:rPr>
          <w:rFonts w:ascii="Times New Roman" w:hAnsi="Times New Roman" w:cs="Times New Roman"/>
          <w:b/>
          <w:bCs/>
          <w:sz w:val="24"/>
          <w:szCs w:val="24"/>
        </w:rPr>
        <w:t>Description:</w:t>
      </w:r>
    </w:p>
    <w:p w:rsidR="004B1CB4" w:rsidRPr="0045070C" w:rsidRDefault="004B1CB4" w:rsidP="004B1CB4">
      <w:pPr>
        <w:pStyle w:val="ListParagraph"/>
        <w:numPr>
          <w:ilvl w:val="0"/>
          <w:numId w:val="36"/>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Select the object that have high level responsibilities.</w:t>
      </w:r>
    </w:p>
    <w:p w:rsidR="004B1CB4" w:rsidRPr="0045070C" w:rsidRDefault="004B1CB4" w:rsidP="004B1CB4">
      <w:pPr>
        <w:pStyle w:val="ListParagraph"/>
        <w:numPr>
          <w:ilvl w:val="0"/>
          <w:numId w:val="36"/>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These objects may be real or abstract. In either case, create  a swim lane for each important object.</w:t>
      </w:r>
    </w:p>
    <w:p w:rsidR="004B1CB4" w:rsidRPr="0045070C" w:rsidRDefault="004B1CB4" w:rsidP="004B1CB4">
      <w:pPr>
        <w:pStyle w:val="ListParagraph"/>
        <w:numPr>
          <w:ilvl w:val="0"/>
          <w:numId w:val="37"/>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Identify the precondition of initial state and post conditions of final state.</w:t>
      </w:r>
    </w:p>
    <w:p w:rsidR="004B1CB4" w:rsidRPr="0045070C" w:rsidRDefault="004B1CB4" w:rsidP="004B1CB4">
      <w:pPr>
        <w:pStyle w:val="ListParagraph"/>
        <w:numPr>
          <w:ilvl w:val="0"/>
          <w:numId w:val="37"/>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Beginning at initial state, specify the activities and actions and render them as activity states or action states.</w:t>
      </w:r>
    </w:p>
    <w:p w:rsidR="004B1CB4" w:rsidRPr="0045070C" w:rsidRDefault="004B1CB4" w:rsidP="004B1CB4">
      <w:pPr>
        <w:pStyle w:val="ListParagraph"/>
        <w:numPr>
          <w:ilvl w:val="0"/>
          <w:numId w:val="37"/>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For complicated actions, or for a set of actions that appear multiple times, collapse these states and provide separate activity diagram.</w:t>
      </w:r>
    </w:p>
    <w:p w:rsidR="004B1CB4" w:rsidRPr="0045070C" w:rsidRDefault="004B1CB4" w:rsidP="004B1CB4">
      <w:pPr>
        <w:pStyle w:val="ListParagraph"/>
        <w:numPr>
          <w:ilvl w:val="0"/>
          <w:numId w:val="37"/>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Render the transitions that connect these activities and action states.</w:t>
      </w:r>
    </w:p>
    <w:p w:rsidR="004B1CB4" w:rsidRPr="0045070C" w:rsidRDefault="004B1CB4" w:rsidP="004B1CB4">
      <w:pPr>
        <w:pStyle w:val="ListParagraph"/>
        <w:numPr>
          <w:ilvl w:val="0"/>
          <w:numId w:val="37"/>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Start with sequential flows; consider branching, fork and joining.</w:t>
      </w:r>
    </w:p>
    <w:p w:rsidR="004B1CB4" w:rsidRDefault="004B1CB4" w:rsidP="004B1CB4">
      <w:pPr>
        <w:pStyle w:val="ListParagraph"/>
        <w:numPr>
          <w:ilvl w:val="0"/>
          <w:numId w:val="37"/>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Adorn with notes tagged values and so on.</w:t>
      </w:r>
    </w:p>
    <w:p w:rsidR="004B1CB4" w:rsidRDefault="004B1CB4" w:rsidP="004B1CB4">
      <w:pPr>
        <w:spacing w:line="360" w:lineRule="auto"/>
        <w:jc w:val="both"/>
        <w:rPr>
          <w:rFonts w:ascii="Times New Roman" w:hAnsi="Times New Roman" w:cs="Times New Roman"/>
          <w:b/>
          <w:bCs/>
          <w:sz w:val="24"/>
          <w:szCs w:val="24"/>
        </w:rPr>
      </w:pPr>
    </w:p>
    <w:p w:rsidR="004B1CB4" w:rsidRPr="00A32328" w:rsidRDefault="004B1CB4" w:rsidP="004B1CB4">
      <w:pPr>
        <w:spacing w:line="360" w:lineRule="auto"/>
        <w:jc w:val="both"/>
        <w:rPr>
          <w:rFonts w:ascii="Times New Roman" w:hAnsi="Times New Roman" w:cs="Times New Roman"/>
          <w:sz w:val="24"/>
          <w:szCs w:val="24"/>
        </w:rPr>
      </w:pPr>
      <w:r w:rsidRPr="00A32328">
        <w:rPr>
          <w:rFonts w:ascii="Times New Roman" w:hAnsi="Times New Roman" w:cs="Times New Roman"/>
          <w:b/>
          <w:bCs/>
          <w:sz w:val="24"/>
          <w:szCs w:val="24"/>
        </w:rPr>
        <w:t xml:space="preserve">Result: </w:t>
      </w:r>
      <w:r w:rsidRPr="00A32328">
        <w:rPr>
          <w:rFonts w:ascii="Times New Roman" w:hAnsi="Times New Roman" w:cs="Times New Roman"/>
          <w:sz w:val="24"/>
          <w:szCs w:val="24"/>
        </w:rPr>
        <w:t xml:space="preserve">We have successfully worked with the </w:t>
      </w:r>
      <w:r>
        <w:rPr>
          <w:rFonts w:ascii="Times New Roman" w:hAnsi="Times New Roman" w:cs="Times New Roman"/>
          <w:sz w:val="24"/>
          <w:szCs w:val="24"/>
        </w:rPr>
        <w:t xml:space="preserve">activity </w:t>
      </w:r>
      <w:r w:rsidRPr="00A32328">
        <w:rPr>
          <w:rFonts w:ascii="Times New Roman" w:hAnsi="Times New Roman" w:cs="Times New Roman"/>
          <w:sz w:val="24"/>
          <w:szCs w:val="24"/>
        </w:rPr>
        <w:t xml:space="preserve">diagram </w:t>
      </w:r>
      <w:r>
        <w:rPr>
          <w:rFonts w:ascii="Times New Roman" w:hAnsi="Times New Roman" w:cs="Times New Roman"/>
          <w:sz w:val="24"/>
          <w:szCs w:val="24"/>
        </w:rPr>
        <w:t xml:space="preserve">for unified library </w:t>
      </w:r>
      <w:r w:rsidRPr="00A32328">
        <w:rPr>
          <w:rFonts w:ascii="Times New Roman" w:hAnsi="Times New Roman" w:cs="Times New Roman"/>
          <w:sz w:val="24"/>
          <w:szCs w:val="24"/>
        </w:rPr>
        <w:t xml:space="preserve">application. </w:t>
      </w:r>
    </w:p>
    <w:p w:rsidR="004B1CB4" w:rsidRPr="0045070C" w:rsidRDefault="004B1CB4" w:rsidP="004B1CB4">
      <w:pPr>
        <w:pStyle w:val="ListParagraph"/>
        <w:suppressAutoHyphens/>
        <w:spacing w:after="0"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u w:val="single"/>
        </w:rPr>
      </w:pPr>
      <w:r w:rsidRPr="0045070C">
        <w:rPr>
          <w:rFonts w:ascii="Times New Roman" w:hAnsi="Times New Roman" w:cs="Times New Roman"/>
          <w:noProof/>
          <w:sz w:val="24"/>
          <w:szCs w:val="24"/>
          <w:u w:val="single"/>
          <w:lang w:val="en-US" w:eastAsia="en-US"/>
        </w:rPr>
        <w:drawing>
          <wp:inline distT="0" distB="0" distL="0" distR="0">
            <wp:extent cx="5734386" cy="6425031"/>
            <wp:effectExtent l="19050" t="0" r="0" b="0"/>
            <wp:docPr id="41" name="Picture 43" descr="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activity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6422520"/>
                    </a:xfrm>
                    <a:prstGeom prst="rect">
                      <a:avLst/>
                    </a:prstGeom>
                    <a:noFill/>
                    <a:ln>
                      <a:noFill/>
                    </a:ln>
                  </pic:spPr>
                </pic:pic>
              </a:graphicData>
            </a:graphic>
          </wp:inline>
        </w:drawing>
      </w: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center"/>
        <w:rPr>
          <w:rFonts w:ascii="Times New Roman" w:hAnsi="Times New Roman" w:cs="Times New Roman"/>
          <w:sz w:val="24"/>
          <w:szCs w:val="24"/>
        </w:rPr>
      </w:pPr>
      <w:r>
        <w:rPr>
          <w:rFonts w:ascii="Times New Roman" w:hAnsi="Times New Roman" w:cs="Times New Roman"/>
          <w:sz w:val="24"/>
          <w:szCs w:val="24"/>
        </w:rPr>
        <w:t>Fig: Activity diagram</w:t>
      </w:r>
    </w:p>
    <w:p w:rsidR="004B1CB4"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Default="004B1CB4" w:rsidP="004B1CB4">
      <w:pPr>
        <w:pStyle w:val="NormalWeb"/>
        <w:spacing w:line="360" w:lineRule="auto"/>
        <w:ind w:left="0"/>
        <w:jc w:val="both"/>
        <w:rPr>
          <w:b/>
          <w:bCs/>
        </w:rPr>
      </w:pPr>
    </w:p>
    <w:p w:rsidR="004B1CB4" w:rsidRPr="00C94A87" w:rsidRDefault="004B1CB4" w:rsidP="004B1CB4">
      <w:pPr>
        <w:pStyle w:val="NormalWeb"/>
        <w:spacing w:line="360" w:lineRule="auto"/>
        <w:ind w:left="0"/>
        <w:jc w:val="both"/>
        <w:rPr>
          <w:rFonts w:ascii="Times New Roman" w:hAnsi="Times New Roman" w:cs="Times New Roman"/>
          <w:bCs/>
        </w:rPr>
      </w:pPr>
      <w:r w:rsidRPr="00C94A87">
        <w:rPr>
          <w:rFonts w:ascii="Times New Roman" w:hAnsi="Times New Roman" w:cs="Times New Roman"/>
          <w:b/>
          <w:bCs/>
        </w:rPr>
        <w:t xml:space="preserve">Aim: </w:t>
      </w:r>
      <w:r w:rsidRPr="00C94A87">
        <w:rPr>
          <w:rFonts w:ascii="Times New Roman" w:hAnsi="Times New Roman" w:cs="Times New Roman"/>
          <w:bCs/>
        </w:rPr>
        <w:t>Construct Use case diagram using relation ships</w:t>
      </w:r>
    </w:p>
    <w:p w:rsidR="004B1CB4" w:rsidRDefault="004B1CB4" w:rsidP="004B1CB4">
      <w:pPr>
        <w:pStyle w:val="NormalWeb"/>
        <w:spacing w:line="360" w:lineRule="auto"/>
        <w:jc w:val="both"/>
        <w:rPr>
          <w:b/>
          <w:bCs/>
        </w:rPr>
      </w:pPr>
      <w:r w:rsidRPr="00934626">
        <w:rPr>
          <w:b/>
          <w:bCs/>
          <w:noProof/>
        </w:rPr>
        <w:drawing>
          <wp:inline distT="0" distB="0" distL="0" distR="0">
            <wp:extent cx="5732145" cy="5350607"/>
            <wp:effectExtent l="19050" t="0" r="1905" b="0"/>
            <wp:docPr id="42" name="Picture 49" descr="library_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ibrary_usecas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5350607"/>
                    </a:xfrm>
                    <a:prstGeom prst="rect">
                      <a:avLst/>
                    </a:prstGeom>
                    <a:noFill/>
                    <a:ln>
                      <a:noFill/>
                    </a:ln>
                  </pic:spPr>
                </pic:pic>
              </a:graphicData>
            </a:graphic>
          </wp:inline>
        </w:drawing>
      </w:r>
    </w:p>
    <w:p w:rsidR="004B1CB4" w:rsidRPr="00C94A87" w:rsidRDefault="004B1CB4" w:rsidP="004B1CB4">
      <w:pPr>
        <w:pStyle w:val="NormalWeb"/>
        <w:spacing w:line="360" w:lineRule="auto"/>
        <w:jc w:val="center"/>
        <w:rPr>
          <w:rFonts w:ascii="Times New Roman" w:hAnsi="Times New Roman" w:cs="Times New Roman"/>
          <w:bCs/>
        </w:rPr>
      </w:pPr>
      <w:r w:rsidRPr="00C94A87">
        <w:rPr>
          <w:rFonts w:ascii="Times New Roman" w:hAnsi="Times New Roman" w:cs="Times New Roman"/>
          <w:bCs/>
        </w:rPr>
        <w:t>Fig: use case diagram</w:t>
      </w:r>
    </w:p>
    <w:p w:rsidR="004B1CB4" w:rsidRDefault="004B1CB4" w:rsidP="004B1CB4">
      <w:pPr>
        <w:pStyle w:val="NormalWeb"/>
        <w:spacing w:line="360" w:lineRule="auto"/>
        <w:jc w:val="both"/>
        <w:rPr>
          <w:b/>
          <w:bCs/>
        </w:rPr>
      </w:pPr>
    </w:p>
    <w:p w:rsidR="004B1CB4" w:rsidRDefault="004B1CB4" w:rsidP="004B1CB4">
      <w:pPr>
        <w:pStyle w:val="NormalWeb"/>
        <w:spacing w:line="360" w:lineRule="auto"/>
        <w:jc w:val="both"/>
        <w:rPr>
          <w:b/>
          <w:bCs/>
        </w:rPr>
      </w:pPr>
    </w:p>
    <w:p w:rsidR="004B1CB4" w:rsidRDefault="004B1CB4" w:rsidP="004B1CB4">
      <w:pPr>
        <w:spacing w:line="360" w:lineRule="auto"/>
        <w:jc w:val="both"/>
        <w:rPr>
          <w:rFonts w:ascii="Times New Roman" w:hAnsi="Times New Roman" w:cs="Times New Roman"/>
          <w:b/>
          <w:bCs/>
          <w:sz w:val="24"/>
          <w:szCs w:val="24"/>
        </w:rPr>
      </w:pPr>
    </w:p>
    <w:p w:rsidR="004B1CB4" w:rsidRDefault="004B1CB4" w:rsidP="004B1CB4">
      <w:pPr>
        <w:spacing w:line="360" w:lineRule="auto"/>
        <w:jc w:val="both"/>
        <w:rPr>
          <w:rFonts w:ascii="Times New Roman" w:hAnsi="Times New Roman" w:cs="Times New Roman"/>
          <w:b/>
          <w:bCs/>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Aim: </w:t>
      </w:r>
      <w:r w:rsidRPr="0045070C">
        <w:rPr>
          <w:rFonts w:ascii="Times New Roman" w:hAnsi="Times New Roman" w:cs="Times New Roman"/>
          <w:sz w:val="24"/>
          <w:szCs w:val="24"/>
        </w:rPr>
        <w:t xml:space="preserve">To </w:t>
      </w:r>
      <w:r>
        <w:rPr>
          <w:rFonts w:ascii="Times New Roman" w:hAnsi="Times New Roman" w:cs="Times New Roman"/>
          <w:sz w:val="24"/>
          <w:szCs w:val="24"/>
        </w:rPr>
        <w:t xml:space="preserve">draw </w:t>
      </w:r>
      <w:r w:rsidRPr="0045070C">
        <w:rPr>
          <w:rFonts w:ascii="Times New Roman" w:hAnsi="Times New Roman" w:cs="Times New Roman"/>
          <w:sz w:val="24"/>
          <w:szCs w:val="24"/>
        </w:rPr>
        <w:t xml:space="preserve">sequence diagram </w:t>
      </w:r>
      <w:r>
        <w:rPr>
          <w:rFonts w:ascii="Times New Roman" w:hAnsi="Times New Roman" w:cs="Times New Roman"/>
          <w:sz w:val="24"/>
          <w:szCs w:val="24"/>
        </w:rPr>
        <w:t xml:space="preserve">for </w:t>
      </w:r>
      <w:r w:rsidRPr="0045070C">
        <w:rPr>
          <w:rFonts w:ascii="Times New Roman" w:hAnsi="Times New Roman" w:cs="Times New Roman"/>
          <w:sz w:val="24"/>
          <w:szCs w:val="24"/>
        </w:rPr>
        <w:t xml:space="preserve">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sidRPr="0045070C">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Procedure</w:t>
      </w:r>
      <w:r w:rsidRPr="0045070C">
        <w:rPr>
          <w:rFonts w:ascii="Times New Roman" w:hAnsi="Times New Roman" w:cs="Times New Roman"/>
          <w:sz w:val="24"/>
          <w:szCs w:val="24"/>
        </w:rPr>
        <w:t xml:space="preserve">: Create a new package from the database and name it as a sequence diagram from the toolbar, select the required tools and make corresponding connections.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Description: </w:t>
      </w:r>
      <w:r w:rsidRPr="0045070C">
        <w:rPr>
          <w:rFonts w:ascii="Times New Roman" w:hAnsi="Times New Roman" w:cs="Times New Roman"/>
          <w:sz w:val="24"/>
          <w:szCs w:val="24"/>
        </w:rPr>
        <w:t xml:space="preserve">In this sequence diagram of use case view of the unified library application, we have four objects the member, library, librarian and title.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We can also represent the object lifeline and flow of control in sequence diagrams. Firstly a member enters into library and gives the details after which the librarian check for validity.</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 If validity check ok() evaluates true, the member searches for book. After the librarian issuing the book, the member collects it from library.</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 If the book is not found then the member can place order using the place order(). If the person returns the book late, then he should pay the fine and librarian collects it. </w:t>
      </w:r>
    </w:p>
    <w:p w:rsidR="004B1CB4" w:rsidRPr="0045070C" w:rsidRDefault="004B1CB4" w:rsidP="004B1CB4">
      <w:pPr>
        <w:spacing w:line="360" w:lineRule="auto"/>
        <w:jc w:val="both"/>
        <w:rPr>
          <w:rFonts w:ascii="Times New Roman" w:hAnsi="Times New Roman" w:cs="Times New Roman"/>
          <w:i/>
          <w:iCs/>
          <w:sz w:val="24"/>
          <w:szCs w:val="24"/>
        </w:rPr>
      </w:pPr>
      <w:r w:rsidRPr="0045070C">
        <w:rPr>
          <w:rFonts w:ascii="Times New Roman" w:hAnsi="Times New Roman" w:cs="Times New Roman"/>
          <w:b/>
          <w:bCs/>
          <w:sz w:val="24"/>
          <w:szCs w:val="24"/>
        </w:rPr>
        <w:t xml:space="preserve">Result: </w:t>
      </w:r>
      <w:r w:rsidRPr="0045070C">
        <w:rPr>
          <w:rFonts w:ascii="Times New Roman" w:hAnsi="Times New Roman" w:cs="Times New Roman"/>
          <w:sz w:val="24"/>
          <w:szCs w:val="24"/>
        </w:rPr>
        <w:t xml:space="preserve">We have successfully worked with the sequence diagram in usecase view for unified library application. </w:t>
      </w: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Default="009D6E82" w:rsidP="004B1CB4">
      <w:pPr>
        <w:spacing w:line="360" w:lineRule="auto"/>
        <w:jc w:val="both"/>
        <w:rPr>
          <w:rFonts w:ascii="Times New Roman" w:hAnsi="Times New Roman" w:cs="Times New Roman"/>
          <w:i/>
          <w:iCs/>
          <w:sz w:val="24"/>
          <w:szCs w:val="24"/>
        </w:rPr>
      </w:pPr>
      <w:r>
        <w:rPr>
          <w:rFonts w:ascii="Times New Roman" w:hAnsi="Times New Roman" w:cs="Times New Roman"/>
          <w:i/>
          <w:iCs/>
          <w:noProof/>
          <w:sz w:val="24"/>
          <w:szCs w:val="24"/>
          <w:lang w:val="en-US" w:eastAsia="en-US"/>
        </w:rPr>
        <w:t>0</w:t>
      </w:r>
      <w:r w:rsidR="004B1CB4" w:rsidRPr="0045070C">
        <w:rPr>
          <w:rFonts w:ascii="Times New Roman" w:hAnsi="Times New Roman" w:cs="Times New Roman"/>
          <w:i/>
          <w:iCs/>
          <w:noProof/>
          <w:sz w:val="24"/>
          <w:szCs w:val="24"/>
          <w:lang w:val="en-US" w:eastAsia="en-US"/>
        </w:rPr>
        <w:drawing>
          <wp:inline distT="0" distB="0" distL="0" distR="0">
            <wp:extent cx="5674717" cy="4743450"/>
            <wp:effectExtent l="19050" t="0" r="2183" b="0"/>
            <wp:docPr id="43" name="Picture 47" descr="BookIssue_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BookIssue_S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5166" cy="4743825"/>
                    </a:xfrm>
                    <a:prstGeom prst="rect">
                      <a:avLst/>
                    </a:prstGeom>
                    <a:noFill/>
                    <a:ln>
                      <a:noFill/>
                    </a:ln>
                  </pic:spPr>
                </pic:pic>
              </a:graphicData>
            </a:graphic>
          </wp:inline>
        </w:drawing>
      </w:r>
    </w:p>
    <w:p w:rsidR="004B1CB4" w:rsidRPr="00C94A87" w:rsidRDefault="004B1CB4" w:rsidP="004B1CB4">
      <w:pPr>
        <w:spacing w:line="360" w:lineRule="auto"/>
        <w:jc w:val="center"/>
        <w:rPr>
          <w:rFonts w:ascii="Times New Roman" w:hAnsi="Times New Roman" w:cs="Times New Roman"/>
          <w:iCs/>
          <w:sz w:val="24"/>
          <w:szCs w:val="24"/>
        </w:rPr>
      </w:pPr>
      <w:r w:rsidRPr="00C94A87">
        <w:rPr>
          <w:rFonts w:ascii="Times New Roman" w:hAnsi="Times New Roman" w:cs="Times New Roman"/>
          <w:iCs/>
          <w:sz w:val="24"/>
          <w:szCs w:val="24"/>
        </w:rPr>
        <w:t>Fig: sequence diagram for issuing book</w:t>
      </w:r>
    </w:p>
    <w:p w:rsidR="004B1CB4" w:rsidRPr="0045070C" w:rsidRDefault="004B1CB4" w:rsidP="004B1CB4">
      <w:pPr>
        <w:spacing w:line="360" w:lineRule="auto"/>
        <w:jc w:val="both"/>
        <w:rPr>
          <w:rFonts w:ascii="Times New Roman" w:hAnsi="Times New Roman" w:cs="Times New Roman"/>
          <w:i/>
          <w:iCs/>
          <w:sz w:val="24"/>
          <w:szCs w:val="24"/>
        </w:rPr>
      </w:pPr>
      <w:r w:rsidRPr="0045070C">
        <w:rPr>
          <w:rFonts w:ascii="Times New Roman" w:hAnsi="Times New Roman" w:cs="Times New Roman"/>
          <w:i/>
          <w:iCs/>
          <w:noProof/>
          <w:sz w:val="24"/>
          <w:szCs w:val="24"/>
          <w:lang w:val="en-US" w:eastAsia="en-US"/>
        </w:rPr>
        <w:drawing>
          <wp:inline distT="0" distB="0" distL="0" distR="0">
            <wp:extent cx="5732145" cy="4562421"/>
            <wp:effectExtent l="19050" t="0" r="1905" b="0"/>
            <wp:docPr id="44" name="Picture 46" descr="BookReturn_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ookReturn_S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2145" cy="4562421"/>
                    </a:xfrm>
                    <a:prstGeom prst="rect">
                      <a:avLst/>
                    </a:prstGeom>
                    <a:noFill/>
                    <a:ln>
                      <a:noFill/>
                    </a:ln>
                  </pic:spPr>
                </pic:pic>
              </a:graphicData>
            </a:graphic>
          </wp:inline>
        </w:drawing>
      </w: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C94A87" w:rsidRDefault="004B1CB4" w:rsidP="004B1CB4">
      <w:pPr>
        <w:spacing w:line="360" w:lineRule="auto"/>
        <w:jc w:val="center"/>
        <w:rPr>
          <w:rFonts w:ascii="Times New Roman" w:hAnsi="Times New Roman" w:cs="Times New Roman"/>
          <w:iCs/>
          <w:sz w:val="24"/>
          <w:szCs w:val="24"/>
        </w:rPr>
      </w:pPr>
      <w:r w:rsidRPr="00C94A87">
        <w:rPr>
          <w:rFonts w:ascii="Times New Roman" w:hAnsi="Times New Roman" w:cs="Times New Roman"/>
          <w:iCs/>
          <w:sz w:val="24"/>
          <w:szCs w:val="24"/>
        </w:rPr>
        <w:t>Fig: sequence diagram for return book</w:t>
      </w: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Aim : </w:t>
      </w:r>
      <w:r w:rsidRPr="0045070C">
        <w:rPr>
          <w:rFonts w:ascii="Times New Roman" w:hAnsi="Times New Roman" w:cs="Times New Roman"/>
          <w:sz w:val="24"/>
          <w:szCs w:val="24"/>
        </w:rPr>
        <w:t xml:space="preserve">To </w:t>
      </w:r>
      <w:r>
        <w:rPr>
          <w:rFonts w:ascii="Times New Roman" w:hAnsi="Times New Roman" w:cs="Times New Roman"/>
          <w:sz w:val="24"/>
          <w:szCs w:val="24"/>
        </w:rPr>
        <w:t xml:space="preserve">draw </w:t>
      </w:r>
      <w:r w:rsidRPr="0045070C">
        <w:rPr>
          <w:rFonts w:ascii="Times New Roman" w:hAnsi="Times New Roman" w:cs="Times New Roman"/>
          <w:sz w:val="24"/>
          <w:szCs w:val="24"/>
        </w:rPr>
        <w:t xml:space="preserve">collaboration diagram </w:t>
      </w:r>
      <w:r>
        <w:rPr>
          <w:rFonts w:ascii="Times New Roman" w:hAnsi="Times New Roman" w:cs="Times New Roman"/>
          <w:sz w:val="24"/>
          <w:szCs w:val="24"/>
        </w:rPr>
        <w:t xml:space="preserve">for </w:t>
      </w:r>
      <w:r w:rsidRPr="0045070C">
        <w:rPr>
          <w:rFonts w:ascii="Times New Roman" w:hAnsi="Times New Roman" w:cs="Times New Roman"/>
          <w:sz w:val="24"/>
          <w:szCs w:val="24"/>
        </w:rPr>
        <w:t xml:space="preserve">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Procedure</w:t>
      </w:r>
      <w:r w:rsidRPr="0045070C">
        <w:rPr>
          <w:rFonts w:ascii="Times New Roman" w:hAnsi="Times New Roman" w:cs="Times New Roman"/>
          <w:sz w:val="24"/>
          <w:szCs w:val="24"/>
        </w:rPr>
        <w:t xml:space="preserve">: Create a new package from the database and name it as a collaboration diagram From the toolbar, select the required tools and make corresponding connections.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Description: </w:t>
      </w:r>
      <w:r w:rsidRPr="0045070C">
        <w:rPr>
          <w:rFonts w:ascii="Times New Roman" w:hAnsi="Times New Roman" w:cs="Times New Roman"/>
          <w:sz w:val="24"/>
          <w:szCs w:val="24"/>
        </w:rPr>
        <w:t xml:space="preserve">The collaboration diagram shows the structural organization of objects.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These are used to show complex interactions and multiple flow of control.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The object member can enter into library. Checks and collects the book and also return it back. </w:t>
      </w:r>
    </w:p>
    <w:p w:rsidR="004B1CB4" w:rsidRPr="0045070C" w:rsidRDefault="004B1CB4" w:rsidP="008C1E9C">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The member can also place order if he can’t found the desired book. The object librarian can issues books and collects fine from the members.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It has also interaction such as validity check and placing reservations etc…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Result: </w:t>
      </w:r>
      <w:r w:rsidRPr="0045070C">
        <w:rPr>
          <w:rFonts w:ascii="Times New Roman" w:hAnsi="Times New Roman" w:cs="Times New Roman"/>
          <w:sz w:val="24"/>
          <w:szCs w:val="24"/>
        </w:rPr>
        <w:t xml:space="preserve">We have successfully worked with the collaboration diagram in usecase view for unified library application. </w:t>
      </w:r>
    </w:p>
    <w:p w:rsidR="004B1CB4" w:rsidRPr="008F05AD"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inline distT="0" distB="0" distL="0" distR="0">
            <wp:extent cx="4450877" cy="3124200"/>
            <wp:effectExtent l="19050" t="0" r="6823" b="0"/>
            <wp:docPr id="3" name="Picture 45" descr="BookIssue_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ookIssue_C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51840" cy="3124876"/>
                    </a:xfrm>
                    <a:prstGeom prst="rect">
                      <a:avLst/>
                    </a:prstGeom>
                    <a:noFill/>
                    <a:ln>
                      <a:noFill/>
                    </a:ln>
                  </pic:spPr>
                </pic:pic>
              </a:graphicData>
            </a:graphic>
          </wp:inline>
        </w:drawing>
      </w:r>
    </w:p>
    <w:p w:rsidR="004B1CB4" w:rsidRPr="00C94A87" w:rsidRDefault="004B1CB4" w:rsidP="004B1CB4">
      <w:pPr>
        <w:spacing w:line="360" w:lineRule="auto"/>
        <w:jc w:val="center"/>
        <w:rPr>
          <w:rFonts w:ascii="Times New Roman" w:hAnsi="Times New Roman" w:cs="Times New Roman"/>
          <w:iCs/>
          <w:sz w:val="24"/>
          <w:szCs w:val="24"/>
        </w:rPr>
      </w:pPr>
      <w:r w:rsidRPr="00C94A87">
        <w:rPr>
          <w:rFonts w:ascii="Times New Roman" w:hAnsi="Times New Roman" w:cs="Times New Roman"/>
          <w:iCs/>
          <w:sz w:val="24"/>
          <w:szCs w:val="24"/>
        </w:rPr>
        <w:t>Fig: collaboration diagram for issuing book</w:t>
      </w:r>
    </w:p>
    <w:p w:rsidR="004B1CB4" w:rsidRPr="00C94A87" w:rsidRDefault="004B1CB4" w:rsidP="004B1CB4">
      <w:pPr>
        <w:spacing w:line="360" w:lineRule="auto"/>
        <w:jc w:val="center"/>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i/>
          <w:iCs/>
          <w:sz w:val="24"/>
          <w:szCs w:val="24"/>
        </w:rPr>
      </w:pPr>
    </w:p>
    <w:p w:rsidR="004B1CB4" w:rsidRPr="008F05AD" w:rsidRDefault="004B1CB4" w:rsidP="004B1CB4">
      <w:pPr>
        <w:spacing w:line="360" w:lineRule="auto"/>
        <w:jc w:val="both"/>
        <w:rPr>
          <w:rFonts w:ascii="Times New Roman" w:hAnsi="Times New Roman" w:cs="Times New Roman"/>
          <w:i/>
          <w:iCs/>
          <w:sz w:val="24"/>
          <w:szCs w:val="24"/>
        </w:rPr>
      </w:pPr>
      <w:r w:rsidRPr="0045070C">
        <w:rPr>
          <w:rFonts w:ascii="Times New Roman" w:hAnsi="Times New Roman" w:cs="Times New Roman"/>
          <w:i/>
          <w:iCs/>
          <w:noProof/>
          <w:sz w:val="24"/>
          <w:szCs w:val="24"/>
          <w:lang w:val="en-US" w:eastAsia="en-US"/>
        </w:rPr>
        <w:drawing>
          <wp:inline distT="0" distB="0" distL="0" distR="0">
            <wp:extent cx="5148470" cy="3346273"/>
            <wp:effectExtent l="0" t="0" r="0" b="6985"/>
            <wp:docPr id="4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8822" cy="3346502"/>
                    </a:xfrm>
                    <a:prstGeom prst="rect">
                      <a:avLst/>
                    </a:prstGeom>
                    <a:noFill/>
                    <a:ln>
                      <a:noFill/>
                    </a:ln>
                  </pic:spPr>
                </pic:pic>
              </a:graphicData>
            </a:graphic>
          </wp:inline>
        </w:drawing>
      </w:r>
    </w:p>
    <w:p w:rsidR="004B1CB4" w:rsidRPr="00C94A87" w:rsidRDefault="004B1CB4" w:rsidP="004B1CB4">
      <w:pPr>
        <w:spacing w:line="360" w:lineRule="auto"/>
        <w:jc w:val="center"/>
        <w:rPr>
          <w:rFonts w:ascii="Times New Roman" w:hAnsi="Times New Roman" w:cs="Times New Roman"/>
          <w:iCs/>
          <w:sz w:val="24"/>
          <w:szCs w:val="24"/>
        </w:rPr>
      </w:pPr>
      <w:r w:rsidRPr="00C94A87">
        <w:rPr>
          <w:rFonts w:ascii="Times New Roman" w:hAnsi="Times New Roman" w:cs="Times New Roman"/>
          <w:iCs/>
          <w:sz w:val="24"/>
          <w:szCs w:val="24"/>
        </w:rPr>
        <w:t>Fig: collaboration diagram for return book</w:t>
      </w: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Pr="0045070C"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jc w:val="both"/>
        <w:rPr>
          <w:rFonts w:ascii="Times New Roman" w:hAnsi="Times New Roman" w:cs="Times New Roman"/>
          <w:b/>
          <w:bCs/>
          <w:sz w:val="24"/>
          <w:szCs w:val="24"/>
        </w:rPr>
      </w:pPr>
    </w:p>
    <w:p w:rsidR="004B1CB4" w:rsidRDefault="004B1CB4" w:rsidP="004B1CB4">
      <w:pPr>
        <w:spacing w:line="360" w:lineRule="auto"/>
        <w:jc w:val="both"/>
        <w:rPr>
          <w:rFonts w:ascii="Times New Roman" w:hAnsi="Times New Roman" w:cs="Times New Roman"/>
          <w:b/>
          <w:bCs/>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Aim : </w:t>
      </w:r>
      <w:r w:rsidRPr="0045070C">
        <w:rPr>
          <w:rFonts w:ascii="Times New Roman" w:hAnsi="Times New Roman" w:cs="Times New Roman"/>
          <w:sz w:val="24"/>
          <w:szCs w:val="24"/>
        </w:rPr>
        <w:t xml:space="preserve">To </w:t>
      </w:r>
      <w:r>
        <w:rPr>
          <w:rFonts w:ascii="Times New Roman" w:hAnsi="Times New Roman" w:cs="Times New Roman"/>
          <w:sz w:val="24"/>
          <w:szCs w:val="24"/>
        </w:rPr>
        <w:t xml:space="preserve">state chart diagram for </w:t>
      </w:r>
      <w:r w:rsidRPr="0045070C">
        <w:rPr>
          <w:rFonts w:ascii="Times New Roman" w:hAnsi="Times New Roman" w:cs="Times New Roman"/>
          <w:sz w:val="24"/>
          <w:szCs w:val="24"/>
        </w:rPr>
        <w:t xml:space="preserve">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sidRPr="0045070C">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Procedure</w:t>
      </w:r>
      <w:r w:rsidRPr="0045070C">
        <w:rPr>
          <w:rFonts w:ascii="Times New Roman" w:hAnsi="Times New Roman" w:cs="Times New Roman"/>
          <w:sz w:val="24"/>
          <w:szCs w:val="24"/>
        </w:rPr>
        <w:t xml:space="preserve">: Create a new package from the database and name it as a state chart diagram from the toolbar, select the required tools and make corresponding connections. </w:t>
      </w:r>
    </w:p>
    <w:p w:rsidR="004B1CB4" w:rsidRPr="0045070C" w:rsidRDefault="004B1CB4" w:rsidP="004B1CB4">
      <w:pPr>
        <w:spacing w:line="360" w:lineRule="auto"/>
        <w:ind w:right="720"/>
        <w:jc w:val="both"/>
        <w:rPr>
          <w:rFonts w:ascii="Times New Roman" w:hAnsi="Times New Roman" w:cs="Times New Roman"/>
          <w:sz w:val="24"/>
          <w:szCs w:val="24"/>
          <w:u w:val="single"/>
        </w:rPr>
      </w:pPr>
      <w:r w:rsidRPr="0045070C">
        <w:rPr>
          <w:rFonts w:ascii="Times New Roman" w:hAnsi="Times New Roman" w:cs="Times New Roman"/>
          <w:b/>
          <w:bCs/>
          <w:sz w:val="24"/>
          <w:szCs w:val="24"/>
        </w:rPr>
        <w:t>Description:</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Choose the context for state machine, whether it is a class, a use case, or the system as a whole.</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Choose the initial &amp; final states of the objects.</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Decide on the stable states of the object by considering the conditions in which the object may exist for some identifiable period of time. Start with the high level states of the objects &amp; only then consider its possible sub states.</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Decide on the meaningful partial ordering of stable states over the lifetime of the object.</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Decide on the events that may trigger a transition from state to state. Model these events as triggers to transitions that move from one legal ordering of states to another.</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Attach actions to these transitions and/or to these states.</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Consider ways to simplify your machine by using substrates, branches, forks, joins and history states.</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Check that all states are reachable under some combination of events.</w:t>
      </w:r>
    </w:p>
    <w:p w:rsidR="004B1CB4" w:rsidRPr="0045070C"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Check that no state is a dead from which no combination of events will transition the object out of that state.</w:t>
      </w:r>
    </w:p>
    <w:p w:rsidR="004B1CB4" w:rsidRDefault="004B1CB4" w:rsidP="004B1CB4">
      <w:pPr>
        <w:pStyle w:val="ListParagraph"/>
        <w:numPr>
          <w:ilvl w:val="0"/>
          <w:numId w:val="38"/>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Trace through the state machine, either manually or by using tools, to check it against expected sequence of events &amp; their responses.</w:t>
      </w:r>
    </w:p>
    <w:p w:rsidR="004B1CB4" w:rsidRPr="0045070C" w:rsidRDefault="004B1CB4" w:rsidP="004B1CB4">
      <w:pPr>
        <w:pStyle w:val="ListParagraph"/>
        <w:suppressAutoHyphens/>
        <w:spacing w:after="0" w:line="360" w:lineRule="auto"/>
        <w:jc w:val="both"/>
        <w:rPr>
          <w:rFonts w:ascii="Times New Roman" w:hAnsi="Times New Roman" w:cs="Times New Roman"/>
          <w:sz w:val="24"/>
          <w:szCs w:val="24"/>
        </w:rPr>
      </w:pPr>
    </w:p>
    <w:p w:rsidR="004B1CB4" w:rsidRPr="00342B92" w:rsidRDefault="004B1CB4" w:rsidP="004B1CB4">
      <w:pPr>
        <w:spacing w:line="360" w:lineRule="auto"/>
        <w:jc w:val="both"/>
        <w:rPr>
          <w:rFonts w:ascii="Times New Roman" w:hAnsi="Times New Roman" w:cs="Times New Roman"/>
          <w:sz w:val="24"/>
          <w:szCs w:val="24"/>
        </w:rPr>
      </w:pPr>
      <w:r w:rsidRPr="00342B92">
        <w:rPr>
          <w:rFonts w:ascii="Times New Roman" w:hAnsi="Times New Roman" w:cs="Times New Roman"/>
          <w:b/>
          <w:bCs/>
          <w:sz w:val="24"/>
          <w:szCs w:val="24"/>
        </w:rPr>
        <w:t xml:space="preserve">Result: </w:t>
      </w:r>
      <w:r w:rsidRPr="00342B92">
        <w:rPr>
          <w:rFonts w:ascii="Times New Roman" w:hAnsi="Times New Roman" w:cs="Times New Roman"/>
          <w:sz w:val="24"/>
          <w:szCs w:val="24"/>
        </w:rPr>
        <w:t xml:space="preserve">We have successfully worked with the collaboration diagram in usecase view for unified library application. </w:t>
      </w: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inline distT="0" distB="0" distL="0" distR="0">
            <wp:extent cx="5732145" cy="4935553"/>
            <wp:effectExtent l="0" t="0" r="0" b="0"/>
            <wp:docPr id="4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grayscl/>
                      <a:extLst>
                        <a:ext uri="{28A0092B-C50C-407E-A947-70E740481C1C}">
                          <a14:useLocalDpi xmlns:a14="http://schemas.microsoft.com/office/drawing/2010/main" val="0"/>
                        </a:ext>
                      </a:extLst>
                    </a:blip>
                    <a:srcRect/>
                    <a:stretch>
                      <a:fillRect/>
                    </a:stretch>
                  </pic:blipFill>
                  <pic:spPr bwMode="auto">
                    <a:xfrm>
                      <a:off x="0" y="0"/>
                      <a:ext cx="5732145" cy="4935553"/>
                    </a:xfrm>
                    <a:prstGeom prst="rect">
                      <a:avLst/>
                    </a:prstGeom>
                    <a:noFill/>
                    <a:ln>
                      <a:noFill/>
                    </a:ln>
                  </pic:spPr>
                </pic:pic>
              </a:graphicData>
            </a:graphic>
          </wp:inline>
        </w:drawing>
      </w: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C94A87" w:rsidRDefault="004B1CB4" w:rsidP="004B1CB4">
      <w:pPr>
        <w:tabs>
          <w:tab w:val="left" w:pos="7350"/>
        </w:tabs>
        <w:spacing w:line="360" w:lineRule="auto"/>
        <w:jc w:val="center"/>
        <w:rPr>
          <w:rFonts w:ascii="Times New Roman" w:hAnsi="Times New Roman" w:cs="Times New Roman"/>
          <w:sz w:val="24"/>
          <w:szCs w:val="24"/>
        </w:rPr>
      </w:pPr>
      <w:r w:rsidRPr="00C94A87">
        <w:rPr>
          <w:rFonts w:ascii="Times New Roman" w:hAnsi="Times New Roman" w:cs="Times New Roman"/>
          <w:sz w:val="24"/>
          <w:szCs w:val="24"/>
        </w:rPr>
        <w:t>Fig: state chart diagram</w:t>
      </w:r>
    </w:p>
    <w:p w:rsidR="004B1CB4" w:rsidRPr="007A0E3E" w:rsidRDefault="004B1CB4" w:rsidP="004B1CB4">
      <w:pPr>
        <w:autoSpaceDE w:val="0"/>
        <w:autoSpaceDN w:val="0"/>
        <w:adjustRightInd w:val="0"/>
        <w:spacing w:after="0" w:line="360" w:lineRule="auto"/>
        <w:jc w:val="both"/>
        <w:rPr>
          <w:rFonts w:ascii="Times New Roman" w:eastAsia="Batang" w:hAnsi="Times New Roman" w:cs="Times New Roman"/>
          <w:iCs/>
          <w:sz w:val="24"/>
          <w:szCs w:val="24"/>
        </w:rPr>
      </w:pPr>
    </w:p>
    <w:p w:rsidR="004B1CB4" w:rsidRPr="003C4F89" w:rsidRDefault="004B1CB4" w:rsidP="004B1CB4">
      <w:pPr>
        <w:spacing w:after="0" w:line="360" w:lineRule="auto"/>
        <w:jc w:val="both"/>
        <w:rPr>
          <w:rFonts w:ascii="Times New Roman" w:eastAsia="Batang" w:hAnsi="Times New Roman" w:cs="Times New Roman"/>
          <w:b/>
          <w:iCs/>
          <w:sz w:val="24"/>
          <w:szCs w:val="24"/>
        </w:rPr>
      </w:pPr>
    </w:p>
    <w:p w:rsidR="004B1CB4" w:rsidRPr="003C4F89" w:rsidRDefault="004B1CB4" w:rsidP="004B1CB4">
      <w:pPr>
        <w:spacing w:line="360" w:lineRule="auto"/>
        <w:jc w:val="both"/>
        <w:rPr>
          <w:rFonts w:ascii="Times New Roman" w:hAnsi="Times New Roman" w:cs="Times New Roman"/>
          <w:sz w:val="24"/>
          <w:szCs w:val="24"/>
          <w:shd w:val="clear" w:color="auto" w:fill="FFFFFF"/>
        </w:rPr>
      </w:pPr>
    </w:p>
    <w:p w:rsidR="004B1CB4" w:rsidRDefault="004B1CB4" w:rsidP="004B1CB4">
      <w:pPr>
        <w:pStyle w:val="NormalWeb"/>
        <w:spacing w:line="360" w:lineRule="auto"/>
        <w:jc w:val="both"/>
        <w:rPr>
          <w:b/>
          <w:bCs/>
        </w:rPr>
      </w:pPr>
    </w:p>
    <w:p w:rsidR="004B1CB4" w:rsidRDefault="004B1CB4" w:rsidP="004B1CB4">
      <w:pPr>
        <w:pStyle w:val="NormalWeb"/>
        <w:spacing w:line="360" w:lineRule="auto"/>
        <w:jc w:val="both"/>
        <w:rPr>
          <w:b/>
          <w:bCs/>
        </w:rPr>
      </w:pPr>
    </w:p>
    <w:p w:rsidR="004B1CB4" w:rsidRDefault="004B1CB4" w:rsidP="001B4BB6">
      <w:pPr>
        <w:pStyle w:val="NormalWeb"/>
        <w:spacing w:line="360" w:lineRule="auto"/>
        <w:ind w:left="0"/>
        <w:jc w:val="both"/>
        <w:rPr>
          <w:b/>
          <w:bCs/>
        </w:rPr>
      </w:pPr>
    </w:p>
    <w:p w:rsidR="004B1CB4" w:rsidRDefault="004B1CB4" w:rsidP="004B1CB4">
      <w:pPr>
        <w:pStyle w:val="NormalWeb"/>
        <w:spacing w:line="360" w:lineRule="auto"/>
        <w:ind w:left="0"/>
        <w:jc w:val="both"/>
        <w:rPr>
          <w:b/>
          <w:bCs/>
        </w:rPr>
      </w:pPr>
    </w:p>
    <w:p w:rsidR="004B1CB4" w:rsidRPr="00C94A87" w:rsidRDefault="004B1CB4" w:rsidP="004B1CB4">
      <w:pPr>
        <w:pStyle w:val="NormalWeb"/>
        <w:spacing w:line="360" w:lineRule="auto"/>
        <w:ind w:left="0"/>
        <w:jc w:val="both"/>
        <w:rPr>
          <w:rFonts w:ascii="Times New Roman" w:hAnsi="Times New Roman" w:cs="Times New Roman"/>
        </w:rPr>
      </w:pPr>
      <w:r w:rsidRPr="00310FC7">
        <w:rPr>
          <w:rFonts w:ascii="Times New Roman" w:hAnsi="Times New Roman" w:cs="Times New Roman"/>
          <w:b/>
          <w:bCs/>
        </w:rPr>
        <w:t xml:space="preserve">Aim: </w:t>
      </w:r>
      <w:r w:rsidRPr="00C94A87">
        <w:rPr>
          <w:rFonts w:ascii="Times New Roman" w:hAnsi="Times New Roman" w:cs="Times New Roman"/>
        </w:rPr>
        <w:t xml:space="preserve">To draw class diagram 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sidRPr="0045070C">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Procedure</w:t>
      </w:r>
      <w:r w:rsidRPr="0045070C">
        <w:rPr>
          <w:rFonts w:ascii="Times New Roman" w:hAnsi="Times New Roman" w:cs="Times New Roman"/>
          <w:sz w:val="24"/>
          <w:szCs w:val="24"/>
        </w:rPr>
        <w:t xml:space="preserve">:Create a new package from the database and name it as class diagram. From the toolbar, select the required tools and make corresponding connections.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Description: </w:t>
      </w:r>
      <w:r w:rsidRPr="0045070C">
        <w:rPr>
          <w:rFonts w:ascii="Times New Roman" w:hAnsi="Times New Roman" w:cs="Times New Roman"/>
          <w:sz w:val="24"/>
          <w:szCs w:val="24"/>
        </w:rPr>
        <w:t xml:space="preserve">In modeling unified library application we have the classes such as library, title, librarian and barrower.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By using this class diagram we can easily understand the information of unified 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There is an aggregation relationship between library and librarian is a part of the library.A library can have one or more librarians which can be expressed in multiplicity as 1…*. There is an association relationship between title and barrower classes.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A title can have 0 or more barrowers. Thus the multiplicity is 0…*. A library can have any number of librarians as well as the barrowers.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There exists an association relation in between the barrower and the librarian classes where the barrower can talk with librarian.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sz w:val="24"/>
          <w:szCs w:val="24"/>
        </w:rPr>
        <w:t xml:space="preserve">The classes, books, and magazines are the child classes of title where there exists dependency relation in between them. Similarly the student and staff classes are the children of barrower classes. </w:t>
      </w:r>
    </w:p>
    <w:p w:rsidR="004B1CB4" w:rsidRPr="0045070C" w:rsidRDefault="004B1CB4" w:rsidP="004B1CB4">
      <w:pPr>
        <w:spacing w:line="360" w:lineRule="auto"/>
        <w:jc w:val="both"/>
        <w:rPr>
          <w:rFonts w:ascii="Times New Roman" w:hAnsi="Times New Roman" w:cs="Times New Roman"/>
          <w:i/>
          <w:iCs/>
          <w:sz w:val="24"/>
          <w:szCs w:val="24"/>
        </w:rPr>
      </w:pPr>
      <w:r w:rsidRPr="0045070C">
        <w:rPr>
          <w:rFonts w:ascii="Times New Roman" w:hAnsi="Times New Roman" w:cs="Times New Roman"/>
          <w:b/>
          <w:bCs/>
          <w:sz w:val="24"/>
          <w:szCs w:val="24"/>
        </w:rPr>
        <w:t xml:space="preserve">Result: </w:t>
      </w:r>
      <w:r w:rsidRPr="0045070C">
        <w:rPr>
          <w:rFonts w:ascii="Times New Roman" w:hAnsi="Times New Roman" w:cs="Times New Roman"/>
          <w:sz w:val="24"/>
          <w:szCs w:val="24"/>
        </w:rPr>
        <w:t xml:space="preserve">We have successfully worked with the class diagram in logical view for unified library application. </w:t>
      </w:r>
    </w:p>
    <w:p w:rsidR="004B1CB4" w:rsidRPr="0045070C" w:rsidRDefault="004B1CB4" w:rsidP="004B1CB4">
      <w:pPr>
        <w:spacing w:line="360" w:lineRule="auto"/>
        <w:jc w:val="both"/>
        <w:rPr>
          <w:rFonts w:ascii="Times New Roman" w:hAnsi="Times New Roman" w:cs="Times New Roman"/>
          <w:i/>
          <w:iCs/>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noProof/>
          <w:sz w:val="24"/>
          <w:szCs w:val="24"/>
          <w:lang w:val="en-US" w:eastAsia="en-US"/>
        </w:rPr>
        <w:drawing>
          <wp:inline distT="0" distB="0" distL="0" distR="0">
            <wp:extent cx="5732145" cy="6951074"/>
            <wp:effectExtent l="19050" t="0" r="1905" b="0"/>
            <wp:docPr id="49" name="Picture 48"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AS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2145" cy="6951074"/>
                    </a:xfrm>
                    <a:prstGeom prst="rect">
                      <a:avLst/>
                    </a:prstGeom>
                    <a:noFill/>
                    <a:ln>
                      <a:noFill/>
                    </a:ln>
                  </pic:spPr>
                </pic:pic>
              </a:graphicData>
            </a:graphic>
          </wp:inline>
        </w:drawing>
      </w:r>
    </w:p>
    <w:p w:rsidR="004B1CB4" w:rsidRPr="00C94A87" w:rsidRDefault="004B1CB4" w:rsidP="004B1CB4">
      <w:pPr>
        <w:spacing w:line="360" w:lineRule="auto"/>
        <w:jc w:val="center"/>
        <w:rPr>
          <w:rFonts w:ascii="Times New Roman" w:hAnsi="Times New Roman" w:cs="Times New Roman"/>
          <w:sz w:val="24"/>
          <w:szCs w:val="24"/>
        </w:rPr>
      </w:pPr>
      <w:r w:rsidRPr="00C94A87">
        <w:rPr>
          <w:rFonts w:ascii="Times New Roman" w:hAnsi="Times New Roman" w:cs="Times New Roman"/>
          <w:sz w:val="24"/>
          <w:szCs w:val="24"/>
        </w:rPr>
        <w:t>Fig: class diagram</w:t>
      </w:r>
    </w:p>
    <w:p w:rsidR="004B1CB4"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p>
    <w:p w:rsidR="004B1CB4" w:rsidRDefault="004B1CB4" w:rsidP="004B1CB4">
      <w:pPr>
        <w:spacing w:line="360" w:lineRule="auto"/>
        <w:jc w:val="both"/>
        <w:rPr>
          <w:rFonts w:ascii="Times New Roman" w:hAnsi="Times New Roman" w:cs="Times New Roman"/>
          <w:b/>
          <w:bCs/>
          <w:sz w:val="24"/>
          <w:szCs w:val="24"/>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Aim : </w:t>
      </w:r>
      <w:r w:rsidRPr="0045070C">
        <w:rPr>
          <w:rFonts w:ascii="Times New Roman" w:hAnsi="Times New Roman" w:cs="Times New Roman"/>
          <w:sz w:val="24"/>
          <w:szCs w:val="24"/>
        </w:rPr>
        <w:t xml:space="preserve">To </w:t>
      </w:r>
      <w:r>
        <w:rPr>
          <w:rFonts w:ascii="Times New Roman" w:hAnsi="Times New Roman" w:cs="Times New Roman"/>
          <w:sz w:val="24"/>
          <w:szCs w:val="24"/>
        </w:rPr>
        <w:t xml:space="preserve">component diagram for </w:t>
      </w:r>
      <w:r w:rsidRPr="0045070C">
        <w:rPr>
          <w:rFonts w:ascii="Times New Roman" w:hAnsi="Times New Roman" w:cs="Times New Roman"/>
          <w:sz w:val="24"/>
          <w:szCs w:val="24"/>
        </w:rPr>
        <w:t xml:space="preserve">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sidRPr="0045070C">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Procedure</w:t>
      </w:r>
      <w:r w:rsidRPr="0045070C">
        <w:rPr>
          <w:rFonts w:ascii="Times New Roman" w:hAnsi="Times New Roman" w:cs="Times New Roman"/>
          <w:sz w:val="24"/>
          <w:szCs w:val="24"/>
        </w:rPr>
        <w:t xml:space="preserve">: Create a new package from the database and name it as a component diagram from the toolbar, select the required tools and make corresponding connections. </w:t>
      </w:r>
    </w:p>
    <w:p w:rsidR="004B1CB4" w:rsidRPr="0045070C" w:rsidRDefault="004B1CB4" w:rsidP="004B1CB4">
      <w:pPr>
        <w:spacing w:line="360" w:lineRule="auto"/>
        <w:ind w:right="720"/>
        <w:jc w:val="both"/>
        <w:rPr>
          <w:rFonts w:ascii="Times New Roman" w:hAnsi="Times New Roman" w:cs="Times New Roman"/>
          <w:sz w:val="24"/>
          <w:szCs w:val="24"/>
          <w:u w:val="single"/>
        </w:rPr>
      </w:pPr>
      <w:r w:rsidRPr="0045070C">
        <w:rPr>
          <w:rFonts w:ascii="Times New Roman" w:hAnsi="Times New Roman" w:cs="Times New Roman"/>
          <w:b/>
          <w:bCs/>
          <w:sz w:val="24"/>
          <w:szCs w:val="24"/>
        </w:rPr>
        <w:t>Description:</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Identify the component libraries and executable files which are interacting with the system.</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Represent this executables and libraries as components.</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Show the relationships among all the components.</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lang w:val="fr-FR"/>
        </w:rPr>
      </w:pPr>
      <w:r w:rsidRPr="0045070C">
        <w:rPr>
          <w:rFonts w:ascii="Times New Roman" w:hAnsi="Times New Roman" w:cs="Times New Roman"/>
          <w:sz w:val="24"/>
          <w:szCs w:val="24"/>
        </w:rPr>
        <w:t>Identify the files, tables, documents which are interacting with the system.</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lang w:val="fr-FR"/>
        </w:rPr>
        <w:t>Représenté files, tables, documents as components.</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Show the existing relationships among them generally dependency.</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Identify the seams in the model.</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Identify the interfaces which are interacting with the system.</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Set attributes and operation signatures for interfaces.</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Use either import or export relationship in b/w interfaces &amp; components.</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Identify the source code which is interacting with the system.</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Set the version of the source code as a constraint to each source code.</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Represent source code as components.</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Show the relationships among components.</w:t>
      </w:r>
    </w:p>
    <w:p w:rsidR="004B1CB4" w:rsidRPr="0045070C" w:rsidRDefault="004B1CB4" w:rsidP="004B1CB4">
      <w:pPr>
        <w:numPr>
          <w:ilvl w:val="0"/>
          <w:numId w:val="39"/>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Adorn with nodes, constraints and tag values.</w:t>
      </w: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r w:rsidRPr="00AF5BFE">
        <w:rPr>
          <w:rFonts w:ascii="Times New Roman" w:hAnsi="Times New Roman" w:cs="Times New Roman"/>
          <w:noProof/>
          <w:sz w:val="24"/>
          <w:szCs w:val="24"/>
          <w:lang w:val="en-US" w:eastAsia="en-US"/>
        </w:rPr>
        <w:drawing>
          <wp:inline distT="0" distB="0" distL="0" distR="0">
            <wp:extent cx="4676775" cy="2738734"/>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4676775" cy="2738734"/>
                    </a:xfrm>
                    <a:prstGeom prst="rect">
                      <a:avLst/>
                    </a:prstGeom>
                    <a:noFill/>
                    <a:ln w="9525">
                      <a:noFill/>
                      <a:miter lim="800000"/>
                      <a:headEnd/>
                      <a:tailEnd/>
                    </a:ln>
                  </pic:spPr>
                </pic:pic>
              </a:graphicData>
            </a:graphic>
          </wp:inline>
        </w:drawing>
      </w: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C94A87" w:rsidRDefault="004B1CB4" w:rsidP="004B1CB4">
      <w:pPr>
        <w:tabs>
          <w:tab w:val="left" w:pos="7350"/>
        </w:tabs>
        <w:spacing w:line="360" w:lineRule="auto"/>
        <w:jc w:val="center"/>
        <w:rPr>
          <w:rFonts w:ascii="Times New Roman" w:hAnsi="Times New Roman" w:cs="Times New Roman"/>
          <w:sz w:val="24"/>
          <w:szCs w:val="24"/>
        </w:rPr>
      </w:pPr>
      <w:r w:rsidRPr="00C94A87">
        <w:rPr>
          <w:rFonts w:ascii="Times New Roman" w:hAnsi="Times New Roman" w:cs="Times New Roman"/>
          <w:sz w:val="24"/>
          <w:szCs w:val="24"/>
        </w:rPr>
        <w:t>Fig: component diagram</w:t>
      </w: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tabs>
          <w:tab w:val="left" w:pos="7350"/>
        </w:tabs>
        <w:spacing w:line="360" w:lineRule="auto"/>
        <w:jc w:val="both"/>
        <w:rPr>
          <w:rFonts w:ascii="Times New Roman" w:hAnsi="Times New Roman" w:cs="Times New Roman"/>
          <w:sz w:val="24"/>
          <w:szCs w:val="24"/>
        </w:rPr>
      </w:pPr>
    </w:p>
    <w:p w:rsidR="004B1CB4" w:rsidRPr="0045070C"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Default="004B1CB4" w:rsidP="004B1CB4">
      <w:pPr>
        <w:spacing w:line="360" w:lineRule="auto"/>
        <w:ind w:right="720"/>
        <w:jc w:val="both"/>
        <w:rPr>
          <w:rFonts w:ascii="Times New Roman" w:hAnsi="Times New Roman" w:cs="Times New Roman"/>
          <w:sz w:val="24"/>
          <w:szCs w:val="24"/>
          <w:u w:val="single"/>
        </w:rPr>
      </w:pPr>
    </w:p>
    <w:p w:rsidR="004B1CB4" w:rsidRPr="0045070C" w:rsidRDefault="004B1CB4" w:rsidP="004B1CB4">
      <w:pPr>
        <w:spacing w:line="360" w:lineRule="auto"/>
        <w:ind w:right="720"/>
        <w:jc w:val="both"/>
        <w:rPr>
          <w:rFonts w:ascii="Times New Roman" w:hAnsi="Times New Roman" w:cs="Times New Roman"/>
          <w:sz w:val="24"/>
          <w:szCs w:val="24"/>
          <w:u w:val="single"/>
        </w:rPr>
      </w:pP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Aim : </w:t>
      </w:r>
      <w:r w:rsidRPr="0045070C">
        <w:rPr>
          <w:rFonts w:ascii="Times New Roman" w:hAnsi="Times New Roman" w:cs="Times New Roman"/>
          <w:sz w:val="24"/>
          <w:szCs w:val="24"/>
        </w:rPr>
        <w:t xml:space="preserve">To </w:t>
      </w:r>
      <w:r>
        <w:rPr>
          <w:rFonts w:ascii="Times New Roman" w:hAnsi="Times New Roman" w:cs="Times New Roman"/>
          <w:sz w:val="24"/>
          <w:szCs w:val="24"/>
        </w:rPr>
        <w:t xml:space="preserve">deployment diagram for </w:t>
      </w:r>
      <w:r w:rsidRPr="0045070C">
        <w:rPr>
          <w:rFonts w:ascii="Times New Roman" w:hAnsi="Times New Roman" w:cs="Times New Roman"/>
          <w:sz w:val="24"/>
          <w:szCs w:val="24"/>
        </w:rPr>
        <w:t xml:space="preserve">library application.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 xml:space="preserve">Software used: </w:t>
      </w:r>
      <w:r w:rsidRPr="0045070C">
        <w:rPr>
          <w:rFonts w:ascii="Times New Roman" w:hAnsi="Times New Roman" w:cs="Times New Roman"/>
          <w:sz w:val="24"/>
          <w:szCs w:val="24"/>
        </w:rPr>
        <w:t xml:space="preserve">Rational Rose </w:t>
      </w:r>
    </w:p>
    <w:p w:rsidR="004B1CB4" w:rsidRPr="0045070C" w:rsidRDefault="004B1CB4" w:rsidP="004B1CB4">
      <w:pPr>
        <w:spacing w:line="360" w:lineRule="auto"/>
        <w:jc w:val="both"/>
        <w:rPr>
          <w:rFonts w:ascii="Times New Roman" w:hAnsi="Times New Roman" w:cs="Times New Roman"/>
          <w:sz w:val="24"/>
          <w:szCs w:val="24"/>
        </w:rPr>
      </w:pPr>
      <w:r w:rsidRPr="0045070C">
        <w:rPr>
          <w:rFonts w:ascii="Times New Roman" w:hAnsi="Times New Roman" w:cs="Times New Roman"/>
          <w:b/>
          <w:bCs/>
          <w:sz w:val="24"/>
          <w:szCs w:val="24"/>
        </w:rPr>
        <w:t>Procedure</w:t>
      </w:r>
      <w:r w:rsidRPr="0045070C">
        <w:rPr>
          <w:rFonts w:ascii="Times New Roman" w:hAnsi="Times New Roman" w:cs="Times New Roman"/>
          <w:sz w:val="24"/>
          <w:szCs w:val="24"/>
        </w:rPr>
        <w:t xml:space="preserve">: Create a new package from the database and name it as a deployment diagram from the toolbar, select the required tools and make corresponding connections. </w:t>
      </w:r>
    </w:p>
    <w:p w:rsidR="004B1CB4" w:rsidRPr="0045070C" w:rsidRDefault="004B1CB4" w:rsidP="004B1CB4">
      <w:pPr>
        <w:spacing w:line="360" w:lineRule="auto"/>
        <w:ind w:right="720"/>
        <w:jc w:val="both"/>
        <w:rPr>
          <w:rFonts w:ascii="Times New Roman" w:hAnsi="Times New Roman" w:cs="Times New Roman"/>
          <w:sz w:val="24"/>
          <w:szCs w:val="24"/>
          <w:u w:val="single"/>
        </w:rPr>
      </w:pPr>
      <w:r w:rsidRPr="0045070C">
        <w:rPr>
          <w:rFonts w:ascii="Times New Roman" w:hAnsi="Times New Roman" w:cs="Times New Roman"/>
          <w:b/>
          <w:bCs/>
          <w:sz w:val="24"/>
          <w:szCs w:val="24"/>
        </w:rPr>
        <w:t>Description:</w:t>
      </w:r>
    </w:p>
    <w:p w:rsidR="004B1CB4" w:rsidRPr="0045070C" w:rsidRDefault="004B1CB4" w:rsidP="004B1CB4">
      <w:pPr>
        <w:numPr>
          <w:ilvl w:val="0"/>
          <w:numId w:val="40"/>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Identify the processors which represent client &amp; server.</w:t>
      </w:r>
    </w:p>
    <w:p w:rsidR="004B1CB4" w:rsidRPr="0045070C" w:rsidRDefault="004B1CB4" w:rsidP="004B1CB4">
      <w:pPr>
        <w:numPr>
          <w:ilvl w:val="0"/>
          <w:numId w:val="40"/>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Provide the visual cue via stereotype classes.</w:t>
      </w:r>
    </w:p>
    <w:p w:rsidR="004B1CB4" w:rsidRPr="0045070C" w:rsidRDefault="004B1CB4" w:rsidP="004B1CB4">
      <w:pPr>
        <w:numPr>
          <w:ilvl w:val="0"/>
          <w:numId w:val="40"/>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Group all the similar clients into one package.</w:t>
      </w:r>
    </w:p>
    <w:p w:rsidR="004B1CB4" w:rsidRPr="0045070C" w:rsidRDefault="004B1CB4" w:rsidP="004B1CB4">
      <w:pPr>
        <w:numPr>
          <w:ilvl w:val="0"/>
          <w:numId w:val="40"/>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Provide the links among clients &amp; servers.</w:t>
      </w:r>
    </w:p>
    <w:p w:rsidR="004B1CB4" w:rsidRPr="0045070C" w:rsidRDefault="004B1CB4" w:rsidP="004B1CB4">
      <w:pPr>
        <w:numPr>
          <w:ilvl w:val="0"/>
          <w:numId w:val="40"/>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Provide the attributes &amp; operations.</w:t>
      </w:r>
    </w:p>
    <w:p w:rsidR="004B1CB4" w:rsidRPr="0045070C" w:rsidRDefault="004B1CB4" w:rsidP="004B1CB4">
      <w:pPr>
        <w:numPr>
          <w:ilvl w:val="0"/>
          <w:numId w:val="40"/>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Specify the components which are living on nodes.</w:t>
      </w:r>
    </w:p>
    <w:p w:rsidR="004B1CB4" w:rsidRPr="0045070C" w:rsidRDefault="004B1CB4" w:rsidP="004B1CB4">
      <w:pPr>
        <w:numPr>
          <w:ilvl w:val="0"/>
          <w:numId w:val="40"/>
        </w:numPr>
        <w:suppressAutoHyphens/>
        <w:spacing w:after="0" w:line="360" w:lineRule="auto"/>
        <w:jc w:val="both"/>
        <w:rPr>
          <w:rFonts w:ascii="Times New Roman" w:hAnsi="Times New Roman" w:cs="Times New Roman"/>
          <w:sz w:val="24"/>
          <w:szCs w:val="24"/>
        </w:rPr>
      </w:pPr>
      <w:r w:rsidRPr="0045070C">
        <w:rPr>
          <w:rFonts w:ascii="Times New Roman" w:hAnsi="Times New Roman" w:cs="Times New Roman"/>
          <w:sz w:val="24"/>
          <w:szCs w:val="24"/>
        </w:rPr>
        <w:t>Adorn with nodes &amp; constraints &amp; draw the deployment diagram.</w:t>
      </w:r>
    </w:p>
    <w:p w:rsidR="004B1CB4" w:rsidRPr="0045070C" w:rsidRDefault="004B1CB4" w:rsidP="004B1CB4">
      <w:pPr>
        <w:spacing w:line="360" w:lineRule="auto"/>
        <w:jc w:val="both"/>
        <w:rPr>
          <w:rFonts w:ascii="Times New Roman" w:hAnsi="Times New Roman" w:cs="Times New Roman"/>
          <w:sz w:val="24"/>
          <w:szCs w:val="24"/>
        </w:rPr>
      </w:pPr>
    </w:p>
    <w:p w:rsidR="004B1CB4" w:rsidRPr="0045070C" w:rsidRDefault="004B1CB4" w:rsidP="004B1CB4">
      <w:pPr>
        <w:spacing w:line="360" w:lineRule="auto"/>
        <w:jc w:val="both"/>
        <w:rPr>
          <w:rFonts w:ascii="Times New Roman" w:hAnsi="Times New Roman" w:cs="Times New Roman"/>
          <w:sz w:val="24"/>
          <w:szCs w:val="24"/>
        </w:rPr>
      </w:pPr>
    </w:p>
    <w:p w:rsidR="004B1CB4" w:rsidRDefault="004B1CB4" w:rsidP="001B4BB6">
      <w:pPr>
        <w:tabs>
          <w:tab w:val="left" w:pos="7350"/>
        </w:tabs>
        <w:spacing w:line="360" w:lineRule="auto"/>
        <w:jc w:val="center"/>
        <w:rPr>
          <w:rFonts w:ascii="Times New Roman" w:hAnsi="Times New Roman" w:cs="Times New Roman"/>
          <w:sz w:val="24"/>
          <w:szCs w:val="24"/>
        </w:rPr>
      </w:pPr>
      <w:r w:rsidRPr="00AF5BFE">
        <w:rPr>
          <w:rFonts w:ascii="Times New Roman" w:hAnsi="Times New Roman" w:cs="Times New Roman"/>
          <w:noProof/>
          <w:sz w:val="24"/>
          <w:szCs w:val="24"/>
          <w:lang w:val="en-US" w:eastAsia="en-US"/>
        </w:rPr>
        <w:drawing>
          <wp:inline distT="0" distB="0" distL="0" distR="0">
            <wp:extent cx="4238625" cy="2657049"/>
            <wp:effectExtent l="0" t="0" r="0" b="0"/>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4238625" cy="2657049"/>
                    </a:xfrm>
                    <a:prstGeom prst="rect">
                      <a:avLst/>
                    </a:prstGeom>
                    <a:noFill/>
                    <a:ln w="9525">
                      <a:noFill/>
                      <a:miter lim="800000"/>
                      <a:headEnd/>
                      <a:tailEnd/>
                    </a:ln>
                  </pic:spPr>
                </pic:pic>
              </a:graphicData>
            </a:graphic>
          </wp:inline>
        </w:drawing>
      </w:r>
    </w:p>
    <w:p w:rsidR="004B1CB4" w:rsidRDefault="004B1CB4" w:rsidP="001B4BB6">
      <w:pPr>
        <w:jc w:val="center"/>
        <w:rPr>
          <w:rFonts w:ascii="Times New Roman" w:hAnsi="Times New Roman" w:cs="Times New Roman"/>
          <w:sz w:val="24"/>
          <w:szCs w:val="24"/>
        </w:rPr>
      </w:pPr>
      <w:r w:rsidRPr="00C94A87">
        <w:rPr>
          <w:rFonts w:ascii="Times New Roman" w:hAnsi="Times New Roman" w:cs="Times New Roman"/>
          <w:sz w:val="24"/>
          <w:szCs w:val="24"/>
        </w:rPr>
        <w:t>Fig: Deployment diagram</w:t>
      </w:r>
    </w:p>
    <w:p w:rsidR="004B1CB4" w:rsidRDefault="004B1CB4" w:rsidP="004B1CB4">
      <w:pPr>
        <w:rPr>
          <w:rFonts w:ascii="Times New Roman" w:hAnsi="Times New Roman" w:cs="Times New Roman"/>
          <w:sz w:val="24"/>
          <w:szCs w:val="24"/>
        </w:rPr>
      </w:pPr>
    </w:p>
    <w:p w:rsidR="004B1CB4" w:rsidRDefault="004B1CB4" w:rsidP="004B1CB4">
      <w:pPr>
        <w:rPr>
          <w:rFonts w:ascii="Times New Roman" w:hAnsi="Times New Roman" w:cs="Times New Roman"/>
          <w:sz w:val="24"/>
          <w:szCs w:val="24"/>
        </w:rPr>
      </w:pPr>
    </w:p>
    <w:p w:rsidR="004B1CB4" w:rsidRDefault="004B1CB4" w:rsidP="004B1CB4">
      <w:pPr>
        <w:rPr>
          <w:rFonts w:ascii="Times New Roman" w:hAnsi="Times New Roman" w:cs="Times New Roman"/>
          <w:sz w:val="24"/>
          <w:szCs w:val="24"/>
        </w:rPr>
      </w:pPr>
    </w:p>
    <w:p w:rsidR="004B1CB4" w:rsidRDefault="004B1CB4" w:rsidP="004B1CB4">
      <w:pPr>
        <w:spacing w:line="360" w:lineRule="auto"/>
        <w:jc w:val="center"/>
        <w:rPr>
          <w:rFonts w:ascii="Times New Roman" w:hAnsi="Times New Roman" w:cs="Times New Roman"/>
          <w:b/>
          <w:color w:val="000000" w:themeColor="text1"/>
          <w:sz w:val="28"/>
          <w:szCs w:val="28"/>
        </w:rPr>
      </w:pPr>
      <w:r w:rsidRPr="00D7300C">
        <w:rPr>
          <w:rFonts w:ascii="Times New Roman" w:hAnsi="Times New Roman" w:cs="Times New Roman"/>
          <w:b/>
          <w:color w:val="000000" w:themeColor="text1"/>
          <w:sz w:val="28"/>
          <w:szCs w:val="28"/>
        </w:rPr>
        <w:t>POINT OF SALE TERMINAL</w:t>
      </w:r>
    </w:p>
    <w:p w:rsidR="004B1CB4" w:rsidRDefault="004B1CB4" w:rsidP="004B1CB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Description: </w:t>
      </w:r>
    </w:p>
    <w:p w:rsidR="004B1CB4" w:rsidRPr="00EC2BF8" w:rsidRDefault="004B1CB4" w:rsidP="004B1CB4">
      <w:pPr>
        <w:spacing w:line="360" w:lineRule="auto"/>
        <w:jc w:val="both"/>
        <w:rPr>
          <w:rFonts w:ascii="Times New Roman" w:hAnsi="Times New Roman" w:cs="Times New Roman"/>
          <w:color w:val="000000" w:themeColor="text1"/>
          <w:sz w:val="24"/>
          <w:szCs w:val="24"/>
        </w:rPr>
      </w:pPr>
      <w:r w:rsidRPr="00EC2BF8">
        <w:rPr>
          <w:rFonts w:ascii="Times New Roman" w:hAnsi="Times New Roman" w:cs="Times New Roman"/>
          <w:color w:val="000000" w:themeColor="text1"/>
          <w:sz w:val="24"/>
          <w:szCs w:val="24"/>
        </w:rPr>
        <w:t>A POS system is a computerized application used to record sales and handle payments. It is typically used in a retail store. It includes hardware components such as computer and barcodes scanner and software to run the system. The systems must be relatively fault tolerant i; e even if the remote services are temporarily unavailable, they must still be capable of capturing sales and handling cash payments. A POS system must support multiple client side terminals and interfaces such as browsers, PDA {Personal Digital assistance} touch screens.</w:t>
      </w:r>
    </w:p>
    <w:p w:rsidR="004B1CB4" w:rsidRDefault="004B1CB4" w:rsidP="004B1CB4">
      <w:pPr>
        <w:spacing w:line="360" w:lineRule="auto"/>
        <w:jc w:val="both"/>
        <w:rPr>
          <w:rFonts w:ascii="Times New Roman" w:hAnsi="Times New Roman" w:cs="Times New Roman"/>
          <w:color w:val="000000" w:themeColor="text1"/>
          <w:sz w:val="24"/>
          <w:szCs w:val="24"/>
        </w:rPr>
      </w:pPr>
      <w:r w:rsidRPr="00EC2BF8">
        <w:rPr>
          <w:rFonts w:ascii="Times New Roman" w:hAnsi="Times New Roman" w:cs="Times New Roman"/>
          <w:color w:val="000000" w:themeColor="text1"/>
          <w:sz w:val="24"/>
          <w:szCs w:val="24"/>
        </w:rPr>
        <w:t xml:space="preserve">   This case study demonstrates the iterative incremental process covering the analysis and incremental process.</w:t>
      </w:r>
    </w:p>
    <w:p w:rsidR="004B1CB4" w:rsidRPr="005A15A5" w:rsidRDefault="004B1CB4" w:rsidP="004B1CB4">
      <w:pPr>
        <w:pStyle w:val="ListParagraph"/>
        <w:numPr>
          <w:ilvl w:val="0"/>
          <w:numId w:val="41"/>
        </w:numPr>
        <w:jc w:val="both"/>
        <w:rPr>
          <w:rFonts w:ascii="Times New Roman" w:hAnsi="Times New Roman" w:cs="Times New Roman"/>
          <w:b/>
          <w:sz w:val="24"/>
        </w:rPr>
      </w:pPr>
      <w:r w:rsidRPr="005A15A5">
        <w:rPr>
          <w:rFonts w:ascii="Times New Roman" w:hAnsi="Times New Roman" w:cs="Times New Roman"/>
          <w:b/>
          <w:sz w:val="24"/>
        </w:rPr>
        <w:t>Identify and analyze events</w:t>
      </w:r>
    </w:p>
    <w:p w:rsidR="004B1CB4" w:rsidRPr="005A15A5" w:rsidRDefault="004B1CB4" w:rsidP="004B1CB4">
      <w:pPr>
        <w:pStyle w:val="ListParagraph"/>
        <w:numPr>
          <w:ilvl w:val="0"/>
          <w:numId w:val="42"/>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cashier</w:t>
      </w:r>
    </w:p>
    <w:p w:rsidR="004B1CB4" w:rsidRPr="005A15A5" w:rsidRDefault="004B1CB4" w:rsidP="004B1CB4">
      <w:pPr>
        <w:pStyle w:val="ListParagraph"/>
        <w:numPr>
          <w:ilvl w:val="0"/>
          <w:numId w:val="43"/>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login</w:t>
      </w:r>
    </w:p>
    <w:p w:rsidR="004B1CB4" w:rsidRPr="005A15A5" w:rsidRDefault="004B1CB4" w:rsidP="004B1CB4">
      <w:pPr>
        <w:pStyle w:val="ListParagraph"/>
        <w:numPr>
          <w:ilvl w:val="0"/>
          <w:numId w:val="43"/>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cash out</w:t>
      </w:r>
    </w:p>
    <w:p w:rsidR="004B1CB4" w:rsidRPr="005A15A5" w:rsidRDefault="004B1CB4" w:rsidP="004B1CB4">
      <w:pPr>
        <w:pStyle w:val="ListParagraph"/>
        <w:numPr>
          <w:ilvl w:val="0"/>
          <w:numId w:val="43"/>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receipt generation</w:t>
      </w:r>
    </w:p>
    <w:p w:rsidR="004B1CB4" w:rsidRPr="005A15A5" w:rsidRDefault="004B1CB4" w:rsidP="004B1CB4">
      <w:pPr>
        <w:pStyle w:val="ListParagraph"/>
        <w:numPr>
          <w:ilvl w:val="0"/>
          <w:numId w:val="43"/>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scan item</w:t>
      </w:r>
    </w:p>
    <w:p w:rsidR="004B1CB4" w:rsidRPr="005A15A5" w:rsidRDefault="004B1CB4" w:rsidP="004B1CB4">
      <w:pPr>
        <w:pStyle w:val="ListParagraph"/>
        <w:numPr>
          <w:ilvl w:val="0"/>
          <w:numId w:val="26"/>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Customer</w:t>
      </w:r>
    </w:p>
    <w:p w:rsidR="004B1CB4" w:rsidRPr="005A15A5" w:rsidRDefault="004B1CB4" w:rsidP="004B1CB4">
      <w:pPr>
        <w:pStyle w:val="ListParagraph"/>
        <w:numPr>
          <w:ilvl w:val="0"/>
          <w:numId w:val="44"/>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Purchase Item</w:t>
      </w:r>
    </w:p>
    <w:p w:rsidR="004B1CB4" w:rsidRPr="005A15A5" w:rsidRDefault="004B1CB4" w:rsidP="004B1CB4">
      <w:pPr>
        <w:pStyle w:val="ListParagraph"/>
        <w:numPr>
          <w:ilvl w:val="0"/>
          <w:numId w:val="44"/>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Select Item</w:t>
      </w:r>
    </w:p>
    <w:p w:rsidR="004B1CB4" w:rsidRPr="005A15A5" w:rsidRDefault="004B1CB4" w:rsidP="004B1CB4">
      <w:pPr>
        <w:pStyle w:val="ListParagraph"/>
        <w:numPr>
          <w:ilvl w:val="0"/>
          <w:numId w:val="44"/>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Payment by cash</w:t>
      </w:r>
    </w:p>
    <w:p w:rsidR="004B1CB4" w:rsidRPr="005A15A5" w:rsidRDefault="004B1CB4" w:rsidP="004B1CB4">
      <w:pPr>
        <w:pStyle w:val="ListParagraph"/>
        <w:numPr>
          <w:ilvl w:val="0"/>
          <w:numId w:val="44"/>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Refund item</w:t>
      </w:r>
    </w:p>
    <w:p w:rsidR="004B1CB4" w:rsidRPr="005A15A5" w:rsidRDefault="004B1CB4" w:rsidP="004B1CB4">
      <w:pPr>
        <w:pStyle w:val="ListParagraph"/>
        <w:numPr>
          <w:ilvl w:val="0"/>
          <w:numId w:val="26"/>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Manager</w:t>
      </w:r>
    </w:p>
    <w:p w:rsidR="004B1CB4" w:rsidRPr="005A15A5" w:rsidRDefault="004B1CB4" w:rsidP="004B1CB4">
      <w:pPr>
        <w:pStyle w:val="ListParagraph"/>
        <w:numPr>
          <w:ilvl w:val="0"/>
          <w:numId w:val="45"/>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List of all items purchased</w:t>
      </w:r>
    </w:p>
    <w:p w:rsidR="004B1CB4" w:rsidRPr="005A15A5" w:rsidRDefault="004B1CB4" w:rsidP="004B1CB4">
      <w:pPr>
        <w:pStyle w:val="ListParagraph"/>
        <w:numPr>
          <w:ilvl w:val="0"/>
          <w:numId w:val="45"/>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Stock of available Items</w:t>
      </w:r>
    </w:p>
    <w:p w:rsidR="004B1CB4" w:rsidRPr="005A15A5" w:rsidRDefault="004B1CB4" w:rsidP="004B1CB4">
      <w:pPr>
        <w:pStyle w:val="ListParagraph"/>
        <w:numPr>
          <w:ilvl w:val="0"/>
          <w:numId w:val="45"/>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Add new Items</w:t>
      </w:r>
    </w:p>
    <w:p w:rsidR="004B1CB4" w:rsidRPr="005A15A5" w:rsidRDefault="004B1CB4" w:rsidP="004B1CB4">
      <w:pPr>
        <w:pStyle w:val="ListParagraph"/>
        <w:numPr>
          <w:ilvl w:val="0"/>
          <w:numId w:val="45"/>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 Items</w:t>
      </w:r>
    </w:p>
    <w:p w:rsidR="004B1CB4" w:rsidRPr="005A15A5" w:rsidRDefault="004B1CB4" w:rsidP="004B1CB4">
      <w:pPr>
        <w:pStyle w:val="ListParagraph"/>
        <w:numPr>
          <w:ilvl w:val="0"/>
          <w:numId w:val="45"/>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Manage sales-view sales details</w:t>
      </w:r>
    </w:p>
    <w:p w:rsidR="004B1CB4" w:rsidRPr="005A15A5" w:rsidRDefault="004B1CB4" w:rsidP="004B1CB4">
      <w:pPr>
        <w:pStyle w:val="ListParagraph"/>
        <w:numPr>
          <w:ilvl w:val="0"/>
          <w:numId w:val="26"/>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Check out</w:t>
      </w:r>
    </w:p>
    <w:p w:rsidR="004B1CB4" w:rsidRPr="005A15A5" w:rsidRDefault="004B1CB4" w:rsidP="004B1CB4">
      <w:pPr>
        <w:pStyle w:val="ListParagraph"/>
        <w:numPr>
          <w:ilvl w:val="0"/>
          <w:numId w:val="46"/>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Scan item</w:t>
      </w:r>
    </w:p>
    <w:p w:rsidR="004B1CB4" w:rsidRPr="005A15A5" w:rsidRDefault="004B1CB4" w:rsidP="004B1CB4">
      <w:pPr>
        <w:pStyle w:val="ListParagraph"/>
        <w:numPr>
          <w:ilvl w:val="0"/>
          <w:numId w:val="46"/>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Calculate tax</w:t>
      </w:r>
    </w:p>
    <w:p w:rsidR="004B1CB4" w:rsidRPr="005A15A5" w:rsidRDefault="004B1CB4" w:rsidP="004B1CB4">
      <w:pPr>
        <w:pStyle w:val="ListParagraph"/>
        <w:numPr>
          <w:ilvl w:val="0"/>
          <w:numId w:val="46"/>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Payment</w:t>
      </w:r>
    </w:p>
    <w:p w:rsidR="004B1CB4" w:rsidRPr="005A15A5" w:rsidRDefault="004B1CB4" w:rsidP="004B1CB4">
      <w:pPr>
        <w:pStyle w:val="ListParagraph"/>
        <w:numPr>
          <w:ilvl w:val="0"/>
          <w:numId w:val="26"/>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Product Cat log</w:t>
      </w:r>
    </w:p>
    <w:p w:rsidR="004B1CB4" w:rsidRPr="005A15A5" w:rsidRDefault="004B1CB4" w:rsidP="004B1CB4">
      <w:pPr>
        <w:pStyle w:val="ListParagraph"/>
        <w:numPr>
          <w:ilvl w:val="0"/>
          <w:numId w:val="47"/>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Show product</w:t>
      </w:r>
    </w:p>
    <w:p w:rsidR="004B1CB4" w:rsidRPr="005A15A5" w:rsidRDefault="004B1CB4" w:rsidP="004B1CB4">
      <w:pPr>
        <w:pStyle w:val="ListParagraph"/>
        <w:numPr>
          <w:ilvl w:val="0"/>
          <w:numId w:val="47"/>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Add new Product</w:t>
      </w:r>
    </w:p>
    <w:p w:rsidR="004B1CB4" w:rsidRPr="005A15A5" w:rsidRDefault="004B1CB4" w:rsidP="004B1CB4">
      <w:pPr>
        <w:ind w:left="360"/>
        <w:jc w:val="both"/>
        <w:rPr>
          <w:rFonts w:ascii="Times New Roman" w:hAnsi="Times New Roman" w:cs="Times New Roman"/>
          <w:color w:val="000000" w:themeColor="text1"/>
          <w:sz w:val="24"/>
        </w:rPr>
      </w:pPr>
    </w:p>
    <w:p w:rsidR="004B1CB4" w:rsidRPr="005A15A5" w:rsidRDefault="004B1CB4" w:rsidP="004B1CB4">
      <w:pPr>
        <w:pStyle w:val="ListParagraph"/>
        <w:ind w:left="1080"/>
        <w:jc w:val="both"/>
        <w:rPr>
          <w:rFonts w:ascii="Times New Roman" w:hAnsi="Times New Roman" w:cs="Times New Roman"/>
          <w:b/>
          <w:sz w:val="24"/>
        </w:rPr>
      </w:pPr>
    </w:p>
    <w:p w:rsidR="004B1CB4" w:rsidRPr="005A15A5" w:rsidRDefault="004B1CB4" w:rsidP="004B1CB4">
      <w:pPr>
        <w:pStyle w:val="ListParagraph"/>
        <w:numPr>
          <w:ilvl w:val="0"/>
          <w:numId w:val="41"/>
        </w:numPr>
        <w:jc w:val="both"/>
        <w:rPr>
          <w:rFonts w:ascii="Times New Roman" w:hAnsi="Times New Roman" w:cs="Times New Roman"/>
          <w:b/>
          <w:sz w:val="24"/>
        </w:rPr>
      </w:pPr>
      <w:r w:rsidRPr="005A15A5">
        <w:rPr>
          <w:rFonts w:ascii="Times New Roman" w:hAnsi="Times New Roman" w:cs="Times New Roman"/>
          <w:b/>
          <w:sz w:val="24"/>
        </w:rPr>
        <w:t>Identify Use cases</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Enter Item</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By item</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Get balance</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Manage stock</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Update stock</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 item</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View sales details</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View product description</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Make payment</w:t>
      </w:r>
    </w:p>
    <w:p w:rsidR="004B1CB4" w:rsidRPr="005A15A5" w:rsidRDefault="004B1CB4" w:rsidP="004B1CB4">
      <w:pPr>
        <w:pStyle w:val="ListParagraph"/>
        <w:numPr>
          <w:ilvl w:val="0"/>
          <w:numId w:val="48"/>
        </w:num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Quantity</w:t>
      </w:r>
    </w:p>
    <w:p w:rsidR="004B1CB4" w:rsidRPr="005A15A5" w:rsidRDefault="004B1CB4" w:rsidP="004B1CB4">
      <w:pPr>
        <w:jc w:val="both"/>
        <w:rPr>
          <w:rFonts w:ascii="Times New Roman" w:hAnsi="Times New Roman" w:cs="Times New Roman"/>
          <w:b/>
          <w:sz w:val="24"/>
        </w:rPr>
      </w:pPr>
    </w:p>
    <w:p w:rsidR="004B1CB4" w:rsidRPr="005A15A5" w:rsidRDefault="004B1CB4" w:rsidP="004B1CB4">
      <w:pPr>
        <w:pStyle w:val="ListParagraph"/>
        <w:numPr>
          <w:ilvl w:val="0"/>
          <w:numId w:val="41"/>
        </w:numPr>
        <w:jc w:val="both"/>
        <w:rPr>
          <w:rFonts w:ascii="Times New Roman" w:hAnsi="Times New Roman" w:cs="Times New Roman"/>
          <w:b/>
          <w:sz w:val="24"/>
        </w:rPr>
      </w:pPr>
      <w:r w:rsidRPr="005A15A5">
        <w:rPr>
          <w:rFonts w:ascii="Times New Roman" w:hAnsi="Times New Roman" w:cs="Times New Roman"/>
          <w:b/>
          <w:sz w:val="24"/>
        </w:rPr>
        <w:t>Develop event table</w:t>
      </w:r>
    </w:p>
    <w:p w:rsidR="004B1CB4" w:rsidRPr="005A15A5" w:rsidRDefault="004B1CB4" w:rsidP="004B1CB4">
      <w:pPr>
        <w:pStyle w:val="ListParagraph"/>
        <w:jc w:val="both"/>
        <w:rPr>
          <w:rFonts w:ascii="Times New Roman" w:hAnsi="Times New Roman" w:cs="Times New Roman"/>
          <w:b/>
          <w:sz w:val="24"/>
        </w:rPr>
      </w:pPr>
    </w:p>
    <w:tbl>
      <w:tblPr>
        <w:tblStyle w:val="TableGrid"/>
        <w:tblW w:w="0" w:type="auto"/>
        <w:tblInd w:w="720" w:type="dxa"/>
        <w:tblLook w:val="04A0" w:firstRow="1" w:lastRow="0" w:firstColumn="1" w:lastColumn="0" w:noHBand="0" w:noVBand="1"/>
      </w:tblPr>
      <w:tblGrid>
        <w:gridCol w:w="2200"/>
        <w:gridCol w:w="1315"/>
        <w:gridCol w:w="1653"/>
        <w:gridCol w:w="1717"/>
        <w:gridCol w:w="1745"/>
      </w:tblGrid>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Customer</w:t>
            </w: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Sales</w:t>
            </w: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Product</w:t>
            </w: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Database</w:t>
            </w:r>
          </w:p>
        </w:tc>
      </w:tr>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Item</w:t>
            </w: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r>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Payment</w:t>
            </w: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r>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Buy item</w:t>
            </w: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r>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Status of Stock</w:t>
            </w: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r>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Product check out</w:t>
            </w: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r>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Customer register</w:t>
            </w: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r>
      <w:tr w:rsidR="004B1CB4" w:rsidRPr="005A15A5" w:rsidTr="00E42344">
        <w:tc>
          <w:tcPr>
            <w:tcW w:w="2268" w:type="dxa"/>
          </w:tcPr>
          <w:p w:rsidR="004B1CB4" w:rsidRPr="005A15A5" w:rsidRDefault="004B1CB4" w:rsidP="00E42344">
            <w:pPr>
              <w:pStyle w:val="ListParagraph"/>
              <w:ind w:left="0"/>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Customer login</w:t>
            </w:r>
          </w:p>
        </w:tc>
        <w:tc>
          <w:tcPr>
            <w:tcW w:w="132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w:t>
            </w:r>
          </w:p>
        </w:tc>
        <w:tc>
          <w:tcPr>
            <w:tcW w:w="1712"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65"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c>
          <w:tcPr>
            <w:tcW w:w="1786" w:type="dxa"/>
          </w:tcPr>
          <w:p w:rsidR="004B1CB4" w:rsidRPr="005A15A5" w:rsidRDefault="004B1CB4" w:rsidP="00E42344">
            <w:pPr>
              <w:pStyle w:val="ListParagraph"/>
              <w:ind w:left="0"/>
              <w:jc w:val="center"/>
              <w:rPr>
                <w:rFonts w:ascii="Times New Roman" w:hAnsi="Times New Roman" w:cs="Times New Roman"/>
                <w:color w:val="000000" w:themeColor="text1"/>
                <w:sz w:val="24"/>
              </w:rPr>
            </w:pPr>
          </w:p>
        </w:tc>
      </w:tr>
    </w:tbl>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Pr="005A15A5" w:rsidRDefault="004B1CB4" w:rsidP="004B1CB4">
      <w:pPr>
        <w:jc w:val="both"/>
        <w:rPr>
          <w:rFonts w:ascii="Times New Roman" w:hAnsi="Times New Roman" w:cs="Times New Roman"/>
          <w:b/>
          <w:sz w:val="24"/>
        </w:rPr>
      </w:pPr>
    </w:p>
    <w:p w:rsidR="004B1CB4" w:rsidRPr="005A15A5" w:rsidRDefault="004B1CB4" w:rsidP="004B1CB4">
      <w:pPr>
        <w:pStyle w:val="ListParagraph"/>
        <w:numPr>
          <w:ilvl w:val="0"/>
          <w:numId w:val="41"/>
        </w:numPr>
        <w:jc w:val="both"/>
        <w:rPr>
          <w:rFonts w:ascii="Times New Roman" w:hAnsi="Times New Roman" w:cs="Times New Roman"/>
          <w:b/>
          <w:sz w:val="24"/>
        </w:rPr>
      </w:pPr>
      <w:r w:rsidRPr="005A15A5">
        <w:rPr>
          <w:rFonts w:ascii="Times New Roman" w:hAnsi="Times New Roman" w:cs="Times New Roman"/>
          <w:b/>
          <w:sz w:val="24"/>
        </w:rPr>
        <w:t>Identify &amp; analyze domain classes</w:t>
      </w:r>
    </w:p>
    <w:p w:rsidR="004B1CB4" w:rsidRPr="005A15A5" w:rsidRDefault="004B1CB4" w:rsidP="004B1CB4">
      <w:pPr>
        <w:pStyle w:val="ListParagraph"/>
        <w:ind w:left="1080"/>
        <w:jc w:val="both"/>
        <w:rPr>
          <w:rFonts w:ascii="Times New Roman" w:hAnsi="Times New Roman" w:cs="Times New Roman"/>
          <w:b/>
          <w:sz w:val="24"/>
        </w:rPr>
      </w:pPr>
    </w:p>
    <w:p w:rsidR="004B1CB4" w:rsidRPr="005A15A5" w:rsidRDefault="004B1CB4" w:rsidP="004B1CB4">
      <w:pPr>
        <w:jc w:val="both"/>
        <w:rPr>
          <w:rFonts w:ascii="Times New Roman" w:hAnsi="Times New Roman" w:cs="Times New Roman"/>
          <w:b/>
          <w:sz w:val="24"/>
        </w:rPr>
      </w:pPr>
      <w:r w:rsidRPr="005A15A5">
        <w:rPr>
          <w:rFonts w:ascii="Times New Roman" w:hAnsi="Times New Roman" w:cs="Times New Roman"/>
          <w:b/>
          <w:noProof/>
          <w:sz w:val="24"/>
          <w:lang w:val="en-US" w:eastAsia="en-US"/>
        </w:rPr>
        <w:drawing>
          <wp:inline distT="0" distB="0" distL="0" distR="0">
            <wp:extent cx="6022553" cy="3228975"/>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6022553" cy="3228975"/>
                    </a:xfrm>
                    <a:prstGeom prst="rect">
                      <a:avLst/>
                    </a:prstGeom>
                    <a:noFill/>
                    <a:ln w="9525">
                      <a:noFill/>
                      <a:miter lim="800000"/>
                      <a:headEnd/>
                      <a:tailEnd/>
                    </a:ln>
                  </pic:spPr>
                </pic:pic>
              </a:graphicData>
            </a:graphic>
          </wp:inline>
        </w:drawing>
      </w:r>
    </w:p>
    <w:p w:rsidR="004B1CB4" w:rsidRPr="005A15A5" w:rsidRDefault="004B1CB4" w:rsidP="004B1CB4">
      <w:pPr>
        <w:jc w:val="both"/>
        <w:rPr>
          <w:rFonts w:ascii="Times New Roman" w:hAnsi="Times New Roman" w:cs="Times New Roman"/>
          <w:b/>
          <w:sz w:val="24"/>
        </w:rPr>
      </w:pPr>
    </w:p>
    <w:p w:rsidR="004B1CB4" w:rsidRPr="005A15A5" w:rsidRDefault="004B1CB4" w:rsidP="004B1CB4">
      <w:pPr>
        <w:pStyle w:val="ListParagraph"/>
        <w:numPr>
          <w:ilvl w:val="0"/>
          <w:numId w:val="41"/>
        </w:numPr>
        <w:jc w:val="both"/>
        <w:rPr>
          <w:rFonts w:ascii="Times New Roman" w:hAnsi="Times New Roman" w:cs="Times New Roman"/>
          <w:b/>
          <w:sz w:val="24"/>
        </w:rPr>
      </w:pPr>
      <w:r w:rsidRPr="005A15A5">
        <w:rPr>
          <w:rFonts w:ascii="Times New Roman" w:hAnsi="Times New Roman" w:cs="Times New Roman"/>
          <w:b/>
          <w:sz w:val="24"/>
        </w:rPr>
        <w:t>Develop CRUD matrix to represent relationships between use cases and problem domain classes</w:t>
      </w:r>
    </w:p>
    <w:p w:rsidR="004B1CB4" w:rsidRPr="005A15A5" w:rsidRDefault="004B1CB4" w:rsidP="004B1CB4">
      <w:pPr>
        <w:jc w:val="both"/>
        <w:rPr>
          <w:rFonts w:ascii="Times New Roman" w:hAnsi="Times New Roman" w:cs="Times New Roman"/>
          <w:b/>
          <w:sz w:val="24"/>
        </w:rPr>
      </w:pPr>
    </w:p>
    <w:tbl>
      <w:tblPr>
        <w:tblStyle w:val="TableGrid"/>
        <w:tblW w:w="9468" w:type="dxa"/>
        <w:tblLook w:val="04A0" w:firstRow="1" w:lastRow="0" w:firstColumn="1" w:lastColumn="0" w:noHBand="0" w:noVBand="1"/>
      </w:tblPr>
      <w:tblGrid>
        <w:gridCol w:w="3075"/>
        <w:gridCol w:w="3075"/>
        <w:gridCol w:w="3318"/>
      </w:tblGrid>
      <w:tr w:rsidR="004B1CB4" w:rsidRPr="005A15A5" w:rsidTr="00E42344">
        <w:trPr>
          <w:trHeight w:val="259"/>
        </w:trPr>
        <w:tc>
          <w:tcPr>
            <w:tcW w:w="3075"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Data entity</w:t>
            </w:r>
          </w:p>
        </w:tc>
        <w:tc>
          <w:tcPr>
            <w:tcW w:w="3075"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CRUD</w:t>
            </w:r>
          </w:p>
        </w:tc>
        <w:tc>
          <w:tcPr>
            <w:tcW w:w="3318"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Resulting user case</w:t>
            </w:r>
          </w:p>
        </w:tc>
      </w:tr>
      <w:tr w:rsidR="004B1CB4" w:rsidRPr="005A15A5" w:rsidTr="00E42344">
        <w:trPr>
          <w:trHeight w:val="1845"/>
        </w:trPr>
        <w:tc>
          <w:tcPr>
            <w:tcW w:w="3075" w:type="dxa"/>
          </w:tcPr>
          <w:p w:rsidR="004B1CB4" w:rsidRPr="005A15A5" w:rsidRDefault="004B1CB4" w:rsidP="00E42344">
            <w:pPr>
              <w:jc w:val="center"/>
              <w:rPr>
                <w:rFonts w:ascii="Times New Roman" w:hAnsi="Times New Roman" w:cs="Times New Roman"/>
                <w:color w:val="000000" w:themeColor="text1"/>
                <w:sz w:val="24"/>
              </w:rPr>
            </w:pPr>
          </w:p>
          <w:p w:rsidR="004B1CB4" w:rsidRPr="005A15A5" w:rsidRDefault="004B1CB4" w:rsidP="00E42344">
            <w:pPr>
              <w:jc w:val="center"/>
              <w:rPr>
                <w:rFonts w:ascii="Times New Roman" w:hAnsi="Times New Roman" w:cs="Times New Roman"/>
                <w:color w:val="000000" w:themeColor="text1"/>
                <w:sz w:val="24"/>
              </w:rPr>
            </w:pPr>
          </w:p>
          <w:p w:rsidR="004B1CB4" w:rsidRPr="005A15A5" w:rsidRDefault="004B1CB4" w:rsidP="00E42344">
            <w:pPr>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Customer</w:t>
            </w:r>
          </w:p>
        </w:tc>
        <w:tc>
          <w:tcPr>
            <w:tcW w:w="3075" w:type="dxa"/>
          </w:tcPr>
          <w:p w:rsidR="004B1CB4" w:rsidRPr="005A15A5" w:rsidRDefault="004B1CB4" w:rsidP="00E42344">
            <w:pPr>
              <w:jc w:val="both"/>
              <w:rPr>
                <w:rFonts w:ascii="Times New Roman" w:hAnsi="Times New Roman" w:cs="Times New Roman"/>
                <w:color w:val="000000" w:themeColor="text1"/>
                <w:sz w:val="24"/>
              </w:rPr>
            </w:pP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Create</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Read/Report</w:t>
            </w:r>
          </w:p>
          <w:p w:rsidR="004B1CB4" w:rsidRPr="005A15A5" w:rsidRDefault="004B1CB4" w:rsidP="00E42344">
            <w:pPr>
              <w:jc w:val="both"/>
              <w:rPr>
                <w:rFonts w:ascii="Times New Roman" w:hAnsi="Times New Roman" w:cs="Times New Roman"/>
                <w:color w:val="000000" w:themeColor="text1"/>
                <w:sz w:val="24"/>
              </w:rPr>
            </w:pPr>
          </w:p>
          <w:p w:rsidR="004B1CB4" w:rsidRPr="005A15A5" w:rsidRDefault="004B1CB4" w:rsidP="00E42344">
            <w:pPr>
              <w:jc w:val="both"/>
              <w:rPr>
                <w:rFonts w:ascii="Times New Roman" w:hAnsi="Times New Roman" w:cs="Times New Roman"/>
                <w:color w:val="000000" w:themeColor="text1"/>
                <w:sz w:val="24"/>
              </w:rPr>
            </w:pP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Update</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w:t>
            </w:r>
          </w:p>
        </w:tc>
        <w:tc>
          <w:tcPr>
            <w:tcW w:w="3318"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Add new customer</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Find customer</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Generate customer</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Purchase list</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Update customer information</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 inactive customer</w:t>
            </w:r>
          </w:p>
        </w:tc>
      </w:tr>
      <w:tr w:rsidR="004B1CB4" w:rsidRPr="005A15A5" w:rsidTr="00E42344">
        <w:trPr>
          <w:trHeight w:val="1326"/>
        </w:trPr>
        <w:tc>
          <w:tcPr>
            <w:tcW w:w="3075" w:type="dxa"/>
          </w:tcPr>
          <w:p w:rsidR="004B1CB4" w:rsidRPr="005A15A5" w:rsidRDefault="004B1CB4" w:rsidP="00E42344">
            <w:pPr>
              <w:jc w:val="center"/>
              <w:rPr>
                <w:rFonts w:ascii="Times New Roman" w:hAnsi="Times New Roman" w:cs="Times New Roman"/>
                <w:color w:val="000000" w:themeColor="text1"/>
                <w:sz w:val="24"/>
              </w:rPr>
            </w:pPr>
          </w:p>
          <w:p w:rsidR="004B1CB4" w:rsidRPr="005A15A5" w:rsidRDefault="004B1CB4" w:rsidP="00E42344">
            <w:pPr>
              <w:jc w:val="center"/>
              <w:rPr>
                <w:rFonts w:ascii="Times New Roman" w:hAnsi="Times New Roman" w:cs="Times New Roman"/>
                <w:color w:val="000000" w:themeColor="text1"/>
                <w:sz w:val="24"/>
              </w:rPr>
            </w:pPr>
          </w:p>
          <w:p w:rsidR="004B1CB4" w:rsidRPr="005A15A5" w:rsidRDefault="004B1CB4" w:rsidP="00E42344">
            <w:pPr>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Inventory item</w:t>
            </w:r>
          </w:p>
        </w:tc>
        <w:tc>
          <w:tcPr>
            <w:tcW w:w="3075"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Create</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Read/Report</w:t>
            </w:r>
          </w:p>
          <w:p w:rsidR="004B1CB4" w:rsidRPr="005A15A5" w:rsidRDefault="004B1CB4" w:rsidP="00E42344">
            <w:pPr>
              <w:jc w:val="both"/>
              <w:rPr>
                <w:rFonts w:ascii="Times New Roman" w:hAnsi="Times New Roman" w:cs="Times New Roman"/>
                <w:color w:val="000000" w:themeColor="text1"/>
                <w:sz w:val="24"/>
              </w:rPr>
            </w:pP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Update</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w:t>
            </w:r>
          </w:p>
        </w:tc>
        <w:tc>
          <w:tcPr>
            <w:tcW w:w="3318"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Add new inventory item</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View item</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Generate item list</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Update Item list</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 Item list</w:t>
            </w:r>
          </w:p>
        </w:tc>
      </w:tr>
      <w:tr w:rsidR="004B1CB4" w:rsidTr="00E42344">
        <w:trPr>
          <w:trHeight w:val="1326"/>
        </w:trPr>
        <w:tc>
          <w:tcPr>
            <w:tcW w:w="3075" w:type="dxa"/>
          </w:tcPr>
          <w:p w:rsidR="004B1CB4" w:rsidRPr="005A15A5" w:rsidRDefault="004B1CB4" w:rsidP="00E42344">
            <w:pPr>
              <w:jc w:val="center"/>
              <w:rPr>
                <w:rFonts w:ascii="Times New Roman" w:hAnsi="Times New Roman" w:cs="Times New Roman"/>
                <w:color w:val="000000" w:themeColor="text1"/>
                <w:sz w:val="24"/>
              </w:rPr>
            </w:pPr>
          </w:p>
          <w:p w:rsidR="004B1CB4" w:rsidRPr="005A15A5" w:rsidRDefault="004B1CB4" w:rsidP="00E42344">
            <w:pPr>
              <w:jc w:val="center"/>
              <w:rPr>
                <w:rFonts w:ascii="Times New Roman" w:hAnsi="Times New Roman" w:cs="Times New Roman"/>
                <w:color w:val="000000" w:themeColor="text1"/>
                <w:sz w:val="24"/>
              </w:rPr>
            </w:pPr>
          </w:p>
          <w:p w:rsidR="004B1CB4" w:rsidRPr="005A15A5" w:rsidRDefault="004B1CB4" w:rsidP="00E42344">
            <w:pPr>
              <w:jc w:val="center"/>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Sales</w:t>
            </w:r>
          </w:p>
        </w:tc>
        <w:tc>
          <w:tcPr>
            <w:tcW w:w="3075"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Create</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Read/Report</w:t>
            </w:r>
          </w:p>
          <w:p w:rsidR="004B1CB4" w:rsidRPr="005A15A5" w:rsidRDefault="004B1CB4" w:rsidP="00E42344">
            <w:pPr>
              <w:jc w:val="both"/>
              <w:rPr>
                <w:rFonts w:ascii="Times New Roman" w:hAnsi="Times New Roman" w:cs="Times New Roman"/>
                <w:color w:val="000000" w:themeColor="text1"/>
                <w:sz w:val="24"/>
              </w:rPr>
            </w:pP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Update</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w:t>
            </w:r>
          </w:p>
        </w:tc>
        <w:tc>
          <w:tcPr>
            <w:tcW w:w="3318" w:type="dxa"/>
          </w:tcPr>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Add new Sales item</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View sales</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View sales item</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Update sales Item</w:t>
            </w:r>
          </w:p>
          <w:p w:rsidR="004B1CB4" w:rsidRPr="005A15A5" w:rsidRDefault="004B1CB4" w:rsidP="00E42344">
            <w:pPr>
              <w:jc w:val="both"/>
              <w:rPr>
                <w:rFonts w:ascii="Times New Roman" w:hAnsi="Times New Roman" w:cs="Times New Roman"/>
                <w:color w:val="000000" w:themeColor="text1"/>
                <w:sz w:val="24"/>
              </w:rPr>
            </w:pPr>
            <w:r w:rsidRPr="005A15A5">
              <w:rPr>
                <w:rFonts w:ascii="Times New Roman" w:hAnsi="Times New Roman" w:cs="Times New Roman"/>
                <w:color w:val="000000" w:themeColor="text1"/>
                <w:sz w:val="24"/>
              </w:rPr>
              <w:t>Delete sales item</w:t>
            </w:r>
          </w:p>
        </w:tc>
      </w:tr>
    </w:tbl>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spacing w:line="360" w:lineRule="auto"/>
        <w:jc w:val="both"/>
        <w:rPr>
          <w:rFonts w:ascii="Times New Roman" w:hAnsi="Times New Roman" w:cs="Times New Roman"/>
          <w:color w:val="000000" w:themeColor="text1"/>
          <w:sz w:val="24"/>
          <w:szCs w:val="24"/>
        </w:rPr>
      </w:pPr>
    </w:p>
    <w:p w:rsidR="004B1CB4" w:rsidRPr="00EC2BF8" w:rsidRDefault="004B1CB4" w:rsidP="004B1CB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352836" cy="429679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5357104" cy="4300221"/>
                    </a:xfrm>
                    <a:prstGeom prst="rect">
                      <a:avLst/>
                    </a:prstGeom>
                    <a:noFill/>
                    <a:ln w="9525">
                      <a:noFill/>
                      <a:miter lim="800000"/>
                      <a:headEnd/>
                      <a:tailEnd/>
                    </a:ln>
                  </pic:spPr>
                </pic:pic>
              </a:graphicData>
            </a:graphic>
          </wp:inline>
        </w:drawing>
      </w:r>
    </w:p>
    <w:p w:rsidR="004B1CB4" w:rsidRDefault="004B1CB4" w:rsidP="004B1CB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Use case diagram</w:t>
      </w:r>
    </w:p>
    <w:p w:rsidR="004B1CB4" w:rsidRDefault="004B1CB4" w:rsidP="004B1CB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943600" cy="2921367"/>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srcRect/>
                    <a:stretch>
                      <a:fillRect/>
                    </a:stretch>
                  </pic:blipFill>
                  <pic:spPr bwMode="auto">
                    <a:xfrm>
                      <a:off x="0" y="0"/>
                      <a:ext cx="5943600" cy="2921367"/>
                    </a:xfrm>
                    <a:prstGeom prst="rect">
                      <a:avLst/>
                    </a:prstGeom>
                    <a:noFill/>
                    <a:ln w="9525">
                      <a:noFill/>
                      <a:miter lim="800000"/>
                      <a:headEnd/>
                      <a:tailEnd/>
                    </a:ln>
                  </pic:spPr>
                </pic:pic>
              </a:graphicData>
            </a:graphic>
          </wp:inline>
        </w:drawing>
      </w:r>
    </w:p>
    <w:p w:rsidR="004B1CB4" w:rsidRDefault="004B1CB4" w:rsidP="004B1CB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use case diagramfor action customer</w:t>
      </w:r>
    </w:p>
    <w:p w:rsidR="004B1CB4" w:rsidRDefault="004B1CB4" w:rsidP="004B1CB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655161" cy="4859676"/>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656951" cy="4861214"/>
                    </a:xfrm>
                    <a:prstGeom prst="rect">
                      <a:avLst/>
                    </a:prstGeom>
                    <a:noFill/>
                    <a:ln w="9525">
                      <a:noFill/>
                      <a:miter lim="800000"/>
                      <a:headEnd/>
                      <a:tailEnd/>
                    </a:ln>
                  </pic:spPr>
                </pic:pic>
              </a:graphicData>
            </a:graphic>
          </wp:inline>
        </w:drawing>
      </w:r>
    </w:p>
    <w:p w:rsidR="004B1CB4" w:rsidRDefault="004B1CB4" w:rsidP="004B1CB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Class diagram for POS</w:t>
      </w:r>
    </w:p>
    <w:p w:rsidR="004B1CB4" w:rsidRDefault="004B1CB4" w:rsidP="004B1CB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941047" cy="4613097"/>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943600" cy="4615080"/>
                    </a:xfrm>
                    <a:prstGeom prst="rect">
                      <a:avLst/>
                    </a:prstGeom>
                    <a:noFill/>
                    <a:ln w="9525">
                      <a:noFill/>
                      <a:miter lim="800000"/>
                      <a:headEnd/>
                      <a:tailEnd/>
                    </a:ln>
                  </pic:spPr>
                </pic:pic>
              </a:graphicData>
            </a:graphic>
          </wp:inline>
        </w:drawing>
      </w:r>
    </w:p>
    <w:p w:rsidR="004B1CB4" w:rsidRDefault="004B1CB4" w:rsidP="004B1CB4">
      <w:pPr>
        <w:rPr>
          <w:rFonts w:ascii="Times New Roman" w:hAnsi="Times New Roman" w:cs="Times New Roman"/>
          <w:sz w:val="24"/>
          <w:szCs w:val="24"/>
        </w:rPr>
      </w:pPr>
    </w:p>
    <w:p w:rsidR="004B1CB4" w:rsidRPr="001E0A1F" w:rsidRDefault="004B1CB4" w:rsidP="004B1CB4">
      <w:pPr>
        <w:tabs>
          <w:tab w:val="left" w:pos="2848"/>
        </w:tabs>
        <w:rPr>
          <w:rFonts w:ascii="Times New Roman" w:hAnsi="Times New Roman" w:cs="Times New Roman"/>
          <w:sz w:val="24"/>
          <w:szCs w:val="24"/>
        </w:rPr>
      </w:pPr>
      <w:r>
        <w:rPr>
          <w:rFonts w:ascii="Times New Roman" w:hAnsi="Times New Roman" w:cs="Times New Roman"/>
          <w:sz w:val="24"/>
          <w:szCs w:val="24"/>
        </w:rPr>
        <w:tab/>
        <w:t>Fig: Sequence diagram for POS</w:t>
      </w:r>
    </w:p>
    <w:p w:rsidR="004B1CB4" w:rsidRDefault="004B1CB4" w:rsidP="00BF681E">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4530725" cy="343154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4530725" cy="3431540"/>
                    </a:xfrm>
                    <a:prstGeom prst="rect">
                      <a:avLst/>
                    </a:prstGeom>
                    <a:noFill/>
                    <a:ln w="9525">
                      <a:noFill/>
                      <a:miter lim="800000"/>
                      <a:headEnd/>
                      <a:tailEnd/>
                    </a:ln>
                  </pic:spPr>
                </pic:pic>
              </a:graphicData>
            </a:graphic>
          </wp:inline>
        </w:drawing>
      </w:r>
    </w:p>
    <w:p w:rsidR="004B1CB4" w:rsidRDefault="004B1CB4" w:rsidP="004B1CB4">
      <w:pPr>
        <w:rPr>
          <w:rFonts w:ascii="Times New Roman" w:hAnsi="Times New Roman" w:cs="Times New Roman"/>
          <w:sz w:val="24"/>
          <w:szCs w:val="24"/>
        </w:rPr>
      </w:pPr>
    </w:p>
    <w:p w:rsidR="004B1CB4" w:rsidRPr="001E0A1F" w:rsidRDefault="004B1CB4" w:rsidP="004B1CB4">
      <w:pPr>
        <w:tabs>
          <w:tab w:val="left" w:pos="3236"/>
        </w:tabs>
        <w:rPr>
          <w:rFonts w:ascii="Times New Roman" w:hAnsi="Times New Roman" w:cs="Times New Roman"/>
          <w:sz w:val="24"/>
          <w:szCs w:val="24"/>
        </w:rPr>
      </w:pPr>
      <w:r>
        <w:rPr>
          <w:rFonts w:ascii="Times New Roman" w:hAnsi="Times New Roman" w:cs="Times New Roman"/>
          <w:sz w:val="24"/>
          <w:szCs w:val="24"/>
        </w:rPr>
        <w:tab/>
        <w:t>Fig: component diagram for POS</w:t>
      </w:r>
    </w:p>
    <w:p w:rsidR="004B1CB4" w:rsidRDefault="004B1CB4" w:rsidP="004B1CB4">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943600" cy="5687201"/>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943600" cy="5687201"/>
                    </a:xfrm>
                    <a:prstGeom prst="rect">
                      <a:avLst/>
                    </a:prstGeom>
                    <a:noFill/>
                    <a:ln w="9525">
                      <a:noFill/>
                      <a:miter lim="800000"/>
                      <a:headEnd/>
                      <a:tailEnd/>
                    </a:ln>
                  </pic:spPr>
                </pic:pic>
              </a:graphicData>
            </a:graphic>
          </wp:inline>
        </w:drawing>
      </w:r>
    </w:p>
    <w:p w:rsidR="004B1CB4" w:rsidRDefault="004B1CB4" w:rsidP="004B1CB4">
      <w:pPr>
        <w:rPr>
          <w:rFonts w:ascii="Times New Roman" w:hAnsi="Times New Roman" w:cs="Times New Roman"/>
          <w:sz w:val="24"/>
          <w:szCs w:val="24"/>
        </w:rPr>
      </w:pPr>
    </w:p>
    <w:p w:rsidR="004B1CB4" w:rsidRPr="001E0A1F" w:rsidRDefault="004B1CB4" w:rsidP="004B1CB4">
      <w:pPr>
        <w:tabs>
          <w:tab w:val="left" w:pos="2751"/>
        </w:tabs>
        <w:rPr>
          <w:rFonts w:ascii="Times New Roman" w:hAnsi="Times New Roman" w:cs="Times New Roman"/>
          <w:sz w:val="24"/>
          <w:szCs w:val="24"/>
        </w:rPr>
      </w:pPr>
      <w:r>
        <w:rPr>
          <w:rFonts w:ascii="Times New Roman" w:hAnsi="Times New Roman" w:cs="Times New Roman"/>
          <w:sz w:val="24"/>
          <w:szCs w:val="24"/>
        </w:rPr>
        <w:tab/>
        <w:t>Fig: Sequence diagram for buy items cash/credit</w:t>
      </w:r>
    </w:p>
    <w:p w:rsidR="004B1CB4" w:rsidRDefault="004B1CB4" w:rsidP="00292C77">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4798060" cy="413004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srcRect/>
                    <a:stretch>
                      <a:fillRect/>
                    </a:stretch>
                  </pic:blipFill>
                  <pic:spPr bwMode="auto">
                    <a:xfrm>
                      <a:off x="0" y="0"/>
                      <a:ext cx="4798060" cy="4130040"/>
                    </a:xfrm>
                    <a:prstGeom prst="rect">
                      <a:avLst/>
                    </a:prstGeom>
                    <a:noFill/>
                    <a:ln w="9525">
                      <a:noFill/>
                      <a:miter lim="800000"/>
                      <a:headEnd/>
                      <a:tailEnd/>
                    </a:ln>
                  </pic:spPr>
                </pic:pic>
              </a:graphicData>
            </a:graphic>
          </wp:inline>
        </w:drawing>
      </w:r>
    </w:p>
    <w:p w:rsidR="004B1CB4" w:rsidRDefault="004B1CB4" w:rsidP="004B1CB4">
      <w:pPr>
        <w:rPr>
          <w:rFonts w:ascii="Times New Roman" w:hAnsi="Times New Roman" w:cs="Times New Roman"/>
          <w:sz w:val="24"/>
          <w:szCs w:val="24"/>
        </w:rPr>
      </w:pPr>
    </w:p>
    <w:p w:rsidR="004B1CB4" w:rsidRPr="001E0A1F" w:rsidRDefault="004B1CB4" w:rsidP="004B1CB4">
      <w:pPr>
        <w:tabs>
          <w:tab w:val="left" w:pos="2751"/>
        </w:tabs>
        <w:rPr>
          <w:rFonts w:ascii="Times New Roman" w:hAnsi="Times New Roman" w:cs="Times New Roman"/>
          <w:sz w:val="24"/>
          <w:szCs w:val="24"/>
        </w:rPr>
      </w:pPr>
      <w:r>
        <w:rPr>
          <w:rFonts w:ascii="Times New Roman" w:hAnsi="Times New Roman" w:cs="Times New Roman"/>
          <w:sz w:val="24"/>
          <w:szCs w:val="24"/>
        </w:rPr>
        <w:tab/>
        <w:t>Fig: component diagram for buy items cash/credit</w:t>
      </w:r>
    </w:p>
    <w:p w:rsidR="004B1CB4" w:rsidRPr="001E0A1F" w:rsidRDefault="004B1CB4" w:rsidP="004B1CB4">
      <w:pPr>
        <w:tabs>
          <w:tab w:val="left" w:pos="3074"/>
        </w:tabs>
        <w:rPr>
          <w:rFonts w:ascii="Times New Roman" w:hAnsi="Times New Roman" w:cs="Times New Roman"/>
          <w:sz w:val="24"/>
          <w:szCs w:val="24"/>
        </w:rPr>
      </w:pPr>
    </w:p>
    <w:p w:rsidR="004B1CB4" w:rsidRDefault="004B1CB4" w:rsidP="00292C77">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3498174" cy="4119937"/>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3498955" cy="4120856"/>
                    </a:xfrm>
                    <a:prstGeom prst="rect">
                      <a:avLst/>
                    </a:prstGeom>
                    <a:noFill/>
                    <a:ln w="9525">
                      <a:noFill/>
                      <a:miter lim="800000"/>
                      <a:headEnd/>
                      <a:tailEnd/>
                    </a:ln>
                  </pic:spPr>
                </pic:pic>
              </a:graphicData>
            </a:graphic>
          </wp:inline>
        </w:drawing>
      </w:r>
    </w:p>
    <w:p w:rsidR="004B1CB4" w:rsidRPr="001E0A1F" w:rsidRDefault="004B1CB4" w:rsidP="004B1CB4">
      <w:pPr>
        <w:tabs>
          <w:tab w:val="left" w:pos="4174"/>
        </w:tabs>
        <w:jc w:val="center"/>
        <w:rPr>
          <w:rFonts w:ascii="Times New Roman" w:hAnsi="Times New Roman" w:cs="Times New Roman"/>
          <w:sz w:val="24"/>
          <w:szCs w:val="24"/>
        </w:rPr>
      </w:pPr>
      <w:r>
        <w:rPr>
          <w:rFonts w:ascii="Times New Roman" w:hAnsi="Times New Roman" w:cs="Times New Roman"/>
          <w:sz w:val="24"/>
          <w:szCs w:val="24"/>
        </w:rPr>
        <w:t>Fig: activity diagram for POS</w:t>
      </w:r>
    </w:p>
    <w:p w:rsidR="004B1CB4" w:rsidRDefault="004B1CB4" w:rsidP="002B56C2">
      <w:pPr>
        <w:spacing w:line="36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eastAsia="en-US"/>
        </w:rPr>
        <w:drawing>
          <wp:inline distT="0" distB="0" distL="0" distR="0">
            <wp:extent cx="5393690" cy="5321935"/>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393690" cy="5321935"/>
                    </a:xfrm>
                    <a:prstGeom prst="rect">
                      <a:avLst/>
                    </a:prstGeom>
                    <a:noFill/>
                    <a:ln w="9525">
                      <a:noFill/>
                      <a:miter lim="800000"/>
                      <a:headEnd/>
                      <a:tailEnd/>
                    </a:ln>
                  </pic:spPr>
                </pic:pic>
              </a:graphicData>
            </a:graphic>
          </wp:inline>
        </w:drawing>
      </w:r>
    </w:p>
    <w:p w:rsidR="004B1CB4" w:rsidRDefault="004B1CB4" w:rsidP="004B1CB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activity diagram to buy items</w:t>
      </w:r>
    </w:p>
    <w:p w:rsidR="004B1CB4" w:rsidRDefault="004B1CB4" w:rsidP="004B1CB4"/>
    <w:p w:rsidR="004B1CB4" w:rsidRDefault="004B1CB4" w:rsidP="004B1CB4">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GRASP PATTERNS:</w:t>
      </w:r>
    </w:p>
    <w:p w:rsidR="004B1CB4" w:rsidRPr="004B722E" w:rsidRDefault="004B1CB4" w:rsidP="004B1CB4">
      <w:pPr>
        <w:autoSpaceDE w:val="0"/>
        <w:autoSpaceDN w:val="0"/>
        <w:adjustRightInd w:val="0"/>
        <w:spacing w:after="0" w:line="360" w:lineRule="auto"/>
        <w:rPr>
          <w:rFonts w:ascii="Times New Roman" w:hAnsi="Times New Roman" w:cs="Times New Roman"/>
          <w:b/>
          <w:bCs/>
          <w:color w:val="000000" w:themeColor="text1"/>
          <w:sz w:val="24"/>
          <w:szCs w:val="24"/>
        </w:rPr>
      </w:pPr>
      <w:r w:rsidRPr="004B722E">
        <w:rPr>
          <w:rFonts w:ascii="Times New Roman" w:hAnsi="Times New Roman" w:cs="Times New Roman"/>
          <w:b/>
          <w:bCs/>
          <w:color w:val="000000" w:themeColor="text1"/>
          <w:sz w:val="24"/>
          <w:szCs w:val="24"/>
        </w:rPr>
        <w:t xml:space="preserve">What are Patterns? </w:t>
      </w:r>
    </w:p>
    <w:p w:rsidR="004B1CB4" w:rsidRPr="004B722E" w:rsidRDefault="004B1CB4" w:rsidP="004B1CB4">
      <w:pPr>
        <w:autoSpaceDE w:val="0"/>
        <w:autoSpaceDN w:val="0"/>
        <w:adjustRightInd w:val="0"/>
        <w:spacing w:after="0" w:line="360" w:lineRule="auto"/>
        <w:rPr>
          <w:rFonts w:ascii="Times New Roman" w:hAnsi="Times New Roman" w:cs="Times New Roman"/>
          <w:b/>
          <w:bCs/>
          <w:color w:val="000000" w:themeColor="text1"/>
          <w:sz w:val="24"/>
          <w:szCs w:val="24"/>
        </w:rPr>
      </w:pPr>
      <w:r w:rsidRPr="004B722E">
        <w:rPr>
          <w:rFonts w:ascii="Times New Roman" w:hAnsi="Times New Roman" w:cs="Times New Roman"/>
          <w:color w:val="000000" w:themeColor="text1"/>
          <w:sz w:val="24"/>
          <w:szCs w:val="24"/>
        </w:rPr>
        <w:t xml:space="preserve">• </w:t>
      </w:r>
      <w:r w:rsidRPr="004B722E">
        <w:rPr>
          <w:rFonts w:ascii="Times New Roman" w:hAnsi="Times New Roman" w:cs="Times New Roman"/>
          <w:b/>
          <w:bCs/>
          <w:color w:val="000000" w:themeColor="text1"/>
          <w:sz w:val="24"/>
          <w:szCs w:val="24"/>
        </w:rPr>
        <w:t>Pattern</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Is a named and well-known problem/solution pairthat can be applied in new contexts</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With advice on how to apply it in novel situations and</w:t>
      </w:r>
      <w:r>
        <w:rPr>
          <w:rFonts w:ascii="Times New Roman" w:hAnsi="Times New Roman" w:cs="Times New Roman"/>
          <w:color w:val="000000" w:themeColor="text1"/>
          <w:sz w:val="24"/>
          <w:szCs w:val="24"/>
        </w:rPr>
        <w:t xml:space="preserve"> discussion of its trade-offs, </w:t>
      </w:r>
      <w:r w:rsidRPr="004B722E">
        <w:rPr>
          <w:rFonts w:ascii="Times New Roman" w:hAnsi="Times New Roman" w:cs="Times New Roman"/>
          <w:color w:val="000000" w:themeColor="text1"/>
          <w:sz w:val="24"/>
          <w:szCs w:val="24"/>
        </w:rPr>
        <w:t>implementations, variations.</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Pattern Name: Information Expert</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Problem: What is a basic principle by which to assignresponsibilities to objects?</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Solution: Assign a responsibility to the class that has theinformation needed to fulfill it.</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Naming a pattern, design idea, or principle has thefollowing advantages:</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It supports chunking and incorporating that concept into ourunderstanding and memory.</w:t>
      </w:r>
    </w:p>
    <w:p w:rsidR="004B1CB4" w:rsidRPr="004B722E" w:rsidRDefault="004B1CB4" w:rsidP="004B1CB4">
      <w:pPr>
        <w:spacing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It facilitates communication</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New pattern should be considered an oxymoron if itdescribes a new idea.</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The very term “pattern” suggests a long-repeating thing.</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The point of design patterns is not to express new design ideas.</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Quite the opposite — great patterns attempt to codify existingtried-and-true knowledge, idioms, and principles</w:t>
      </w:r>
    </w:p>
    <w:p w:rsidR="004B1CB4" w:rsidRPr="004B722E"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4B722E">
        <w:rPr>
          <w:rFonts w:ascii="Times New Roman" w:hAnsi="Times New Roman" w:cs="Times New Roman"/>
          <w:color w:val="000000" w:themeColor="text1"/>
          <w:sz w:val="24"/>
          <w:szCs w:val="24"/>
        </w:rPr>
        <w:t>• The Gang-of-Four Design Patterns.</w:t>
      </w:r>
    </w:p>
    <w:p w:rsidR="004B1CB4" w:rsidRPr="004B722E" w:rsidRDefault="004B1CB4" w:rsidP="004B1CB4">
      <w:pPr>
        <w:spacing w:line="360" w:lineRule="auto"/>
        <w:jc w:val="both"/>
        <w:rPr>
          <w:rFonts w:ascii="Times New Roman" w:hAnsi="Times New Roman" w:cs="Times New Roman"/>
          <w:b/>
          <w:color w:val="000000" w:themeColor="text1"/>
          <w:sz w:val="24"/>
          <w:szCs w:val="24"/>
        </w:rPr>
      </w:pPr>
      <w:r w:rsidRPr="004B722E">
        <w:rPr>
          <w:rFonts w:ascii="Times New Roman" w:hAnsi="Times New Roman" w:cs="Times New Roman"/>
          <w:color w:val="000000" w:themeColor="text1"/>
          <w:sz w:val="24"/>
          <w:szCs w:val="24"/>
        </w:rPr>
        <w:t>– 23 patterns (Strategy, Adaptor, …)</w:t>
      </w:r>
    </w:p>
    <w:p w:rsidR="004B1CB4"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EC2BF8">
        <w:rPr>
          <w:rFonts w:ascii="Times New Roman" w:hAnsi="Times New Roman" w:cs="Times New Roman"/>
          <w:color w:val="000000" w:themeColor="text1"/>
          <w:sz w:val="24"/>
          <w:szCs w:val="24"/>
        </w:rPr>
        <w:t>GRASP (principles or patterns)– General Responsibility Assignment SoftwarePatterns</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Nine GRASP Principles:</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Low Coupling</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High Cohesion</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Information Expert</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Creator</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Controller</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Polymorphism</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Indirection</w:t>
      </w:r>
    </w:p>
    <w:p w:rsidR="004B1CB4" w:rsidRPr="005B341D"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Pure Fabrication</w:t>
      </w:r>
    </w:p>
    <w:p w:rsidR="004B1CB4"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r w:rsidRPr="005B341D">
        <w:rPr>
          <w:rFonts w:ascii="Times New Roman" w:hAnsi="Times New Roman" w:cs="Times New Roman"/>
          <w:color w:val="000000" w:themeColor="text1"/>
          <w:sz w:val="24"/>
          <w:szCs w:val="24"/>
        </w:rPr>
        <w:t>• Protected Variations</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Controller</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The</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Controller</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pattern assigns the responsibility of dealing with system events to a non-</w:t>
      </w:r>
      <w:hyperlink r:id="rId46" w:tooltip="User Interface" w:history="1">
        <w:r w:rsidRPr="00E51A35">
          <w:rPr>
            <w:rStyle w:val="Hyperlink"/>
            <w:rFonts w:ascii="Times New Roman" w:hAnsi="Times New Roman" w:cs="Times New Roman"/>
            <w:color w:val="000000" w:themeColor="text1"/>
          </w:rPr>
          <w:t>UI</w:t>
        </w:r>
      </w:hyperlink>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class that represents the overall system or a</w:t>
      </w:r>
      <w:r w:rsidRPr="00E51A35">
        <w:rPr>
          <w:rStyle w:val="apple-converted-space"/>
          <w:rFonts w:ascii="Times New Roman" w:eastAsiaTheme="majorEastAsia" w:hAnsi="Times New Roman" w:cs="Times New Roman"/>
          <w:color w:val="000000" w:themeColor="text1"/>
        </w:rPr>
        <w:t> </w:t>
      </w:r>
      <w:hyperlink r:id="rId47" w:tooltip="Use case" w:history="1">
        <w:r w:rsidRPr="00E51A35">
          <w:rPr>
            <w:rStyle w:val="Hyperlink"/>
            <w:rFonts w:ascii="Times New Roman" w:hAnsi="Times New Roman" w:cs="Times New Roman"/>
            <w:color w:val="000000" w:themeColor="text1"/>
          </w:rPr>
          <w:t>use case</w:t>
        </w:r>
      </w:hyperlink>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scenario. A Controller object is a non-user interface object responsible for receiving or handling a system event.</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A use case controller should be used to deal with</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i/>
          <w:iCs/>
          <w:color w:val="000000" w:themeColor="text1"/>
        </w:rPr>
        <w:t>all</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system events of a use case, and may be used for more than one use case (for instance, for use cases</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i/>
          <w:iCs/>
          <w:color w:val="000000" w:themeColor="text1"/>
        </w:rPr>
        <w:t>Create User</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and</w:t>
      </w:r>
      <w:r w:rsidRPr="00E51A35">
        <w:rPr>
          <w:rFonts w:ascii="Times New Roman" w:hAnsi="Times New Roman" w:cs="Times New Roman"/>
          <w:i/>
          <w:iCs/>
          <w:color w:val="000000" w:themeColor="text1"/>
        </w:rPr>
        <w:t>Delete User</w:t>
      </w:r>
      <w:r w:rsidRPr="00E51A35">
        <w:rPr>
          <w:rFonts w:ascii="Times New Roman" w:hAnsi="Times New Roman" w:cs="Times New Roman"/>
          <w:color w:val="000000" w:themeColor="text1"/>
        </w:rPr>
        <w:t>, one can have a single</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i/>
          <w:iCs/>
          <w:color w:val="000000" w:themeColor="text1"/>
        </w:rPr>
        <w:t>UserController</w:t>
      </w:r>
      <w:r w:rsidRPr="00E51A35">
        <w:rPr>
          <w:rFonts w:ascii="Times New Roman" w:hAnsi="Times New Roman" w:cs="Times New Roman"/>
          <w:color w:val="000000" w:themeColor="text1"/>
        </w:rPr>
        <w:t>, instead of two separate use case controllers).</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It is defined as the first object beyond the UI layer that receives and coordinates ("controls") a system operation. The controller should delegate the work that needs to be done to other objects; it coordinates or controls the activity. It should not do much work itself. The GRASP Controller can be thought of as being a part of the Application/Service layer</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 xml:space="preserve"> (assuming that the application has made an explicit distinction between the application/service layer and the</w:t>
      </w:r>
      <w:r w:rsidRPr="00E51A35">
        <w:rPr>
          <w:rStyle w:val="apple-converted-space"/>
          <w:rFonts w:ascii="Times New Roman" w:eastAsiaTheme="majorEastAsia" w:hAnsi="Times New Roman" w:cs="Times New Roman"/>
          <w:color w:val="000000" w:themeColor="text1"/>
        </w:rPr>
        <w:t> </w:t>
      </w:r>
      <w:hyperlink r:id="rId48" w:tooltip="Domain layer" w:history="1">
        <w:r w:rsidRPr="00E51A35">
          <w:rPr>
            <w:rStyle w:val="Hyperlink"/>
            <w:rFonts w:ascii="Times New Roman" w:hAnsi="Times New Roman" w:cs="Times New Roman"/>
            <w:color w:val="000000" w:themeColor="text1"/>
          </w:rPr>
          <w:t>domain layer</w:t>
        </w:r>
      </w:hyperlink>
      <w:r w:rsidRPr="00E51A35">
        <w:rPr>
          <w:rFonts w:ascii="Times New Roman" w:hAnsi="Times New Roman" w:cs="Times New Roman"/>
          <w:color w:val="000000" w:themeColor="text1"/>
        </w:rPr>
        <w:t>) in an object-oriented system with Common layers in an information system logical architecture.</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Creator</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Creation of objects is one of the most common activities in an object-oriented system. Which class is responsible for creating objects is a fundamental property of the relationship between objects of particular classes.</w:t>
      </w:r>
    </w:p>
    <w:p w:rsidR="004B1CB4" w:rsidRPr="00E51A35" w:rsidRDefault="004B1CB4" w:rsidP="004B1CB4">
      <w:pPr>
        <w:pStyle w:val="NormalWeb"/>
        <w:shd w:val="clear" w:color="auto" w:fill="FFFFFF"/>
        <w:spacing w:before="120" w:beforeAutospacing="0" w:after="120" w:afterAutospacing="0" w:line="362" w:lineRule="atLeast"/>
        <w:rPr>
          <w:rFonts w:ascii="Times New Roman" w:hAnsi="Times New Roman" w:cs="Times New Roman"/>
          <w:color w:val="000000" w:themeColor="text1"/>
        </w:rPr>
      </w:pPr>
      <w:r w:rsidRPr="00E51A35">
        <w:rPr>
          <w:rFonts w:ascii="Times New Roman" w:hAnsi="Times New Roman" w:cs="Times New Roman"/>
          <w:color w:val="000000" w:themeColor="text1"/>
        </w:rPr>
        <w:t>In general, a class</w:t>
      </w:r>
      <w:r w:rsidRPr="00E51A35">
        <w:rPr>
          <w:rStyle w:val="apple-converted-space"/>
          <w:rFonts w:ascii="Times New Roman" w:eastAsiaTheme="majorEastAsia" w:hAnsi="Times New Roman" w:cs="Times New Roman"/>
          <w:color w:val="000000" w:themeColor="text1"/>
        </w:rPr>
        <w:t> </w:t>
      </w:r>
      <w:r w:rsidRPr="00E51A35">
        <w:rPr>
          <w:rStyle w:val="HTMLCode"/>
          <w:rFonts w:ascii="Times New Roman" w:hAnsi="Times New Roman" w:cs="Times New Roman"/>
          <w:color w:val="000000" w:themeColor="text1"/>
          <w:bdr w:val="single" w:sz="6" w:space="1" w:color="DDDDDD" w:frame="1"/>
          <w:shd w:val="clear" w:color="auto" w:fill="F9F9F9"/>
        </w:rPr>
        <w:t>B</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should be responsible for creating instances of class</w:t>
      </w:r>
      <w:r w:rsidRPr="00E51A35">
        <w:rPr>
          <w:rStyle w:val="apple-converted-space"/>
          <w:rFonts w:ascii="Times New Roman" w:eastAsiaTheme="majorEastAsia" w:hAnsi="Times New Roman" w:cs="Times New Roman"/>
          <w:color w:val="000000" w:themeColor="text1"/>
        </w:rPr>
        <w:t> </w:t>
      </w:r>
      <w:r w:rsidRPr="00E51A35">
        <w:rPr>
          <w:rStyle w:val="HTMLCode"/>
          <w:rFonts w:ascii="Times New Roman" w:hAnsi="Times New Roman" w:cs="Times New Roman"/>
          <w:color w:val="000000" w:themeColor="text1"/>
          <w:bdr w:val="single" w:sz="6" w:space="1" w:color="DDDDDD" w:frame="1"/>
          <w:shd w:val="clear" w:color="auto" w:fill="F9F9F9"/>
        </w:rPr>
        <w:t>A</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if one, or preferably more, of the following apply:</w:t>
      </w:r>
    </w:p>
    <w:p w:rsidR="004B1CB4" w:rsidRPr="00E51A35" w:rsidRDefault="004B1CB4" w:rsidP="004B1CB4">
      <w:pPr>
        <w:numPr>
          <w:ilvl w:val="0"/>
          <w:numId w:val="49"/>
        </w:numPr>
        <w:shd w:val="clear" w:color="auto" w:fill="FFFFFF"/>
        <w:spacing w:before="100" w:beforeAutospacing="1" w:after="24" w:line="362" w:lineRule="atLeast"/>
        <w:ind w:left="384"/>
        <w:rPr>
          <w:rFonts w:ascii="Times New Roman" w:hAnsi="Times New Roman" w:cs="Times New Roman"/>
          <w:color w:val="000000" w:themeColor="text1"/>
          <w:sz w:val="24"/>
          <w:szCs w:val="24"/>
        </w:rPr>
      </w:pPr>
      <w:r w:rsidRPr="00E51A35">
        <w:rPr>
          <w:rFonts w:ascii="Times New Roman" w:hAnsi="Times New Roman" w:cs="Times New Roman"/>
          <w:color w:val="000000" w:themeColor="text1"/>
          <w:sz w:val="24"/>
          <w:szCs w:val="24"/>
        </w:rPr>
        <w:t>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B</w:t>
      </w:r>
      <w:r w:rsidRPr="00E51A35">
        <w:rPr>
          <w:rStyle w:val="apple-converted-space"/>
          <w:rFonts w:ascii="Times New Roman" w:hAnsi="Times New Roman" w:cs="Times New Roman"/>
          <w:color w:val="000000" w:themeColor="text1"/>
          <w:sz w:val="24"/>
          <w:szCs w:val="24"/>
        </w:rPr>
        <w:t> </w:t>
      </w:r>
      <w:r w:rsidRPr="00E51A35">
        <w:rPr>
          <w:rFonts w:ascii="Times New Roman" w:hAnsi="Times New Roman" w:cs="Times New Roman"/>
          <w:color w:val="000000" w:themeColor="text1"/>
          <w:sz w:val="24"/>
          <w:szCs w:val="24"/>
        </w:rPr>
        <w:t>contain or compositely aggregate 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A</w:t>
      </w:r>
    </w:p>
    <w:p w:rsidR="004B1CB4" w:rsidRPr="00E51A35" w:rsidRDefault="004B1CB4" w:rsidP="004B1CB4">
      <w:pPr>
        <w:numPr>
          <w:ilvl w:val="0"/>
          <w:numId w:val="49"/>
        </w:numPr>
        <w:shd w:val="clear" w:color="auto" w:fill="FFFFFF"/>
        <w:spacing w:before="100" w:beforeAutospacing="1" w:after="24" w:line="362" w:lineRule="atLeast"/>
        <w:ind w:left="384"/>
        <w:rPr>
          <w:rFonts w:ascii="Times New Roman" w:hAnsi="Times New Roman" w:cs="Times New Roman"/>
          <w:color w:val="000000" w:themeColor="text1"/>
          <w:sz w:val="24"/>
          <w:szCs w:val="24"/>
        </w:rPr>
      </w:pPr>
      <w:r w:rsidRPr="00E51A35">
        <w:rPr>
          <w:rFonts w:ascii="Times New Roman" w:hAnsi="Times New Roman" w:cs="Times New Roman"/>
          <w:color w:val="000000" w:themeColor="text1"/>
          <w:sz w:val="24"/>
          <w:szCs w:val="24"/>
        </w:rPr>
        <w:t>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B</w:t>
      </w:r>
      <w:r w:rsidRPr="00E51A35">
        <w:rPr>
          <w:rStyle w:val="apple-converted-space"/>
          <w:rFonts w:ascii="Times New Roman" w:hAnsi="Times New Roman" w:cs="Times New Roman"/>
          <w:color w:val="000000" w:themeColor="text1"/>
          <w:sz w:val="24"/>
          <w:szCs w:val="24"/>
        </w:rPr>
        <w:t> </w:t>
      </w:r>
      <w:r w:rsidRPr="00E51A35">
        <w:rPr>
          <w:rFonts w:ascii="Times New Roman" w:hAnsi="Times New Roman" w:cs="Times New Roman"/>
          <w:color w:val="000000" w:themeColor="text1"/>
          <w:sz w:val="24"/>
          <w:szCs w:val="24"/>
        </w:rPr>
        <w:t>record 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A</w:t>
      </w:r>
    </w:p>
    <w:p w:rsidR="004B1CB4" w:rsidRPr="00E51A35" w:rsidRDefault="004B1CB4" w:rsidP="004B1CB4">
      <w:pPr>
        <w:numPr>
          <w:ilvl w:val="0"/>
          <w:numId w:val="49"/>
        </w:numPr>
        <w:shd w:val="clear" w:color="auto" w:fill="FFFFFF"/>
        <w:spacing w:before="100" w:beforeAutospacing="1" w:after="24" w:line="362" w:lineRule="atLeast"/>
        <w:ind w:left="384"/>
        <w:rPr>
          <w:rFonts w:ascii="Times New Roman" w:hAnsi="Times New Roman" w:cs="Times New Roman"/>
          <w:color w:val="000000" w:themeColor="text1"/>
          <w:sz w:val="24"/>
          <w:szCs w:val="24"/>
        </w:rPr>
      </w:pPr>
      <w:r w:rsidRPr="00E51A35">
        <w:rPr>
          <w:rFonts w:ascii="Times New Roman" w:hAnsi="Times New Roman" w:cs="Times New Roman"/>
          <w:color w:val="000000" w:themeColor="text1"/>
          <w:sz w:val="24"/>
          <w:szCs w:val="24"/>
        </w:rPr>
        <w:t>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B</w:t>
      </w:r>
      <w:r w:rsidRPr="00E51A35">
        <w:rPr>
          <w:rStyle w:val="apple-converted-space"/>
          <w:rFonts w:ascii="Times New Roman" w:hAnsi="Times New Roman" w:cs="Times New Roman"/>
          <w:color w:val="000000" w:themeColor="text1"/>
          <w:sz w:val="24"/>
          <w:szCs w:val="24"/>
        </w:rPr>
        <w:t> </w:t>
      </w:r>
      <w:r w:rsidRPr="00E51A35">
        <w:rPr>
          <w:rFonts w:ascii="Times New Roman" w:hAnsi="Times New Roman" w:cs="Times New Roman"/>
          <w:color w:val="000000" w:themeColor="text1"/>
          <w:sz w:val="24"/>
          <w:szCs w:val="24"/>
        </w:rPr>
        <w:t>closely use 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A</w:t>
      </w:r>
    </w:p>
    <w:p w:rsidR="004B1CB4" w:rsidRPr="00E51A35" w:rsidRDefault="004B1CB4" w:rsidP="004B1CB4">
      <w:pPr>
        <w:numPr>
          <w:ilvl w:val="0"/>
          <w:numId w:val="49"/>
        </w:numPr>
        <w:shd w:val="clear" w:color="auto" w:fill="FFFFFF"/>
        <w:spacing w:before="100" w:beforeAutospacing="1" w:after="24" w:line="362" w:lineRule="atLeast"/>
        <w:ind w:left="384"/>
        <w:rPr>
          <w:rFonts w:ascii="Times New Roman" w:hAnsi="Times New Roman" w:cs="Times New Roman"/>
          <w:color w:val="000000" w:themeColor="text1"/>
          <w:sz w:val="24"/>
          <w:szCs w:val="24"/>
        </w:rPr>
      </w:pPr>
      <w:r w:rsidRPr="00E51A35">
        <w:rPr>
          <w:rFonts w:ascii="Times New Roman" w:hAnsi="Times New Roman" w:cs="Times New Roman"/>
          <w:color w:val="000000" w:themeColor="text1"/>
          <w:sz w:val="24"/>
          <w:szCs w:val="24"/>
        </w:rPr>
        <w:t>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B</w:t>
      </w:r>
      <w:r w:rsidRPr="00E51A35">
        <w:rPr>
          <w:rStyle w:val="apple-converted-space"/>
          <w:rFonts w:ascii="Times New Roman" w:hAnsi="Times New Roman" w:cs="Times New Roman"/>
          <w:color w:val="000000" w:themeColor="text1"/>
          <w:sz w:val="24"/>
          <w:szCs w:val="24"/>
        </w:rPr>
        <w:t> </w:t>
      </w:r>
      <w:r w:rsidRPr="00E51A35">
        <w:rPr>
          <w:rFonts w:ascii="Times New Roman" w:hAnsi="Times New Roman" w:cs="Times New Roman"/>
          <w:color w:val="000000" w:themeColor="text1"/>
          <w:sz w:val="24"/>
          <w:szCs w:val="24"/>
        </w:rPr>
        <w:t>have the initializing information for instances of</w:t>
      </w:r>
      <w:r w:rsidRPr="00E51A35">
        <w:rPr>
          <w:rStyle w:val="apple-converted-space"/>
          <w:rFonts w:ascii="Times New Roman" w:hAnsi="Times New Roman" w:cs="Times New Roman"/>
          <w:color w:val="000000" w:themeColor="text1"/>
          <w:sz w:val="24"/>
          <w:szCs w:val="24"/>
        </w:rPr>
        <w:t> </w:t>
      </w:r>
      <w:r w:rsidRPr="00E51A35">
        <w:rPr>
          <w:rStyle w:val="HTMLCode"/>
          <w:rFonts w:ascii="Times New Roman" w:eastAsiaTheme="minorEastAsia" w:hAnsi="Times New Roman" w:cs="Times New Roman"/>
          <w:color w:val="000000" w:themeColor="text1"/>
          <w:sz w:val="24"/>
          <w:szCs w:val="24"/>
          <w:bdr w:val="single" w:sz="6" w:space="1" w:color="DDDDDD" w:frame="1"/>
          <w:shd w:val="clear" w:color="auto" w:fill="F9F9F9"/>
        </w:rPr>
        <w:t>A</w:t>
      </w:r>
      <w:r w:rsidRPr="00E51A35">
        <w:rPr>
          <w:rStyle w:val="apple-converted-space"/>
          <w:rFonts w:ascii="Times New Roman" w:hAnsi="Times New Roman" w:cs="Times New Roman"/>
          <w:color w:val="000000" w:themeColor="text1"/>
          <w:sz w:val="24"/>
          <w:szCs w:val="24"/>
        </w:rPr>
        <w:t> </w:t>
      </w:r>
      <w:r w:rsidRPr="00E51A35">
        <w:rPr>
          <w:rFonts w:ascii="Times New Roman" w:hAnsi="Times New Roman" w:cs="Times New Roman"/>
          <w:color w:val="000000" w:themeColor="text1"/>
          <w:sz w:val="24"/>
          <w:szCs w:val="24"/>
        </w:rPr>
        <w:t>and pass it on creation.</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High cohesion</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b/>
          <w:bCs/>
          <w:color w:val="000000" w:themeColor="text1"/>
        </w:rPr>
        <w:t>High cohesion</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 xml:space="preserve">is an evaluative pattern that attempts to keep objects appropriately focused, manageable and understandable. High cohesion is generally used in support of low coupling. High cohesion means that the responsibilities of a given element are strongly related and highly focused. Breaking programs into classes and subsystems is an example of activities that increase the cohesive properties of a system. Alternatively, low cohesion is a situation in which a given element has too many unrelated responsibilities. Elements with low cohesion often suffer from being hard to comprehend, hard to reuse, hard to maintain and averse to change. </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Indirection</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The</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indirection</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pattern supports low coupling (and reuse potential) between two elements by assigning the responsibility of mediation between them to an intermediate object. An example of this is the introduction of a controller component for mediation between data (model) and its representation (view) in the</w:t>
      </w:r>
      <w:r w:rsidRPr="00E51A35">
        <w:rPr>
          <w:rStyle w:val="apple-converted-space"/>
          <w:rFonts w:ascii="Times New Roman" w:eastAsiaTheme="majorEastAsia" w:hAnsi="Times New Roman" w:cs="Times New Roman"/>
          <w:color w:val="000000" w:themeColor="text1"/>
        </w:rPr>
        <w:t> </w:t>
      </w:r>
      <w:hyperlink r:id="rId49" w:tooltip="Model-view-controller" w:history="1">
        <w:r w:rsidRPr="00E51A35">
          <w:rPr>
            <w:rStyle w:val="Hyperlink"/>
            <w:rFonts w:ascii="Times New Roman" w:hAnsi="Times New Roman" w:cs="Times New Roman"/>
            <w:color w:val="000000" w:themeColor="text1"/>
          </w:rPr>
          <w:t>Model-view-controller</w:t>
        </w:r>
      </w:hyperlink>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pattern.</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Information expert</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b/>
          <w:bCs/>
          <w:color w:val="000000" w:themeColor="text1"/>
        </w:rPr>
        <w:t>Information expert</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(also</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expert</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or the</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expert principle</w:t>
      </w:r>
      <w:r w:rsidRPr="00E51A35">
        <w:rPr>
          <w:rFonts w:ascii="Times New Roman" w:hAnsi="Times New Roman" w:cs="Times New Roman"/>
          <w:color w:val="000000" w:themeColor="text1"/>
        </w:rPr>
        <w:t>) is a principle used to determine where to delegate responsibilities. These responsibilities include methods, computed fields, and so on.</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Using the principle of information expert, a general approach to assigning responsibilities is to look at a given responsibility, determine the information needed to fulfill it, and then determine where that information is stored.</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 xml:space="preserve">Information Expert will lead to placing the responsibility on the class with the most information required to fulfill it. </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Low coupling</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Coupling is a measure of how strongly one element is connected to, has knowledge of, or relies on other elements.</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Low coupling</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is an evaluative pattern that dictates how to assign responsibilities to support:</w:t>
      </w:r>
    </w:p>
    <w:p w:rsidR="004B1CB4" w:rsidRPr="00E51A35" w:rsidRDefault="004B1CB4" w:rsidP="00443268">
      <w:pPr>
        <w:numPr>
          <w:ilvl w:val="0"/>
          <w:numId w:val="50"/>
        </w:numPr>
        <w:shd w:val="clear" w:color="auto" w:fill="FFFFFF"/>
        <w:spacing w:before="100" w:beforeAutospacing="1" w:after="24" w:line="362" w:lineRule="atLeast"/>
        <w:ind w:left="384"/>
        <w:jc w:val="both"/>
        <w:rPr>
          <w:rFonts w:ascii="Times New Roman" w:hAnsi="Times New Roman" w:cs="Times New Roman"/>
          <w:color w:val="000000" w:themeColor="text1"/>
          <w:sz w:val="24"/>
          <w:szCs w:val="24"/>
        </w:rPr>
      </w:pPr>
      <w:r w:rsidRPr="00E51A35">
        <w:rPr>
          <w:rFonts w:ascii="Times New Roman" w:hAnsi="Times New Roman" w:cs="Times New Roman"/>
          <w:color w:val="000000" w:themeColor="text1"/>
          <w:sz w:val="24"/>
          <w:szCs w:val="24"/>
        </w:rPr>
        <w:t>lower dependency between the classes,</w:t>
      </w:r>
    </w:p>
    <w:p w:rsidR="004B1CB4" w:rsidRPr="00E51A35" w:rsidRDefault="004B1CB4" w:rsidP="00443268">
      <w:pPr>
        <w:numPr>
          <w:ilvl w:val="0"/>
          <w:numId w:val="50"/>
        </w:numPr>
        <w:shd w:val="clear" w:color="auto" w:fill="FFFFFF"/>
        <w:spacing w:before="100" w:beforeAutospacing="1" w:after="24" w:line="362" w:lineRule="atLeast"/>
        <w:ind w:left="384"/>
        <w:jc w:val="both"/>
        <w:rPr>
          <w:rFonts w:ascii="Times New Roman" w:hAnsi="Times New Roman" w:cs="Times New Roman"/>
          <w:color w:val="000000" w:themeColor="text1"/>
          <w:sz w:val="24"/>
          <w:szCs w:val="24"/>
        </w:rPr>
      </w:pPr>
      <w:r w:rsidRPr="00E51A35">
        <w:rPr>
          <w:rFonts w:ascii="Times New Roman" w:hAnsi="Times New Roman" w:cs="Times New Roman"/>
          <w:color w:val="000000" w:themeColor="text1"/>
          <w:sz w:val="24"/>
          <w:szCs w:val="24"/>
        </w:rPr>
        <w:t>change in one class having lower impact on other classes,</w:t>
      </w:r>
    </w:p>
    <w:p w:rsidR="004B1CB4" w:rsidRDefault="004B1CB4" w:rsidP="004B1CB4">
      <w:pPr>
        <w:numPr>
          <w:ilvl w:val="0"/>
          <w:numId w:val="50"/>
        </w:numPr>
        <w:shd w:val="clear" w:color="auto" w:fill="FFFFFF"/>
        <w:spacing w:before="100" w:beforeAutospacing="1" w:after="24" w:line="362" w:lineRule="atLeast"/>
        <w:ind w:left="384"/>
        <w:rPr>
          <w:rFonts w:ascii="Times New Roman" w:hAnsi="Times New Roman" w:cs="Times New Roman"/>
          <w:color w:val="000000" w:themeColor="text1"/>
          <w:sz w:val="24"/>
          <w:szCs w:val="24"/>
        </w:rPr>
      </w:pPr>
      <w:r w:rsidRPr="00E51A35">
        <w:rPr>
          <w:rFonts w:ascii="Times New Roman" w:hAnsi="Times New Roman" w:cs="Times New Roman"/>
          <w:color w:val="000000" w:themeColor="text1"/>
          <w:sz w:val="24"/>
          <w:szCs w:val="24"/>
        </w:rPr>
        <w:t>higher reuse potential.</w:t>
      </w:r>
    </w:p>
    <w:p w:rsidR="004B1CB4" w:rsidRPr="00E51A35" w:rsidRDefault="004B1CB4" w:rsidP="004B1CB4">
      <w:pPr>
        <w:shd w:val="clear" w:color="auto" w:fill="FFFFFF"/>
        <w:spacing w:before="100" w:beforeAutospacing="1" w:after="24" w:line="362" w:lineRule="atLeast"/>
        <w:ind w:left="384"/>
        <w:rPr>
          <w:rFonts w:ascii="Times New Roman" w:hAnsi="Times New Roman" w:cs="Times New Roman"/>
          <w:color w:val="000000" w:themeColor="text1"/>
          <w:sz w:val="24"/>
          <w:szCs w:val="24"/>
        </w:rPr>
      </w:pP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Polymorphism</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According to</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polymorphism</w:t>
      </w:r>
      <w:r w:rsidRPr="00E51A35">
        <w:rPr>
          <w:rFonts w:ascii="Times New Roman" w:hAnsi="Times New Roman" w:cs="Times New Roman"/>
          <w:color w:val="000000" w:themeColor="text1"/>
        </w:rPr>
        <w:t>, responsibility of defining the variation of behaviors based on type is assigned to the type for which this variation happens. This is achieved using</w:t>
      </w:r>
      <w:hyperlink r:id="rId50" w:tooltip="Polymorphism (computer science)" w:history="1">
        <w:r w:rsidRPr="00E51A35">
          <w:rPr>
            <w:rStyle w:val="Hyperlink"/>
            <w:rFonts w:ascii="Times New Roman" w:hAnsi="Times New Roman" w:cs="Times New Roman"/>
            <w:color w:val="000000" w:themeColor="text1"/>
          </w:rPr>
          <w:t>polymorphic</w:t>
        </w:r>
      </w:hyperlink>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operations. The user of the type should use polymorphic operations instead of explicit branching based on type.</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Protected variations</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The</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protected variations</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pattern protects elements from the variations on other elements (objects, systems, subsystems) by wrapping the focus of instability with an</w:t>
      </w:r>
      <w:r w:rsidRPr="00E51A35">
        <w:rPr>
          <w:rStyle w:val="apple-converted-space"/>
          <w:rFonts w:ascii="Times New Roman" w:eastAsiaTheme="majorEastAsia" w:hAnsi="Times New Roman" w:cs="Times New Roman"/>
          <w:color w:val="000000" w:themeColor="text1"/>
        </w:rPr>
        <w:t> </w:t>
      </w:r>
      <w:hyperlink r:id="rId51" w:tooltip="Interface (computer science)" w:history="1">
        <w:r w:rsidRPr="00E51A35">
          <w:rPr>
            <w:rStyle w:val="Hyperlink"/>
            <w:rFonts w:ascii="Times New Roman" w:hAnsi="Times New Roman" w:cs="Times New Roman"/>
            <w:color w:val="000000" w:themeColor="text1"/>
          </w:rPr>
          <w:t>interface</w:t>
        </w:r>
      </w:hyperlink>
      <w:r w:rsidRPr="00E51A35">
        <w:rPr>
          <w:rFonts w:ascii="Times New Roman" w:hAnsi="Times New Roman" w:cs="Times New Roman"/>
          <w:color w:val="000000" w:themeColor="text1"/>
        </w:rPr>
        <w:t>and using</w:t>
      </w:r>
      <w:r w:rsidRPr="00E51A35">
        <w:rPr>
          <w:rStyle w:val="apple-converted-space"/>
          <w:rFonts w:ascii="Times New Roman" w:eastAsiaTheme="majorEastAsia" w:hAnsi="Times New Roman" w:cs="Times New Roman"/>
          <w:color w:val="000000" w:themeColor="text1"/>
        </w:rPr>
        <w:t> </w:t>
      </w:r>
      <w:hyperlink r:id="rId52" w:tooltip="Polymorphism (computer science)" w:history="1">
        <w:r w:rsidRPr="00E51A35">
          <w:rPr>
            <w:rStyle w:val="Hyperlink"/>
            <w:rFonts w:ascii="Times New Roman" w:hAnsi="Times New Roman" w:cs="Times New Roman"/>
            <w:color w:val="000000" w:themeColor="text1"/>
          </w:rPr>
          <w:t>polymorphism</w:t>
        </w:r>
      </w:hyperlink>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to create various implementations of this interface.</w:t>
      </w:r>
    </w:p>
    <w:p w:rsidR="004B1CB4" w:rsidRPr="00E51A35" w:rsidRDefault="004B1CB4" w:rsidP="004B1CB4">
      <w:pPr>
        <w:pStyle w:val="Heading3"/>
        <w:shd w:val="clear" w:color="auto" w:fill="FFFFFF"/>
        <w:spacing w:before="72"/>
        <w:rPr>
          <w:rFonts w:ascii="Times New Roman" w:hAnsi="Times New Roman" w:cs="Times New Roman"/>
          <w:color w:val="000000" w:themeColor="text1"/>
          <w:sz w:val="24"/>
          <w:szCs w:val="24"/>
        </w:rPr>
      </w:pPr>
      <w:r w:rsidRPr="00E51A35">
        <w:rPr>
          <w:rStyle w:val="mw-headline"/>
          <w:rFonts w:ascii="Times New Roman" w:hAnsi="Times New Roman" w:cs="Times New Roman"/>
          <w:color w:val="000000" w:themeColor="text1"/>
          <w:sz w:val="24"/>
          <w:szCs w:val="24"/>
        </w:rPr>
        <w:t>Pure fabrication</w:t>
      </w:r>
    </w:p>
    <w:p w:rsidR="004B1CB4" w:rsidRPr="00E51A35" w:rsidRDefault="004B1CB4" w:rsidP="00443268">
      <w:pPr>
        <w:pStyle w:val="NormalWeb"/>
        <w:shd w:val="clear" w:color="auto" w:fill="FFFFFF"/>
        <w:spacing w:before="120" w:beforeAutospacing="0" w:after="120" w:afterAutospacing="0" w:line="362" w:lineRule="atLeast"/>
        <w:jc w:val="both"/>
        <w:rPr>
          <w:rFonts w:ascii="Times New Roman" w:hAnsi="Times New Roman" w:cs="Times New Roman"/>
          <w:color w:val="000000" w:themeColor="text1"/>
        </w:rPr>
      </w:pPr>
      <w:r w:rsidRPr="00E51A35">
        <w:rPr>
          <w:rFonts w:ascii="Times New Roman" w:hAnsi="Times New Roman" w:cs="Times New Roman"/>
          <w:color w:val="000000" w:themeColor="text1"/>
        </w:rPr>
        <w:t>A</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b/>
          <w:bCs/>
          <w:color w:val="000000" w:themeColor="text1"/>
        </w:rPr>
        <w:t>pure fabrication</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is a class that does not represent a concept in the problem domain, specially made up to achieve low coupling, high cohesion, and the reuse potential thereof derived (when a solution presented by the</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i/>
          <w:iCs/>
          <w:color w:val="000000" w:themeColor="text1"/>
        </w:rPr>
        <w:t>information expert</w:t>
      </w:r>
      <w:r w:rsidRPr="00E51A35">
        <w:rPr>
          <w:rStyle w:val="apple-converted-space"/>
          <w:rFonts w:ascii="Times New Roman" w:eastAsiaTheme="majorEastAsia" w:hAnsi="Times New Roman" w:cs="Times New Roman"/>
          <w:color w:val="000000" w:themeColor="text1"/>
        </w:rPr>
        <w:t> </w:t>
      </w:r>
      <w:r w:rsidRPr="00E51A35">
        <w:rPr>
          <w:rFonts w:ascii="Times New Roman" w:hAnsi="Times New Roman" w:cs="Times New Roman"/>
          <w:color w:val="000000" w:themeColor="text1"/>
        </w:rPr>
        <w:t>pattern does not). This kind of class is called a "service" in</w:t>
      </w:r>
      <w:r w:rsidRPr="00E51A35">
        <w:rPr>
          <w:rStyle w:val="apple-converted-space"/>
          <w:rFonts w:ascii="Times New Roman" w:eastAsiaTheme="majorEastAsia" w:hAnsi="Times New Roman" w:cs="Times New Roman"/>
          <w:color w:val="000000" w:themeColor="text1"/>
        </w:rPr>
        <w:t> </w:t>
      </w:r>
      <w:hyperlink r:id="rId53" w:tooltip="Domain-driven design" w:history="1">
        <w:r w:rsidRPr="00E51A35">
          <w:rPr>
            <w:rStyle w:val="Hyperlink"/>
            <w:rFonts w:ascii="Times New Roman" w:hAnsi="Times New Roman" w:cs="Times New Roman"/>
            <w:color w:val="000000" w:themeColor="text1"/>
          </w:rPr>
          <w:t>domain-driven design</w:t>
        </w:r>
      </w:hyperlink>
      <w:r w:rsidRPr="00E51A35">
        <w:rPr>
          <w:rFonts w:ascii="Times New Roman" w:hAnsi="Times New Roman" w:cs="Times New Roman"/>
          <w:color w:val="000000" w:themeColor="text1"/>
        </w:rPr>
        <w:t>.</w:t>
      </w:r>
    </w:p>
    <w:p w:rsidR="004B1CB4"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p>
    <w:p w:rsidR="004B1CB4" w:rsidRDefault="004B1CB4" w:rsidP="004B1CB4">
      <w:pPr>
        <w:autoSpaceDE w:val="0"/>
        <w:autoSpaceDN w:val="0"/>
        <w:adjustRightInd w:val="0"/>
        <w:spacing w:after="0" w:line="360" w:lineRule="auto"/>
        <w:jc w:val="both"/>
        <w:rPr>
          <w:rFonts w:ascii="Times New Roman" w:hAnsi="Times New Roman" w:cs="Times New Roman"/>
          <w:color w:val="000000" w:themeColor="text1"/>
          <w:sz w:val="24"/>
          <w:szCs w:val="24"/>
        </w:rPr>
      </w:pPr>
    </w:p>
    <w:p w:rsidR="004B1CB4" w:rsidRPr="00FF05F8" w:rsidRDefault="004B1CB4" w:rsidP="004B1CB4">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8A1435">
        <w:rPr>
          <w:rFonts w:ascii="Times New Roman" w:hAnsi="Times New Roman" w:cs="Times New Roman"/>
          <w:b/>
          <w:color w:val="000000" w:themeColor="text1"/>
          <w:sz w:val="24"/>
          <w:szCs w:val="24"/>
        </w:rPr>
        <w:t>GRASP PATTERNS FOR POS:</w:t>
      </w: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r w:rsidRPr="00272ADD">
        <w:rPr>
          <w:rFonts w:ascii="Times New Roman" w:hAnsi="Times New Roman" w:cs="Times New Roman"/>
          <w:b/>
          <w:color w:val="000000" w:themeColor="text1"/>
          <w:sz w:val="24"/>
          <w:szCs w:val="24"/>
        </w:rPr>
        <w:t>1: Creator</w:t>
      </w:r>
    </w:p>
    <w:p w:rsidR="004B1CB4" w:rsidRDefault="004B1CB4"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eastAsia="en-US"/>
        </w:rPr>
        <w:drawing>
          <wp:inline distT="0" distB="0" distL="0" distR="0">
            <wp:extent cx="5198745" cy="221932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198745" cy="2219325"/>
                    </a:xfrm>
                    <a:prstGeom prst="rect">
                      <a:avLst/>
                    </a:prstGeom>
                    <a:noFill/>
                    <a:ln w="9525">
                      <a:noFill/>
                      <a:miter lim="800000"/>
                      <a:headEnd/>
                      <a:tailEnd/>
                    </a:ln>
                  </pic:spPr>
                </pic:pic>
              </a:graphicData>
            </a:graphic>
          </wp:inline>
        </w:drawing>
      </w: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 Information Expert</w:t>
      </w:r>
    </w:p>
    <w:p w:rsidR="004B1CB4" w:rsidRPr="00272ADD"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eastAsia="en-US"/>
        </w:rPr>
        <w:drawing>
          <wp:inline distT="0" distB="0" distL="0" distR="0">
            <wp:extent cx="6113122" cy="3976099"/>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6116019" cy="3977983"/>
                    </a:xfrm>
                    <a:prstGeom prst="rect">
                      <a:avLst/>
                    </a:prstGeom>
                    <a:noFill/>
                    <a:ln w="9525">
                      <a:noFill/>
                      <a:miter lim="800000"/>
                      <a:headEnd/>
                      <a:tailEnd/>
                    </a:ln>
                  </pic:spPr>
                </pic:pic>
              </a:graphicData>
            </a:graphic>
          </wp:inline>
        </w:drawing>
      </w:r>
    </w:p>
    <w:p w:rsidR="004B1CB4" w:rsidRDefault="004B1CB4"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 Low coupling</w:t>
      </w:r>
    </w:p>
    <w:p w:rsidR="004B1CB4" w:rsidRDefault="005B52AA"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77696" behindDoc="0" locked="0" layoutInCell="1" allowOverlap="1">
                <wp:simplePos x="0" y="0"/>
                <wp:positionH relativeFrom="column">
                  <wp:posOffset>256540</wp:posOffset>
                </wp:positionH>
                <wp:positionV relativeFrom="paragraph">
                  <wp:posOffset>394335</wp:posOffset>
                </wp:positionV>
                <wp:extent cx="976630" cy="31115"/>
                <wp:effectExtent l="0" t="0" r="13970" b="6985"/>
                <wp:wrapNone/>
                <wp:docPr id="126071" nam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976630" cy="31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C43BAC" id="_x0000_t32" coordsize="21600,21600" o:spt="32" o:oned="t" path="m,l21600,21600e" filled="f">
                <v:path arrowok="t" fillok="f" o:connecttype="none"/>
                <o:lock v:ext="edit" shapetype="t"/>
              </v:shapetype>
              <v:shape id=" 120" o:spid="_x0000_s1026" type="#_x0000_t32" style="position:absolute;margin-left:20.2pt;margin-top:31.05pt;width:76.9pt;height:2.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7FLeS0AQAAWAMAAA4AAABkcnMvZTJvRG9jLnhtbKxTTY/TMBC9I/EfLN9pmq5aIGq6hy7L&#13;&#10;ZYGVduHu+iOxcDyWx23Sf8/Y/VgWbogcrIyf582bN/b6dhocO+iIFnzL69mcM+0lKOu7ln9/vn/3&#13;&#10;gTNMwivhwOuWHzXy283bN+sxNHoBPTilIyMSj80YWt6nFJqqQtnrQeAMgvYEGoiDSBTGrlJRjMQ+&#13;&#10;uGoxn6+qEaIKEaRGpN27E8g3hd8YLdM3Y1An5lpO2lJZY1l3Za02a9F0UYTeyrMO8Q8yBmE9Vb1S&#13;&#10;3Ykk2D7av6gGKyMgmDSTMFRgjJW6NEHt1PM/2nnqRdClGXIHw9Un/H+08uth6x9jli4n/xQeQP5E&#13;&#10;Rq5UY8DmiuYAw2Nku/ELKBqk2CcoDU8mDsw4G37Q/MsONcWmYu7xxWI9JSZp9+P71eqGJiEJu6nr&#13;&#10;eslLMdFknqwiREyfNQws/7QcUxS269MWvKdpQjzVEIcHTOfMS0bO9nBvncuAaJxnIxVcLpZFFoKz&#13;&#10;KqMZw9jtti6yg8gXo3wXIa/ORdh7daLrtVCfLkES1p2DKlc6+5UtyncPmx2oI9l1MZKmR0deXY/f&#13;&#10;45L+8iA2vwAAAP//AwBQSwMEFAAGAAgAAAAhAKqGnBriAAAADgEAAA8AAABkcnMvZG93bnJldi54&#13;&#10;bWxMj0FPwzAMhe+T+A+Rkbht6aqqG13TCYFAHFAlBtyzxrSFxilN1nb/Hu8EF0v2s5/fl+9n24kR&#13;&#10;B986UrBeRSCQKmdaqhW8vz0utyB80GR05wgVnNHDvrha5DozbqJXHA+hFmxCPtMKmhD6TEpfNWi1&#13;&#10;X7keibVPN1gduB1qaQY9sbntZBxFqbS6Jf7Q6B7vG6y+Dyer4Ic2549Ejtuvsgzp0/NLTVhOSt1c&#13;&#10;zw87Lnc7EAHn8HcBFwbODwUHO7oTGS86BUmU8KaCNF6DuOi3SQziyIMNg8oil/8xil8AAAD//wMA&#13;&#10;UEsBAi0AFAAGAAgAAAAhAFoik6P/AAAA5QEAABMAAAAAAAAAAAAAAAAAAAAAAFtDb250ZW50X1R5&#13;&#10;cGVzXS54bWxQSwECLQAUAAYACAAAACEAp0rPONcAAACWAQAACwAAAAAAAAAAAAAAAAAwAQAAX3Jl&#13;&#10;bHMvLnJlbHNQSwECLQAUAAYACAAAACEAzsUt5LQBAABYAwAADgAAAAAAAAAAAAAAAAAwAgAAZHJz&#13;&#10;L2Uyb0RvYy54bWxQSwECLQAUAAYACAAAACEAqoacGuIAAAAOAQAADwAAAAAAAAAAAAAAAAAQBAAA&#13;&#10;ZHJzL2Rvd25yZXYueG1sUEsFBgAAAAAEAAQA8wAAAB8FAAAAAA==&#13;&#10;">
                <o:lock v:ext="edit" shapetype="f"/>
              </v:shape>
            </w:pict>
          </mc:Fallback>
        </mc:AlternateContent>
      </w:r>
      <w:r w:rsidR="004B1CB4">
        <w:rPr>
          <w:rFonts w:ascii="Times New Roman" w:hAnsi="Times New Roman" w:cs="Times New Roman"/>
          <w:b/>
          <w:noProof/>
          <w:color w:val="000000" w:themeColor="text1"/>
          <w:sz w:val="24"/>
          <w:szCs w:val="24"/>
          <w:lang w:val="en-US" w:eastAsia="en-US"/>
        </w:rPr>
        <w:drawing>
          <wp:inline distT="0" distB="0" distL="0" distR="0">
            <wp:extent cx="5044611" cy="1650736"/>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5044681" cy="1650759"/>
                    </a:xfrm>
                    <a:prstGeom prst="rect">
                      <a:avLst/>
                    </a:prstGeom>
                    <a:noFill/>
                    <a:ln w="9525">
                      <a:noFill/>
                      <a:miter lim="800000"/>
                      <a:headEnd/>
                      <a:tailEnd/>
                    </a:ln>
                  </pic:spPr>
                </pic:pic>
              </a:graphicData>
            </a:graphic>
          </wp:inline>
        </w:drawing>
      </w: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 Controller</w:t>
      </w: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Pr="00B61352" w:rsidRDefault="005B52AA" w:rsidP="004B1CB4">
      <w:r>
        <w:rPr>
          <w:noProof/>
        </w:rPr>
        <mc:AlternateContent>
          <mc:Choice Requires="wps">
            <w:drawing>
              <wp:anchor distT="0" distB="0" distL="114300" distR="114300" simplePos="0" relativeHeight="251676672" behindDoc="0" locked="0" layoutInCell="1" allowOverlap="1">
                <wp:simplePos x="0" y="0"/>
                <wp:positionH relativeFrom="column">
                  <wp:posOffset>184785</wp:posOffset>
                </wp:positionH>
                <wp:positionV relativeFrom="paragraph">
                  <wp:posOffset>1398270</wp:posOffset>
                </wp:positionV>
                <wp:extent cx="5321935" cy="41275"/>
                <wp:effectExtent l="0" t="0" r="12065" b="15875"/>
                <wp:wrapNone/>
                <wp:docPr id="126070" nam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321935" cy="4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AAA47F" id=" 119" o:spid="_x0000_s1026" type="#_x0000_t32" style="position:absolute;margin-left:14.55pt;margin-top:110.1pt;width:419.05pt;height:3.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A1KkK5AQAAWQMAAA4AAABkcnMvZTJvRG9jLnhtbKxTTXPTMBC9M8N/0OhOnLgEWk+cHlLK&#13;&#10;pUBnSrkr+rA1yFrNrhIn/x5JcVIoNwYfNFo979Pbt6vV7WFwbK+RLPiWL2ZzzrSXoKzvWv78/f7d&#13;&#10;NWcUhVfCgdctP2rit+u3b1ZjaHQNPTilkSUST80YWt7HGJqqItnrQdAMgvYJNICDiCnErlIoxsQ+&#13;&#10;uKqezz9UI6AKCFITpdO7E8jXhd8YLeM3Y0hH5lqetMWyYlm3Za3WK9F0KEJv5aRD/IOMQVifbr1Q&#13;&#10;3Yko2A7tX1SDlQgEJs4kDBUYY6UuRaRyFvNX5Tz1IuhSTHKHwsUn+n+08ut+4x8xS5cH/xQeQP4k&#13;&#10;llypxkDNBc0BhUdk2/ELqNRIsYtQCj4YHJhxNvxI/S8nqSh2KOYeXyzWh8hkOl1e1YubqyVnMoHv&#13;&#10;F/XHtM23iSYTZRkBKX7WMLC8aTlFFLbr4wa8T+0EPF0i9g8Up8xzRs72cG+dy4BonGdjy2+W9bLo&#13;&#10;InBWZTRjhN1245DtRZ6M8p2F/PEfws6rE12vhfp0DqKwbgqSducnw7JHefio2YI6Jr/OTqb2lSqn&#13;&#10;Ucvz8Xtc0l9exPoXAAAA//8DAFBLAwQUAAYACAAAACEAwnsGbeAAAAAQAQAADwAAAGRycy9kb3du&#13;&#10;cmV2LnhtbExPTU+DQBC9m/gfNmPizS4lBpCyNEaj8WBIWvW+ZUdA2Vlkt0D/vdOTXubzzZv3iu1i&#13;&#10;ezHh6DtHCtarCARS7UxHjYL3t6ebDIQPmozuHaGCE3rYlpcXhc6Nm2mH0z40gknI51pBG8KQS+nr&#13;&#10;Fq32Kzcg8e7TjVYHbsdGmlHPTG57GUdRIq3uiD+0esCHFuvv/dEq+KH09HErp+yrqkLy/PLaEFaz&#13;&#10;UtdXy+OGw/0GRMAl/F3A2QPrh5KFHdyRjBe9gvhuzUjOcRSDYECWpFwczpMkBSHLQv43Uv4CAAD/&#13;&#10;/wMAUEsBAi0AFAAGAAgAAAAhAFoik6P/AAAA5QEAABMAAAAAAAAAAAAAAAAAAAAAAFtDb250ZW50&#13;&#10;X1R5cGVzXS54bWxQSwECLQAUAAYACAAAACEAp0rPONcAAACWAQAACwAAAAAAAAAAAAAAAAAwAQAA&#13;&#10;X3JlbHMvLnJlbHNQSwECLQAUAAYACAAAACEAgDUqQrkBAABZAwAADgAAAAAAAAAAAAAAAAAwAgAA&#13;&#10;ZHJzL2Uyb0RvYy54bWxQSwECLQAUAAYACAAAACEAwnsGbeAAAAAQAQAADwAAAAAAAAAAAAAAAAAV&#13;&#10;BAAAZHJzL2Rvd25yZXYueG1sUEsFBgAAAAAEAAQA8wAAACIFAAAAAA==&#13;&#10;">
                <o:lock v:ext="edit" shapetype="f"/>
              </v:shape>
            </w:pict>
          </mc:Fallback>
        </mc:AlternateContent>
      </w:r>
      <w:r w:rsidR="004B1CB4">
        <w:rPr>
          <w:noProof/>
          <w:lang w:val="en-US" w:eastAsia="en-US"/>
        </w:rPr>
        <w:drawing>
          <wp:inline distT="0" distB="0" distL="0" distR="0">
            <wp:extent cx="5943600" cy="2822627"/>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srcRect/>
                    <a:stretch>
                      <a:fillRect/>
                    </a:stretch>
                  </pic:blipFill>
                  <pic:spPr bwMode="auto">
                    <a:xfrm>
                      <a:off x="0" y="0"/>
                      <a:ext cx="5943600" cy="2822627"/>
                    </a:xfrm>
                    <a:prstGeom prst="rect">
                      <a:avLst/>
                    </a:prstGeom>
                    <a:noFill/>
                    <a:ln w="9525">
                      <a:noFill/>
                      <a:miter lim="800000"/>
                      <a:headEnd/>
                      <a:tailEnd/>
                    </a:ln>
                  </pic:spPr>
                </pic:pic>
              </a:graphicData>
            </a:graphic>
          </wp:inline>
        </w:drawing>
      </w:r>
    </w:p>
    <w:p w:rsidR="004B1CB4" w:rsidRDefault="004B1CB4"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43268" w:rsidRDefault="00443268"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5: High cohesion</w:t>
      </w:r>
    </w:p>
    <w:p w:rsidR="004B1CB4" w:rsidRDefault="005B52AA" w:rsidP="004B1CB4">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78720" behindDoc="0" locked="0" layoutInCell="1" allowOverlap="1">
                <wp:simplePos x="0" y="0"/>
                <wp:positionH relativeFrom="column">
                  <wp:posOffset>359410</wp:posOffset>
                </wp:positionH>
                <wp:positionV relativeFrom="paragraph">
                  <wp:posOffset>417830</wp:posOffset>
                </wp:positionV>
                <wp:extent cx="975995" cy="0"/>
                <wp:effectExtent l="0" t="0" r="0" b="0"/>
                <wp:wrapNone/>
                <wp:docPr id="126069" nam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75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F55BBB" id=" 121" o:spid="_x0000_s1026" type="#_x0000_t32" style="position:absolute;margin-left:28.3pt;margin-top:32.9pt;width:76.8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TAufSpAQAASgMAAA4AAABkcnMvZTJvRG9jLnhtbKxTwW7bMAy9D9g/CLovTgJkW4w4PaTr&#13;&#10;Lt1WoNsHMJJsC5VFgVRi5+8nqUm6brehPhCmnvhIPlKbm2lw4miILfpGLmZzKYxXqK3vGvnr592H&#13;&#10;z1JwBK/BoTeNPBmWN9v37zZjqM0Se3TakEgknusxNLKPMdRVxao3A/AMg/EJbJEGiMmlrtIEY2If&#13;&#10;XLWczz9WI5IOhMowp9PbZ1BuC3/bGhV/tC2bKFwjU22xWCp2X2y13UDdEYTeqnMd8B9lDGB9ynql&#13;&#10;uoUI4kD2H6rBKkLGNs4UDhW2rVWmNJHaWcz/auexh2BKM0kdDled+O1o1ffjzj9QLl1N/jHco3pi&#13;&#10;kVSpxsD1Fc0OhwcS+/Eb6jRIOEQsDU8tDTk6tSKmIunpRVgzRaHS6frTar1eSaGuWAX1JTIQx68G&#13;&#10;B5F/GsmRwHZ93KH3aX5Ii5IHjvccS2FQXyJyXo931rkMQO28GFOy1XJVQhid1RnNGFO33zkSR8ir&#13;&#10;UD55pnt1j/Dg9TNdb0B/uTgRrDs7qXbnzwplUfK2cb1HfUoCXaRL80pXXi3En34Jf3kC298AAAD/&#13;&#10;/wMAUEsDBBQABgAIAAAAIQDtmCbH4QAAAA4BAAAPAAAAZHJzL2Rvd25yZXYueG1sTI9BT8MwDIXv&#13;&#10;SPyHyEhcEEta1Aq6ptME4sCRbRLXrDFtoXGqJl3Lfj1GQoKLJfvZz+8rN4vrxQnH0HnSkKwUCKTa&#13;&#10;244aDYf98+09iBANWdN7Qg1fGGBTXV6UprB+plc87WIj2IRCYTS0MQ6FlKFu0Zmw8gMSa+9+dCZy&#13;&#10;OzbSjmZmc9fLVKlcOtMRf2jNgI8t1p+7yWnAMGWJ2j645vBynm/e0vPHPOy1vr5antZctmsQEZf4&#13;&#10;dwE/DJwfKg529BPZIHoNWZ7zpoY8YwzW00TdgTj+DmRVyv8Y1TcAAAD//wMAUEsBAi0AFAAGAAgA&#13;&#10;AAAhAFoik6P/AAAA5QEAABMAAAAAAAAAAAAAAAAAAAAAAFtDb250ZW50X1R5cGVzXS54bWxQSwEC&#13;&#10;LQAUAAYACAAAACEAp0rPONcAAACWAQAACwAAAAAAAAAAAAAAAAAwAQAAX3JlbHMvLnJlbHNQSwEC&#13;&#10;LQAUAAYACAAAACEA9MC59KkBAABKAwAADgAAAAAAAAAAAAAAAAAwAgAAZHJzL2Uyb0RvYy54bWxQ&#13;&#10;SwECLQAUAAYACAAAACEA7Zgmx+EAAAAOAQAADwAAAAAAAAAAAAAAAAAFBAAAZHJzL2Rvd25yZXYu&#13;&#10;eG1sUEsFBgAAAAAEAAQA8wAAABMFAAAAAA==&#13;&#10;">
                <o:lock v:ext="edit" shapetype="f"/>
              </v:shape>
            </w:pict>
          </mc:Fallback>
        </mc:AlternateContent>
      </w:r>
      <w:r w:rsidR="004B1CB4">
        <w:rPr>
          <w:rFonts w:ascii="Times New Roman" w:hAnsi="Times New Roman" w:cs="Times New Roman"/>
          <w:b/>
          <w:noProof/>
          <w:color w:val="000000" w:themeColor="text1"/>
          <w:sz w:val="24"/>
          <w:szCs w:val="24"/>
          <w:lang w:val="en-US" w:eastAsia="en-US"/>
        </w:rPr>
        <w:drawing>
          <wp:inline distT="0" distB="0" distL="0" distR="0">
            <wp:extent cx="5943600" cy="2690023"/>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5943600" cy="2690023"/>
                    </a:xfrm>
                    <a:prstGeom prst="rect">
                      <a:avLst/>
                    </a:prstGeom>
                    <a:noFill/>
                    <a:ln w="9525">
                      <a:noFill/>
                      <a:miter lim="800000"/>
                      <a:headEnd/>
                      <a:tailEnd/>
                    </a:ln>
                  </pic:spPr>
                </pic:pic>
              </a:graphicData>
            </a:graphic>
          </wp:inline>
        </w:drawing>
      </w: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 w:rsidR="00443268" w:rsidRDefault="00443268" w:rsidP="004B1CB4"/>
    <w:p w:rsidR="00443268" w:rsidRDefault="00443268" w:rsidP="004B1CB4"/>
    <w:p w:rsidR="00443268" w:rsidRDefault="00443268" w:rsidP="004B1CB4"/>
    <w:p w:rsidR="00443268" w:rsidRDefault="00443268" w:rsidP="004B1CB4"/>
    <w:p w:rsidR="00443268" w:rsidRDefault="00443268" w:rsidP="004B1CB4"/>
    <w:p w:rsidR="00443268" w:rsidRDefault="00443268" w:rsidP="004B1CB4"/>
    <w:p w:rsidR="00443268" w:rsidRDefault="00443268" w:rsidP="004B1CB4"/>
    <w:p w:rsidR="00443268" w:rsidRDefault="00443268" w:rsidP="004B1CB4"/>
    <w:p w:rsidR="00443268" w:rsidRDefault="00443268" w:rsidP="004B1CB4"/>
    <w:p w:rsidR="00443268" w:rsidRDefault="00443268" w:rsidP="004B1CB4"/>
    <w:p w:rsidR="00443268" w:rsidRDefault="00443268" w:rsidP="004B1CB4"/>
    <w:p w:rsidR="004B1CB4" w:rsidRDefault="004B1CB4" w:rsidP="004B1CB4"/>
    <w:p w:rsidR="004B1CB4" w:rsidRPr="004B722E" w:rsidRDefault="004B1CB4" w:rsidP="004B1CB4">
      <w:pPr>
        <w:shd w:val="clear" w:color="auto" w:fill="FFFFFF"/>
        <w:spacing w:after="0" w:line="240" w:lineRule="auto"/>
        <w:ind w:left="720" w:hanging="720"/>
        <w:jc w:val="center"/>
        <w:rPr>
          <w:rFonts w:ascii="Times New Roman" w:eastAsia="Times New Roman" w:hAnsi="Times New Roman" w:cs="Times New Roman"/>
          <w:b/>
          <w:color w:val="000000"/>
          <w:sz w:val="28"/>
          <w:szCs w:val="28"/>
        </w:rPr>
      </w:pPr>
      <w:r w:rsidRPr="004B722E">
        <w:rPr>
          <w:rFonts w:ascii="Times New Roman" w:eastAsia="Times New Roman" w:hAnsi="Times New Roman" w:cs="Times New Roman"/>
          <w:b/>
          <w:color w:val="000000"/>
          <w:sz w:val="28"/>
          <w:szCs w:val="28"/>
        </w:rPr>
        <w:t>ONLINE BOOK SHOP</w:t>
      </w:r>
    </w:p>
    <w:p w:rsidR="004B1CB4" w:rsidRPr="004B722E" w:rsidRDefault="004B1CB4" w:rsidP="004B1CB4">
      <w:pPr>
        <w:shd w:val="clear" w:color="auto" w:fill="FFFFFF"/>
        <w:spacing w:after="0" w:line="240" w:lineRule="auto"/>
        <w:ind w:left="720" w:hanging="720"/>
        <w:jc w:val="center"/>
        <w:rPr>
          <w:rFonts w:ascii="Times New Roman" w:eastAsia="Times New Roman" w:hAnsi="Times New Roman" w:cs="Times New Roman"/>
          <w:b/>
          <w:color w:val="000000"/>
          <w:sz w:val="28"/>
          <w:szCs w:val="28"/>
          <w:u w:val="single"/>
        </w:rPr>
      </w:pPr>
    </w:p>
    <w:p w:rsidR="004B1CB4" w:rsidRPr="006C6478" w:rsidRDefault="004B1CB4" w:rsidP="004B1CB4">
      <w:pPr>
        <w:shd w:val="clear" w:color="auto" w:fill="FFFFFF"/>
        <w:spacing w:after="0" w:line="360" w:lineRule="auto"/>
        <w:ind w:left="720" w:hanging="720"/>
        <w:jc w:val="both"/>
        <w:rPr>
          <w:rFonts w:ascii="Times New Roman" w:eastAsia="Times New Roman" w:hAnsi="Times New Roman" w:cs="Times New Roman"/>
          <w:color w:val="000000"/>
          <w:sz w:val="28"/>
          <w:szCs w:val="28"/>
        </w:rPr>
      </w:pPr>
      <w:r w:rsidRPr="006C6478">
        <w:rPr>
          <w:rFonts w:ascii="Times New Roman" w:eastAsia="Times New Roman" w:hAnsi="Times New Roman" w:cs="Times New Roman"/>
          <w:b/>
          <w:color w:val="000000"/>
          <w:sz w:val="28"/>
          <w:szCs w:val="28"/>
          <w:u w:val="single"/>
        </w:rPr>
        <w:t>AIM</w:t>
      </w:r>
      <w:r w:rsidRPr="006C6478">
        <w:rPr>
          <w:rFonts w:ascii="Times New Roman" w:eastAsia="Times New Roman" w:hAnsi="Times New Roman" w:cs="Times New Roman"/>
          <w:color w:val="000000"/>
          <w:sz w:val="28"/>
          <w:szCs w:val="28"/>
        </w:rPr>
        <w:t>: To create a UML diagram of ONLINE BOOK SHOP.</w:t>
      </w:r>
    </w:p>
    <w:p w:rsidR="004B1CB4" w:rsidRPr="006C6478" w:rsidRDefault="004B1CB4" w:rsidP="004B1CB4">
      <w:pPr>
        <w:spacing w:line="360" w:lineRule="auto"/>
        <w:ind w:left="720" w:hanging="720"/>
        <w:jc w:val="both"/>
        <w:rPr>
          <w:rFonts w:ascii="Times New Roman" w:eastAsia="Times New Roman" w:hAnsi="Times New Roman" w:cs="Times New Roman"/>
          <w:color w:val="000000"/>
          <w:sz w:val="28"/>
          <w:szCs w:val="28"/>
        </w:rPr>
      </w:pPr>
    </w:p>
    <w:p w:rsidR="004B1CB4" w:rsidRPr="006C6478" w:rsidRDefault="004B1CB4" w:rsidP="004B1CB4">
      <w:pPr>
        <w:spacing w:line="360" w:lineRule="auto"/>
        <w:ind w:left="720" w:hanging="720"/>
        <w:jc w:val="both"/>
        <w:rPr>
          <w:rFonts w:ascii="Times New Roman" w:eastAsia="Times New Roman" w:hAnsi="Times New Roman" w:cs="Times New Roman"/>
          <w:b/>
          <w:color w:val="000000"/>
          <w:sz w:val="28"/>
          <w:szCs w:val="28"/>
          <w:u w:val="single"/>
        </w:rPr>
      </w:pPr>
      <w:r w:rsidRPr="006C6478">
        <w:rPr>
          <w:rFonts w:ascii="Times New Roman" w:eastAsia="Times New Roman" w:hAnsi="Times New Roman" w:cs="Times New Roman"/>
          <w:b/>
          <w:color w:val="000000"/>
          <w:sz w:val="28"/>
          <w:szCs w:val="28"/>
          <w:u w:val="single"/>
        </w:rPr>
        <w:t>DESCRIPTION:</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b/>
      </w:r>
      <w:r w:rsidRPr="006C6478">
        <w:rPr>
          <w:rFonts w:ascii="Times New Roman" w:hAnsi="Times New Roman" w:cs="Times New Roman"/>
          <w:sz w:val="24"/>
          <w:szCs w:val="24"/>
        </w:rPr>
        <w:tab/>
        <w:t>In the ONLINE BOOK SHOP, the User may Login to any website containing Book Shopping, and can perform the following operations: Search for a particular Book, selecting a book, adding a Book to a cart, Updating Cart, Purchase Book, Giving Feedback, Checking out Payment details etc. Whereas the Admin will be there Controlling the Operations performed by the User. The Operations done by the Admin are: Adding new Items to the Cart, Modifying Customer Order, and Checking Availability etc. The Bank Server will be connected to the Website to Check the Payment Details.</w:t>
      </w:r>
    </w:p>
    <w:p w:rsidR="004B1CB4" w:rsidRPr="006C6478" w:rsidRDefault="004B1CB4" w:rsidP="004B1CB4">
      <w:pPr>
        <w:spacing w:line="360" w:lineRule="auto"/>
        <w:ind w:left="720" w:hanging="720"/>
        <w:jc w:val="both"/>
        <w:rPr>
          <w:rFonts w:ascii="Times New Roman" w:hAnsi="Times New Roman" w:cs="Times New Roman"/>
          <w:b/>
          <w:i/>
          <w:sz w:val="32"/>
          <w:szCs w:val="32"/>
        </w:rPr>
      </w:pPr>
      <w:r w:rsidRPr="006C6478">
        <w:rPr>
          <w:rFonts w:ascii="Times New Roman" w:hAnsi="Times New Roman" w:cs="Times New Roman"/>
          <w:b/>
          <w:i/>
          <w:sz w:val="32"/>
          <w:szCs w:val="32"/>
        </w:rPr>
        <w:t>Diagrams</w:t>
      </w: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USECASE Diagram</w:t>
      </w:r>
    </w:p>
    <w:p w:rsidR="004B1CB4" w:rsidRPr="006C6478" w:rsidRDefault="004B1CB4" w:rsidP="004B1CB4">
      <w:pPr>
        <w:pStyle w:val="ListParagraph"/>
        <w:spacing w:line="360" w:lineRule="auto"/>
        <w:ind w:hanging="720"/>
        <w:jc w:val="both"/>
        <w:rPr>
          <w:rFonts w:ascii="Times New Roman" w:hAnsi="Times New Roman" w:cs="Times New Roman"/>
          <w:i/>
          <w:sz w:val="28"/>
          <w:szCs w:val="28"/>
        </w:rPr>
      </w:pPr>
      <w:r w:rsidRPr="006C6478">
        <w:rPr>
          <w:rFonts w:ascii="Times New Roman" w:hAnsi="Times New Roman" w:cs="Times New Roman"/>
          <w:i/>
          <w:sz w:val="28"/>
          <w:szCs w:val="28"/>
        </w:rPr>
        <w:t>Actors</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User</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Admin</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Visitor</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Credit Card Company</w:t>
      </w:r>
    </w:p>
    <w:p w:rsidR="004B1CB4" w:rsidRPr="006C6478" w:rsidRDefault="004B1CB4" w:rsidP="004B1CB4">
      <w:pPr>
        <w:spacing w:line="360" w:lineRule="auto"/>
        <w:ind w:left="720" w:hanging="720"/>
        <w:jc w:val="both"/>
        <w:rPr>
          <w:rFonts w:ascii="Times New Roman" w:hAnsi="Times New Roman" w:cs="Times New Roman"/>
          <w:i/>
          <w:color w:val="000000" w:themeColor="text1"/>
          <w:sz w:val="28"/>
          <w:szCs w:val="28"/>
        </w:rPr>
      </w:pPr>
      <w:r w:rsidRPr="006C6478">
        <w:rPr>
          <w:rFonts w:ascii="Times New Roman" w:hAnsi="Times New Roman" w:cs="Times New Roman"/>
          <w:i/>
          <w:color w:val="000000" w:themeColor="text1"/>
          <w:sz w:val="28"/>
          <w:szCs w:val="28"/>
        </w:rPr>
        <w:t>Use cases</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Logging into the website, Selecting book, Adding Book to the Cart</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Updating the Cart, Giving feedback, Payment</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Updating Items in the website, Verifying Customer details</w:t>
      </w:r>
    </w:p>
    <w:p w:rsidR="004B1CB4" w:rsidRPr="006C6478"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Creating Accounts, Deleting Accounts, Receiving amount</w:t>
      </w:r>
    </w:p>
    <w:p w:rsidR="004B1CB4" w:rsidRPr="00441A81" w:rsidRDefault="004B1CB4" w:rsidP="004B1CB4">
      <w:pPr>
        <w:pStyle w:val="ListParagraph"/>
        <w:numPr>
          <w:ilvl w:val="0"/>
          <w:numId w:val="51"/>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Sending Notification to Admin etc.</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 xml:space="preserve">                          Use case diagram gives a graphical overview of the actors involved in a system, different functions needed by those actors and how these different functions are interacted.</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b/>
      </w:r>
      <w:r w:rsidRPr="006C6478">
        <w:rPr>
          <w:rFonts w:ascii="Times New Roman" w:hAnsi="Times New Roman" w:cs="Times New Roman"/>
          <w:sz w:val="24"/>
          <w:szCs w:val="24"/>
        </w:rPr>
        <w:tab/>
        <w:t>Use case diagrams are the most known type of the Behavioral UML diagrams.</w:t>
      </w:r>
    </w:p>
    <w:p w:rsidR="004B1CB4" w:rsidRDefault="004B1CB4" w:rsidP="004B1CB4">
      <w:pPr>
        <w:spacing w:line="360" w:lineRule="auto"/>
        <w:ind w:left="720" w:hanging="720"/>
        <w:jc w:val="both"/>
        <w:rPr>
          <w:rFonts w:ascii="Times New Roman" w:hAnsi="Times New Roman" w:cs="Times New Roman"/>
          <w:noProof/>
          <w:sz w:val="24"/>
          <w:szCs w:val="24"/>
        </w:rPr>
      </w:pPr>
    </w:p>
    <w:p w:rsidR="004B1CB4" w:rsidRDefault="004B1CB4" w:rsidP="004B1CB4">
      <w:pPr>
        <w:spacing w:line="360" w:lineRule="auto"/>
        <w:ind w:left="720" w:hanging="720"/>
        <w:jc w:val="both"/>
        <w:rPr>
          <w:rFonts w:ascii="Times New Roman" w:hAnsi="Times New Roman" w:cs="Times New Roman"/>
          <w:noProof/>
          <w:sz w:val="24"/>
          <w:szCs w:val="24"/>
        </w:rPr>
      </w:pP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noProof/>
          <w:sz w:val="24"/>
          <w:szCs w:val="24"/>
          <w:lang w:val="en-US" w:eastAsia="en-US"/>
        </w:rPr>
        <w:drawing>
          <wp:inline distT="0" distB="0" distL="0" distR="0">
            <wp:extent cx="5943600" cy="5865085"/>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5943600" cy="5865085"/>
                    </a:xfrm>
                    <a:prstGeom prst="rect">
                      <a:avLst/>
                    </a:prstGeom>
                    <a:noFill/>
                    <a:ln w="9525">
                      <a:noFill/>
                      <a:miter lim="800000"/>
                      <a:headEnd/>
                      <a:tailEnd/>
                    </a:ln>
                  </pic:spPr>
                </pic:pic>
              </a:graphicData>
            </a:graphic>
          </wp:inline>
        </w:drawing>
      </w: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Class Diagram</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The identified Classes are</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Customer</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Admin</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Books</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Credit Card</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Class diagrams are arguably the most used UML diagram type. It is the main building block of any Object Oriented solution. It shows the classes in a system, attributes and operations of each class and the relationship between each class.</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noProof/>
          <w:sz w:val="24"/>
          <w:szCs w:val="24"/>
          <w:lang w:val="en-US" w:eastAsia="en-US"/>
        </w:rPr>
        <w:drawing>
          <wp:inline distT="0" distB="0" distL="0" distR="0">
            <wp:extent cx="5337810" cy="4508500"/>
            <wp:effectExtent l="0" t="0" r="0" b="0"/>
            <wp:docPr id="1259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5337810" cy="4508500"/>
                    </a:xfrm>
                    <a:prstGeom prst="rect">
                      <a:avLst/>
                    </a:prstGeom>
                    <a:noFill/>
                    <a:ln w="9525">
                      <a:noFill/>
                      <a:miter lim="800000"/>
                      <a:headEnd/>
                      <a:tailEnd/>
                    </a:ln>
                  </pic:spPr>
                </pic:pic>
              </a:graphicData>
            </a:graphic>
          </wp:inline>
        </w:drawing>
      </w:r>
    </w:p>
    <w:p w:rsidR="004B1CB4" w:rsidRPr="00441A81" w:rsidRDefault="004B1CB4" w:rsidP="004B1CB4">
      <w:pPr>
        <w:spacing w:line="360" w:lineRule="auto"/>
        <w:jc w:val="both"/>
        <w:rPr>
          <w:rFonts w:ascii="Times New Roman" w:hAnsi="Times New Roman" w:cs="Times New Roman"/>
          <w:b/>
          <w:sz w:val="28"/>
          <w:szCs w:val="28"/>
        </w:rPr>
      </w:pP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Component Diagram</w:t>
      </w:r>
    </w:p>
    <w:p w:rsidR="004B1CB4" w:rsidRPr="006C6478" w:rsidRDefault="004B1CB4" w:rsidP="004B1CB4">
      <w:pPr>
        <w:pStyle w:val="ListParagraph"/>
        <w:spacing w:line="360" w:lineRule="auto"/>
        <w:ind w:hanging="720"/>
        <w:jc w:val="both"/>
        <w:rPr>
          <w:rFonts w:ascii="Times New Roman" w:hAnsi="Times New Roman" w:cs="Times New Roman"/>
          <w:sz w:val="24"/>
          <w:szCs w:val="24"/>
        </w:rPr>
      </w:pPr>
      <w:r w:rsidRPr="006C6478">
        <w:rPr>
          <w:rFonts w:ascii="Times New Roman" w:hAnsi="Times New Roman" w:cs="Times New Roman"/>
          <w:sz w:val="24"/>
          <w:szCs w:val="24"/>
        </w:rPr>
        <w:t>The Components Are</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Customer</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Admin</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Books</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Credit Card</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 component Diagram displays the Structural relationship of components of a software system. These are mostly used when working with complex systems that have many components. Components communicate with each other using Interfaces. The interfaces are liked using connectors.</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b/>
        <w:t>A component diagram represents a modular part of a system that encapsulates its contents.</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b/>
        <w:t>The component diagram can show components, dependencies between components and the way in which they are connected to.</w:t>
      </w:r>
    </w:p>
    <w:p w:rsidR="004B1CB4"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noProof/>
          <w:lang w:val="en-US" w:eastAsia="en-US"/>
        </w:rPr>
        <w:drawing>
          <wp:inline distT="0" distB="0" distL="0" distR="0">
            <wp:extent cx="5457825" cy="2867025"/>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srcRect/>
                    <a:stretch>
                      <a:fillRect/>
                    </a:stretch>
                  </pic:blipFill>
                  <pic:spPr bwMode="auto">
                    <a:xfrm>
                      <a:off x="0" y="0"/>
                      <a:ext cx="5457825" cy="2867025"/>
                    </a:xfrm>
                    <a:prstGeom prst="rect">
                      <a:avLst/>
                    </a:prstGeom>
                    <a:noFill/>
                    <a:ln w="9525">
                      <a:noFill/>
                      <a:miter lim="800000"/>
                      <a:headEnd/>
                      <a:tailEnd/>
                    </a:ln>
                  </pic:spPr>
                </pic:pic>
              </a:graphicData>
            </a:graphic>
          </wp:inline>
        </w:drawing>
      </w: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Deployment Diagram</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b/>
          <w:sz w:val="28"/>
          <w:szCs w:val="28"/>
        </w:rPr>
        <w:tab/>
      </w:r>
      <w:r w:rsidRPr="006C6478">
        <w:rPr>
          <w:rFonts w:ascii="Times New Roman" w:hAnsi="Times New Roman" w:cs="Times New Roman"/>
          <w:sz w:val="24"/>
          <w:szCs w:val="24"/>
        </w:rPr>
        <w:t xml:space="preserve">    The Nodes in the Deployment Diagram are</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Customer</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Admin</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Books</w:t>
      </w:r>
    </w:p>
    <w:p w:rsidR="004B1CB4" w:rsidRPr="006C6478" w:rsidRDefault="004B1CB4" w:rsidP="004B1CB4">
      <w:pPr>
        <w:pStyle w:val="ListParagraph"/>
        <w:numPr>
          <w:ilvl w:val="0"/>
          <w:numId w:val="52"/>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Credit Card</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 Deployment Diagram shows the hardware of your system and the software in that hardware. Deployment Diagrams are useful when your software solution is deployed across multiple machines with each having a unique configuration.</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b/>
        <w:t>The Deployment diagrams are represented using nodes. There are two types of nodes</w:t>
      </w:r>
    </w:p>
    <w:p w:rsidR="004B1CB4" w:rsidRPr="006C6478" w:rsidRDefault="004B1CB4" w:rsidP="004B1CB4">
      <w:pPr>
        <w:pStyle w:val="ListParagraph"/>
        <w:numPr>
          <w:ilvl w:val="0"/>
          <w:numId w:val="55"/>
        </w:numPr>
        <w:spacing w:line="360" w:lineRule="auto"/>
        <w:ind w:left="720" w:hanging="720"/>
        <w:jc w:val="both"/>
        <w:rPr>
          <w:rFonts w:ascii="Times New Roman" w:hAnsi="Times New Roman" w:cs="Times New Roman"/>
        </w:rPr>
      </w:pPr>
      <w:r w:rsidRPr="006C6478">
        <w:rPr>
          <w:rFonts w:ascii="Times New Roman" w:hAnsi="Times New Roman" w:cs="Times New Roman"/>
        </w:rPr>
        <w:t>Device Node</w:t>
      </w:r>
    </w:p>
    <w:p w:rsidR="004B1CB4" w:rsidRPr="006C6478" w:rsidRDefault="004B1CB4" w:rsidP="004B1CB4">
      <w:pPr>
        <w:pStyle w:val="ListParagraph"/>
        <w:numPr>
          <w:ilvl w:val="0"/>
          <w:numId w:val="55"/>
        </w:numPr>
        <w:spacing w:line="360" w:lineRule="auto"/>
        <w:ind w:left="720" w:hanging="720"/>
        <w:jc w:val="both"/>
        <w:rPr>
          <w:rFonts w:ascii="Times New Roman" w:hAnsi="Times New Roman" w:cs="Times New Roman"/>
        </w:rPr>
      </w:pPr>
      <w:r w:rsidRPr="006C6478">
        <w:rPr>
          <w:rFonts w:ascii="Times New Roman" w:hAnsi="Times New Roman" w:cs="Times New Roman"/>
        </w:rPr>
        <w:t>Processer Node</w:t>
      </w:r>
    </w:p>
    <w:p w:rsidR="004B1CB4" w:rsidRPr="006C6478" w:rsidRDefault="004B1CB4" w:rsidP="004B1CB4">
      <w:pPr>
        <w:pStyle w:val="ListParagraph"/>
        <w:spacing w:line="360" w:lineRule="auto"/>
        <w:ind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noProof/>
          <w:lang w:val="en-US" w:eastAsia="en-US"/>
        </w:rPr>
        <w:drawing>
          <wp:inline distT="0" distB="0" distL="0" distR="0">
            <wp:extent cx="3990975" cy="2428875"/>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cstate="print"/>
                    <a:srcRect/>
                    <a:stretch>
                      <a:fillRect/>
                    </a:stretch>
                  </pic:blipFill>
                  <pic:spPr bwMode="auto">
                    <a:xfrm>
                      <a:off x="0" y="0"/>
                      <a:ext cx="3990975" cy="2428875"/>
                    </a:xfrm>
                    <a:prstGeom prst="rect">
                      <a:avLst/>
                    </a:prstGeom>
                    <a:noFill/>
                    <a:ln w="9525">
                      <a:noFill/>
                      <a:miter lim="800000"/>
                      <a:headEnd/>
                      <a:tailEnd/>
                    </a:ln>
                  </pic:spPr>
                </pic:pic>
              </a:graphicData>
            </a:graphic>
          </wp:inline>
        </w:drawing>
      </w: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Sequence Diagram</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 xml:space="preserve">  The objects in the Sequence Diagram are</w:t>
      </w:r>
    </w:p>
    <w:p w:rsidR="004B1CB4" w:rsidRPr="006C6478"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Customer object</w:t>
      </w:r>
    </w:p>
    <w:p w:rsidR="004B1CB4" w:rsidRPr="006C6478"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Books object</w:t>
      </w:r>
    </w:p>
    <w:p w:rsidR="004B1CB4" w:rsidRPr="006C6478"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Admin object</w:t>
      </w:r>
    </w:p>
    <w:p w:rsidR="004B1CB4" w:rsidRPr="006C6478"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Credit Card object</w:t>
      </w:r>
    </w:p>
    <w:p w:rsidR="004B1CB4" w:rsidRPr="006C6478"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Sequence Diagrams in UML shows how object interact with each other and the order those interactions occur. It is important to note that they show the interactions for a particular scenario. The Processes are represented vertically and interactions are shown as arrows.</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noProof/>
          <w:lang w:val="en-US" w:eastAsia="en-US"/>
        </w:rPr>
        <w:drawing>
          <wp:inline distT="0" distB="0" distL="0" distR="0">
            <wp:extent cx="5943600" cy="6537100"/>
            <wp:effectExtent l="0" t="0" r="0" b="0"/>
            <wp:docPr id="1259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a:stretch>
                      <a:fillRect/>
                    </a:stretch>
                  </pic:blipFill>
                  <pic:spPr bwMode="auto">
                    <a:xfrm>
                      <a:off x="0" y="0"/>
                      <a:ext cx="5943600" cy="6537100"/>
                    </a:xfrm>
                    <a:prstGeom prst="rect">
                      <a:avLst/>
                    </a:prstGeom>
                    <a:noFill/>
                    <a:ln w="9525">
                      <a:noFill/>
                      <a:miter lim="800000"/>
                      <a:headEnd/>
                      <a:tailEnd/>
                    </a:ln>
                  </pic:spPr>
                </pic:pic>
              </a:graphicData>
            </a:graphic>
          </wp:inline>
        </w:drawing>
      </w: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Collaboration Diagram</w:t>
      </w:r>
    </w:p>
    <w:p w:rsidR="004B1CB4" w:rsidRPr="006C6478" w:rsidRDefault="004B1CB4" w:rsidP="004B1CB4">
      <w:pPr>
        <w:pStyle w:val="ListParagraph"/>
        <w:spacing w:line="360" w:lineRule="auto"/>
        <w:ind w:hanging="720"/>
        <w:jc w:val="both"/>
        <w:rPr>
          <w:rFonts w:ascii="Times New Roman" w:hAnsi="Times New Roman" w:cs="Times New Roman"/>
          <w:sz w:val="24"/>
          <w:szCs w:val="24"/>
        </w:rPr>
      </w:pPr>
      <w:r w:rsidRPr="006C6478">
        <w:rPr>
          <w:rFonts w:ascii="Times New Roman" w:hAnsi="Times New Roman" w:cs="Times New Roman"/>
          <w:sz w:val="24"/>
          <w:szCs w:val="24"/>
        </w:rPr>
        <w:t xml:space="preserve">The objects in the Collaboration diagram are same as of Sequence diagram. They are </w:t>
      </w:r>
    </w:p>
    <w:p w:rsidR="004B1CB4" w:rsidRPr="006C6478" w:rsidRDefault="004B1CB4" w:rsidP="004B1CB4">
      <w:pPr>
        <w:pStyle w:val="ListParagraph"/>
        <w:numPr>
          <w:ilvl w:val="0"/>
          <w:numId w:val="54"/>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Customer object</w:t>
      </w:r>
    </w:p>
    <w:p w:rsidR="004B1CB4" w:rsidRPr="006C6478" w:rsidRDefault="004B1CB4" w:rsidP="004B1CB4">
      <w:pPr>
        <w:pStyle w:val="ListParagraph"/>
        <w:numPr>
          <w:ilvl w:val="0"/>
          <w:numId w:val="54"/>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Books object</w:t>
      </w:r>
    </w:p>
    <w:p w:rsidR="004B1CB4" w:rsidRPr="006C6478" w:rsidRDefault="004B1CB4" w:rsidP="004B1CB4">
      <w:pPr>
        <w:pStyle w:val="ListParagraph"/>
        <w:numPr>
          <w:ilvl w:val="0"/>
          <w:numId w:val="54"/>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Admin object</w:t>
      </w:r>
    </w:p>
    <w:p w:rsidR="004B1CB4" w:rsidRPr="006C6478" w:rsidRDefault="004B1CB4" w:rsidP="004B1CB4">
      <w:pPr>
        <w:pStyle w:val="ListParagraph"/>
        <w:numPr>
          <w:ilvl w:val="0"/>
          <w:numId w:val="54"/>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Credit Card object</w:t>
      </w:r>
    </w:p>
    <w:p w:rsidR="004B1CB4" w:rsidRPr="006C6478"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Collaboration Diagrams are very similar to Activity Diagrams. While activity diagrams show a sequence of processes, Collaboration overview sequence of diagrams. It is similar to sequence diagrams but the focus is on messages passed between objects. The same information can be represented using a sequence diagram and different objects.</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b/>
        <w:t>The Collaboration diagram describes interactions among objects in terms of sequenced messages; these are als</w:t>
      </w:r>
      <w:r w:rsidR="00443268">
        <w:rPr>
          <w:rFonts w:ascii="Times New Roman" w:hAnsi="Times New Roman" w:cs="Times New Roman"/>
        </w:rPr>
        <w:t>o called as Communication Diagr</w:t>
      </w:r>
      <w:r w:rsidRPr="006C6478">
        <w:rPr>
          <w:rFonts w:ascii="Times New Roman" w:hAnsi="Times New Roman" w:cs="Times New Roman"/>
        </w:rPr>
        <w:t>ams or Interaction Diagrams.</w:t>
      </w:r>
    </w:p>
    <w:p w:rsidR="004B1CB4" w:rsidRDefault="004B1CB4" w:rsidP="00443268">
      <w:pPr>
        <w:spacing w:line="360" w:lineRule="auto"/>
        <w:ind w:left="720" w:hanging="720"/>
        <w:jc w:val="center"/>
        <w:rPr>
          <w:rFonts w:ascii="Times New Roman" w:hAnsi="Times New Roman" w:cs="Times New Roman"/>
        </w:rPr>
      </w:pPr>
      <w:r w:rsidRPr="006C6478">
        <w:rPr>
          <w:rFonts w:ascii="Times New Roman" w:hAnsi="Times New Roman" w:cs="Times New Roman"/>
          <w:noProof/>
          <w:lang w:val="en-US" w:eastAsia="en-US"/>
        </w:rPr>
        <w:drawing>
          <wp:inline distT="0" distB="0" distL="0" distR="0">
            <wp:extent cx="5199321" cy="2828260"/>
            <wp:effectExtent l="0" t="0" r="0" b="0"/>
            <wp:docPr id="1259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srcRect/>
                    <a:stretch>
                      <a:fillRect/>
                    </a:stretch>
                  </pic:blipFill>
                  <pic:spPr bwMode="auto">
                    <a:xfrm>
                      <a:off x="0" y="0"/>
                      <a:ext cx="5208126" cy="2833050"/>
                    </a:xfrm>
                    <a:prstGeom prst="rect">
                      <a:avLst/>
                    </a:prstGeom>
                    <a:noFill/>
                    <a:ln w="9525">
                      <a:noFill/>
                      <a:miter lim="800000"/>
                      <a:headEnd/>
                      <a:tailEnd/>
                    </a:ln>
                  </pic:spPr>
                </pic:pic>
              </a:graphicData>
            </a:graphic>
          </wp:inline>
        </w:drawing>
      </w:r>
    </w:p>
    <w:p w:rsidR="004B1CB4" w:rsidRDefault="004B1CB4" w:rsidP="004B1CB4">
      <w:pPr>
        <w:spacing w:line="360" w:lineRule="auto"/>
        <w:ind w:left="720" w:hanging="720"/>
        <w:jc w:val="both"/>
        <w:rPr>
          <w:rFonts w:ascii="Times New Roman" w:hAnsi="Times New Roman" w:cs="Times New Roman"/>
        </w:rPr>
      </w:pPr>
    </w:p>
    <w:p w:rsidR="004B1CB4" w:rsidRDefault="004B1CB4" w:rsidP="004B1CB4">
      <w:pPr>
        <w:spacing w:line="360" w:lineRule="auto"/>
        <w:ind w:left="720" w:hanging="720"/>
        <w:jc w:val="both"/>
        <w:rPr>
          <w:rFonts w:ascii="Times New Roman" w:hAnsi="Times New Roman" w:cs="Times New Roman"/>
        </w:rPr>
      </w:pPr>
    </w:p>
    <w:p w:rsidR="004B1CB4" w:rsidRPr="006C6478" w:rsidRDefault="004B1CB4" w:rsidP="00443268">
      <w:pPr>
        <w:spacing w:line="360" w:lineRule="auto"/>
        <w:jc w:val="both"/>
        <w:rPr>
          <w:rFonts w:ascii="Times New Roman" w:hAnsi="Times New Roman" w:cs="Times New Roman"/>
        </w:rPr>
      </w:pP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Activity Diagram</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The objects in the Activity Diagram are</w:t>
      </w:r>
    </w:p>
    <w:p w:rsidR="004B1CB4" w:rsidRPr="006C6478"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Customer object</w:t>
      </w:r>
    </w:p>
    <w:p w:rsidR="004B1CB4" w:rsidRPr="006C6478"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Books object</w:t>
      </w:r>
    </w:p>
    <w:p w:rsidR="004B1CB4" w:rsidRPr="006C6478"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Admin object</w:t>
      </w:r>
    </w:p>
    <w:p w:rsidR="004B1CB4" w:rsidRPr="00462A95" w:rsidRDefault="004B1CB4" w:rsidP="004B1CB4">
      <w:pPr>
        <w:pStyle w:val="ListParagraph"/>
        <w:numPr>
          <w:ilvl w:val="0"/>
          <w:numId w:val="53"/>
        </w:num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Credit Card object</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b/>
      </w:r>
      <w:r w:rsidRPr="006C6478">
        <w:rPr>
          <w:rFonts w:ascii="Times New Roman" w:hAnsi="Times New Roman" w:cs="Times New Roman"/>
        </w:rPr>
        <w:tab/>
      </w:r>
      <w:r w:rsidRPr="006C6478">
        <w:rPr>
          <w:rFonts w:ascii="Times New Roman" w:hAnsi="Times New Roman" w:cs="Times New Roman"/>
        </w:rPr>
        <w:tab/>
        <w:t>Activity Diagrams represent workflows in a graphical way. They can be used to describe business workflow or the operational workflow of any component in a system. Sometimes activity diagrams are used as an alternative to State machine Diagrams.</w:t>
      </w:r>
    </w:p>
    <w:p w:rsidR="004B1CB4" w:rsidRPr="006C6478"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rPr>
        <w:tab/>
      </w:r>
      <w:r w:rsidRPr="006C6478">
        <w:rPr>
          <w:rFonts w:ascii="Times New Roman" w:hAnsi="Times New Roman" w:cs="Times New Roman"/>
        </w:rPr>
        <w:tab/>
      </w:r>
      <w:r w:rsidRPr="006C6478">
        <w:rPr>
          <w:rFonts w:ascii="Times New Roman" w:hAnsi="Times New Roman" w:cs="Times New Roman"/>
        </w:rPr>
        <w:tab/>
        <w:t>The Activity Diagrams are used to display the sequence of activities. They are nothing but the graphical representations of workflows of stepwise activities and actions.</w:t>
      </w:r>
    </w:p>
    <w:p w:rsidR="004B1CB4" w:rsidRDefault="004B1CB4" w:rsidP="004B1CB4">
      <w:pPr>
        <w:spacing w:line="360" w:lineRule="auto"/>
        <w:ind w:left="720" w:hanging="720"/>
        <w:jc w:val="both"/>
        <w:rPr>
          <w:rFonts w:ascii="Times New Roman" w:hAnsi="Times New Roman" w:cs="Times New Roman"/>
        </w:rPr>
      </w:pPr>
      <w:r w:rsidRPr="006C6478">
        <w:rPr>
          <w:rFonts w:ascii="Times New Roman" w:hAnsi="Times New Roman" w:cs="Times New Roman"/>
          <w:noProof/>
          <w:lang w:val="en-US" w:eastAsia="en-US"/>
        </w:rPr>
        <w:drawing>
          <wp:inline distT="0" distB="0" distL="0" distR="0">
            <wp:extent cx="4658642" cy="4093535"/>
            <wp:effectExtent l="0" t="0" r="0" b="0"/>
            <wp:docPr id="1259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srcRect/>
                    <a:stretch>
                      <a:fillRect/>
                    </a:stretch>
                  </pic:blipFill>
                  <pic:spPr bwMode="auto">
                    <a:xfrm>
                      <a:off x="0" y="0"/>
                      <a:ext cx="4659650" cy="4094421"/>
                    </a:xfrm>
                    <a:prstGeom prst="rect">
                      <a:avLst/>
                    </a:prstGeom>
                    <a:noFill/>
                    <a:ln w="9525">
                      <a:noFill/>
                      <a:miter lim="800000"/>
                      <a:headEnd/>
                      <a:tailEnd/>
                    </a:ln>
                  </pic:spPr>
                </pic:pic>
              </a:graphicData>
            </a:graphic>
          </wp:inline>
        </w:drawing>
      </w:r>
    </w:p>
    <w:p w:rsidR="004B1CB4" w:rsidRDefault="004B1CB4" w:rsidP="00EF2F3E">
      <w:pPr>
        <w:spacing w:line="360" w:lineRule="auto"/>
        <w:jc w:val="both"/>
        <w:rPr>
          <w:rFonts w:ascii="Times New Roman" w:hAnsi="Times New Roman" w:cs="Times New Roman"/>
        </w:rPr>
      </w:pPr>
    </w:p>
    <w:p w:rsidR="004B1CB4" w:rsidRPr="006C6478" w:rsidRDefault="004B1CB4" w:rsidP="004B1CB4">
      <w:pPr>
        <w:spacing w:line="360" w:lineRule="auto"/>
        <w:ind w:left="720" w:hanging="720"/>
        <w:jc w:val="both"/>
        <w:rPr>
          <w:rFonts w:ascii="Times New Roman" w:hAnsi="Times New Roman" w:cs="Times New Roman"/>
        </w:rPr>
      </w:pPr>
    </w:p>
    <w:p w:rsidR="004B1CB4" w:rsidRPr="006C6478" w:rsidRDefault="004B1CB4" w:rsidP="004B1CB4">
      <w:pPr>
        <w:pStyle w:val="ListParagraph"/>
        <w:numPr>
          <w:ilvl w:val="0"/>
          <w:numId w:val="56"/>
        </w:numPr>
        <w:spacing w:line="360" w:lineRule="auto"/>
        <w:ind w:left="720" w:hanging="720"/>
        <w:jc w:val="both"/>
        <w:rPr>
          <w:rFonts w:ascii="Times New Roman" w:hAnsi="Times New Roman" w:cs="Times New Roman"/>
          <w:b/>
          <w:sz w:val="28"/>
          <w:szCs w:val="28"/>
        </w:rPr>
      </w:pPr>
      <w:r w:rsidRPr="006C6478">
        <w:rPr>
          <w:rFonts w:ascii="Times New Roman" w:hAnsi="Times New Roman" w:cs="Times New Roman"/>
          <w:b/>
          <w:sz w:val="28"/>
          <w:szCs w:val="28"/>
        </w:rPr>
        <w:t>State Chart Diagram</w:t>
      </w:r>
    </w:p>
    <w:p w:rsidR="004B1CB4" w:rsidRPr="006C6478" w:rsidRDefault="004B1CB4" w:rsidP="004B1CB4">
      <w:pPr>
        <w:spacing w:line="360" w:lineRule="auto"/>
        <w:ind w:left="720" w:hanging="720"/>
        <w:jc w:val="both"/>
        <w:rPr>
          <w:rFonts w:ascii="Times New Roman" w:hAnsi="Times New Roman" w:cs="Times New Roman"/>
          <w:sz w:val="24"/>
          <w:szCs w:val="24"/>
        </w:rPr>
      </w:pPr>
      <w:r w:rsidRPr="006C6478">
        <w:rPr>
          <w:rFonts w:ascii="Times New Roman" w:hAnsi="Times New Roman" w:cs="Times New Roman"/>
          <w:sz w:val="24"/>
          <w:szCs w:val="24"/>
        </w:rPr>
        <w:t>State machine diagrams are similar to Activity Diagrams although notations and usage changes a bit. They are sometimes known as state diagrams or State Chart Diagrams as well. They are very useful to describe the Behavior of objects that act different according to th</w:t>
      </w:r>
      <w:r>
        <w:rPr>
          <w:rFonts w:ascii="Times New Roman" w:hAnsi="Times New Roman" w:cs="Times New Roman"/>
          <w:sz w:val="24"/>
          <w:szCs w:val="24"/>
        </w:rPr>
        <w:t xml:space="preserve">e state they are at the moment. </w:t>
      </w:r>
      <w:r w:rsidRPr="006C6478">
        <w:rPr>
          <w:rFonts w:ascii="Times New Roman" w:hAnsi="Times New Roman" w:cs="Times New Roman"/>
          <w:sz w:val="24"/>
          <w:szCs w:val="24"/>
        </w:rPr>
        <w:t>They are most commonly used to model t</w:t>
      </w:r>
      <w:r>
        <w:rPr>
          <w:rFonts w:ascii="Times New Roman" w:hAnsi="Times New Roman" w:cs="Times New Roman"/>
          <w:sz w:val="24"/>
          <w:szCs w:val="24"/>
        </w:rPr>
        <w:t>he dynamic behavior of classes.</w:t>
      </w:r>
    </w:p>
    <w:p w:rsidR="004B1CB4" w:rsidRPr="006C6478" w:rsidRDefault="004B1CB4" w:rsidP="00775C4F">
      <w:pPr>
        <w:spacing w:line="360" w:lineRule="auto"/>
        <w:ind w:left="720" w:hanging="720"/>
        <w:jc w:val="center"/>
        <w:rPr>
          <w:rFonts w:ascii="Times New Roman" w:hAnsi="Times New Roman" w:cs="Times New Roman"/>
          <w:sz w:val="24"/>
          <w:szCs w:val="24"/>
        </w:rPr>
      </w:pPr>
      <w:r w:rsidRPr="006C6478">
        <w:rPr>
          <w:rFonts w:ascii="Times New Roman" w:hAnsi="Times New Roman" w:cs="Times New Roman"/>
          <w:noProof/>
          <w:sz w:val="24"/>
          <w:szCs w:val="24"/>
          <w:lang w:val="en-US" w:eastAsia="en-US"/>
        </w:rPr>
        <w:drawing>
          <wp:inline distT="0" distB="0" distL="0" distR="0">
            <wp:extent cx="4547326" cy="2371060"/>
            <wp:effectExtent l="0" t="0" r="0" b="0"/>
            <wp:docPr id="1259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srcRect/>
                    <a:stretch>
                      <a:fillRect/>
                    </a:stretch>
                  </pic:blipFill>
                  <pic:spPr bwMode="auto">
                    <a:xfrm>
                      <a:off x="0" y="0"/>
                      <a:ext cx="4547215" cy="2371002"/>
                    </a:xfrm>
                    <a:prstGeom prst="rect">
                      <a:avLst/>
                    </a:prstGeom>
                    <a:noFill/>
                    <a:ln w="9525">
                      <a:noFill/>
                      <a:miter lim="800000"/>
                      <a:headEnd/>
                      <a:tailEnd/>
                    </a:ln>
                  </pic:spPr>
                </pic:pic>
              </a:graphicData>
            </a:graphic>
          </wp:inline>
        </w:drawing>
      </w: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Default="004B1CB4" w:rsidP="004B1CB4">
      <w:pPr>
        <w:spacing w:line="360" w:lineRule="auto"/>
        <w:jc w:val="both"/>
        <w:rPr>
          <w:rFonts w:ascii="Times New Roman" w:hAnsi="Times New Roman" w:cs="Times New Roman"/>
          <w:b/>
          <w:color w:val="000000" w:themeColor="text1"/>
          <w:sz w:val="24"/>
          <w:szCs w:val="24"/>
        </w:rPr>
      </w:pPr>
    </w:p>
    <w:p w:rsidR="004B1CB4" w:rsidRPr="003A3618" w:rsidRDefault="004B1CB4" w:rsidP="004B1CB4">
      <w:pPr>
        <w:spacing w:line="360" w:lineRule="auto"/>
        <w:jc w:val="both"/>
        <w:rPr>
          <w:rFonts w:ascii="Times New Roman" w:hAnsi="Times New Roman" w:cs="Times New Roman"/>
          <w:b/>
          <w:color w:val="000000" w:themeColor="text1"/>
          <w:sz w:val="24"/>
          <w:szCs w:val="24"/>
        </w:rPr>
      </w:pPr>
    </w:p>
    <w:p w:rsidR="004B1CB4" w:rsidRPr="00507488" w:rsidRDefault="004B1CB4" w:rsidP="004B1CB4">
      <w:pPr>
        <w:jc w:val="center"/>
        <w:rPr>
          <w:rFonts w:ascii="Times New Roman" w:hAnsi="Times New Roman" w:cs="Times New Roman"/>
          <w:b/>
          <w:color w:val="000000" w:themeColor="text1"/>
          <w:sz w:val="28"/>
          <w:szCs w:val="28"/>
        </w:rPr>
      </w:pPr>
      <w:r w:rsidRPr="00507488">
        <w:rPr>
          <w:rFonts w:ascii="Times New Roman" w:hAnsi="Times New Roman" w:cs="Times New Roman"/>
          <w:b/>
          <w:color w:val="000000" w:themeColor="text1"/>
          <w:sz w:val="28"/>
          <w:szCs w:val="28"/>
        </w:rPr>
        <w:t>Customer Support System</w:t>
      </w:r>
    </w:p>
    <w:p w:rsidR="004B1CB4" w:rsidRPr="00507488" w:rsidRDefault="004B1CB4" w:rsidP="004B1CB4">
      <w:pPr>
        <w:jc w:val="center"/>
        <w:rPr>
          <w:rFonts w:ascii="Times New Roman" w:hAnsi="Times New Roman" w:cs="Times New Roman"/>
          <w:b/>
          <w:color w:val="000000" w:themeColor="text1"/>
          <w:sz w:val="28"/>
          <w:szCs w:val="28"/>
        </w:rPr>
      </w:pPr>
    </w:p>
    <w:p w:rsidR="004B1CB4" w:rsidRPr="00507488" w:rsidRDefault="004B1CB4" w:rsidP="004B1CB4">
      <w:pPr>
        <w:jc w:val="both"/>
        <w:rPr>
          <w:rFonts w:ascii="Times New Roman" w:hAnsi="Times New Roman" w:cs="Times New Roman"/>
          <w:b/>
          <w:color w:val="000000" w:themeColor="text1"/>
          <w:sz w:val="24"/>
        </w:rPr>
      </w:pPr>
      <w:r w:rsidRPr="00507488">
        <w:rPr>
          <w:rFonts w:ascii="Times New Roman" w:hAnsi="Times New Roman" w:cs="Times New Roman"/>
          <w:b/>
          <w:color w:val="000000" w:themeColor="text1"/>
          <w:sz w:val="24"/>
        </w:rPr>
        <w:t>Take an Example of Online Shopping</w:t>
      </w:r>
    </w:p>
    <w:p w:rsidR="004B1CB4" w:rsidRPr="00507488" w:rsidRDefault="004B1CB4" w:rsidP="004B1CB4">
      <w:pPr>
        <w:pStyle w:val="ListParagraph"/>
        <w:numPr>
          <w:ilvl w:val="0"/>
          <w:numId w:val="57"/>
        </w:numPr>
        <w:jc w:val="both"/>
        <w:rPr>
          <w:rFonts w:ascii="Times New Roman" w:hAnsi="Times New Roman" w:cs="Times New Roman"/>
          <w:b/>
          <w:color w:val="000000" w:themeColor="text1"/>
          <w:sz w:val="24"/>
        </w:rPr>
      </w:pPr>
      <w:r w:rsidRPr="00507488">
        <w:rPr>
          <w:rFonts w:ascii="Times New Roman" w:hAnsi="Times New Roman" w:cs="Times New Roman"/>
          <w:b/>
          <w:color w:val="000000" w:themeColor="text1"/>
          <w:sz w:val="24"/>
        </w:rPr>
        <w:t>Identify and analyze events</w:t>
      </w:r>
    </w:p>
    <w:p w:rsidR="004B1CB4" w:rsidRPr="00507488" w:rsidRDefault="004B1CB4" w:rsidP="004B1CB4">
      <w:pPr>
        <w:pStyle w:val="ListParagraph"/>
        <w:ind w:left="1080"/>
        <w:jc w:val="both"/>
        <w:rPr>
          <w:rFonts w:ascii="Times New Roman" w:hAnsi="Times New Roman" w:cs="Times New Roman"/>
          <w:color w:val="000000" w:themeColor="text1"/>
          <w:sz w:val="24"/>
        </w:rPr>
      </w:pP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View Items</w:t>
      </w:r>
    </w:p>
    <w:p w:rsidR="004B1CB4" w:rsidRPr="00507488" w:rsidRDefault="004B1CB4" w:rsidP="004B1CB4">
      <w:pPr>
        <w:pStyle w:val="ListParagraph"/>
        <w:ind w:left="1800" w:firstLine="3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-Search Items</w:t>
      </w:r>
    </w:p>
    <w:p w:rsidR="004B1CB4" w:rsidRPr="00507488" w:rsidRDefault="004B1CB4" w:rsidP="004B1CB4">
      <w:pPr>
        <w:pStyle w:val="ListParagraph"/>
        <w:ind w:left="1800" w:firstLine="3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-Browse Items</w:t>
      </w:r>
    </w:p>
    <w:p w:rsidR="004B1CB4" w:rsidRPr="00507488" w:rsidRDefault="004B1CB4" w:rsidP="004B1CB4">
      <w:pPr>
        <w:pStyle w:val="ListParagraph"/>
        <w:ind w:left="1800" w:firstLine="3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-View Recommended Items</w:t>
      </w:r>
    </w:p>
    <w:p w:rsidR="004B1CB4" w:rsidRPr="00507488" w:rsidRDefault="004B1CB4" w:rsidP="004B1CB4">
      <w:pPr>
        <w:pStyle w:val="ListParagraph"/>
        <w:ind w:left="1800" w:firstLine="3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-Add Shopping cart</w:t>
      </w:r>
    </w:p>
    <w:p w:rsidR="004B1CB4" w:rsidRPr="00507488" w:rsidRDefault="004B1CB4" w:rsidP="004B1CB4">
      <w:pPr>
        <w:pStyle w:val="ListParagraph"/>
        <w:ind w:left="1800" w:firstLine="3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-Add Wish List</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Check Out</w:t>
      </w:r>
    </w:p>
    <w:p w:rsidR="004B1CB4" w:rsidRPr="00507488" w:rsidRDefault="004B1CB4" w:rsidP="004B1CB4">
      <w:pPr>
        <w:pStyle w:val="ListParagraph"/>
        <w:ind w:left="21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-Customer Authentication</w:t>
      </w:r>
    </w:p>
    <w:p w:rsidR="004B1CB4" w:rsidRPr="00507488" w:rsidRDefault="004B1CB4" w:rsidP="004B1CB4">
      <w:pPr>
        <w:pStyle w:val="ListParagraph"/>
        <w:ind w:left="21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-View/Update Shopping cart</w:t>
      </w:r>
    </w:p>
    <w:p w:rsidR="004B1CB4" w:rsidRPr="00507488" w:rsidRDefault="004B1CB4" w:rsidP="004B1CB4">
      <w:pPr>
        <w:pStyle w:val="ListParagraph"/>
        <w:ind w:left="21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-Calculate Taxes and shipping</w:t>
      </w:r>
    </w:p>
    <w:p w:rsidR="004B1CB4" w:rsidRPr="00507488" w:rsidRDefault="004B1CB4" w:rsidP="004B1CB4">
      <w:pPr>
        <w:pStyle w:val="ListParagraph"/>
        <w:ind w:left="21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-Payment</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Customer Authentication</w:t>
      </w:r>
    </w:p>
    <w:p w:rsidR="004B1CB4" w:rsidRPr="00507488" w:rsidRDefault="004B1CB4" w:rsidP="004B1CB4">
      <w:pPr>
        <w:pStyle w:val="ListParagraph"/>
        <w:ind w:left="21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-Usersign-In</w:t>
      </w:r>
    </w:p>
    <w:p w:rsidR="004B1CB4" w:rsidRPr="00507488" w:rsidRDefault="004B1CB4" w:rsidP="004B1CB4">
      <w:pPr>
        <w:pStyle w:val="ListParagraph"/>
        <w:ind w:left="216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-Remember Me</w:t>
      </w:r>
    </w:p>
    <w:p w:rsidR="004B1CB4" w:rsidRPr="00507488" w:rsidRDefault="004B1CB4" w:rsidP="004B1CB4">
      <w:pPr>
        <w:pStyle w:val="ListParagraph"/>
        <w:ind w:left="2160"/>
        <w:jc w:val="both"/>
        <w:rPr>
          <w:rFonts w:ascii="Times New Roman" w:hAnsi="Times New Roman" w:cs="Times New Roman"/>
          <w:color w:val="000000" w:themeColor="text1"/>
          <w:sz w:val="24"/>
        </w:rPr>
      </w:pPr>
    </w:p>
    <w:p w:rsidR="004B1CB4" w:rsidRPr="00507488" w:rsidRDefault="004B1CB4" w:rsidP="004B1CB4">
      <w:pPr>
        <w:pStyle w:val="ListParagraph"/>
        <w:ind w:left="1080"/>
        <w:jc w:val="both"/>
        <w:rPr>
          <w:rFonts w:ascii="Times New Roman" w:hAnsi="Times New Roman" w:cs="Times New Roman"/>
          <w:color w:val="000000" w:themeColor="text1"/>
          <w:sz w:val="24"/>
        </w:rPr>
      </w:pPr>
    </w:p>
    <w:p w:rsidR="004B1CB4" w:rsidRPr="00507488" w:rsidRDefault="004B1CB4" w:rsidP="004B1CB4">
      <w:pPr>
        <w:pStyle w:val="ListParagraph"/>
        <w:numPr>
          <w:ilvl w:val="0"/>
          <w:numId w:val="57"/>
        </w:numPr>
        <w:jc w:val="both"/>
        <w:rPr>
          <w:rFonts w:ascii="Times New Roman" w:hAnsi="Times New Roman" w:cs="Times New Roman"/>
          <w:b/>
          <w:color w:val="000000" w:themeColor="text1"/>
          <w:sz w:val="24"/>
        </w:rPr>
      </w:pPr>
      <w:r w:rsidRPr="00507488">
        <w:rPr>
          <w:rFonts w:ascii="Times New Roman" w:hAnsi="Times New Roman" w:cs="Times New Roman"/>
          <w:b/>
          <w:color w:val="000000" w:themeColor="text1"/>
          <w:sz w:val="24"/>
        </w:rPr>
        <w:t>Identify Use cases</w:t>
      </w:r>
    </w:p>
    <w:p w:rsidR="004B1CB4" w:rsidRPr="00507488" w:rsidRDefault="004B1CB4" w:rsidP="004B1CB4">
      <w:pPr>
        <w:pStyle w:val="ListParagraph"/>
        <w:ind w:left="1080"/>
        <w:jc w:val="both"/>
        <w:rPr>
          <w:rFonts w:ascii="Times New Roman" w:hAnsi="Times New Roman" w:cs="Times New Roman"/>
          <w:color w:val="000000" w:themeColor="text1"/>
          <w:sz w:val="24"/>
        </w:rPr>
      </w:pP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View Items</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Check Out</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Make Purchase</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Client Register</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Login</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Logout</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View order status</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Request order</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Finish Order</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Payment</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Order cancellation</w:t>
      </w:r>
    </w:p>
    <w:p w:rsidR="004B1CB4" w:rsidRPr="00507488" w:rsidRDefault="004B1CB4" w:rsidP="004B1CB4">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Change account information</w:t>
      </w:r>
    </w:p>
    <w:p w:rsidR="004B1CB4" w:rsidRPr="00775C4F" w:rsidRDefault="004B1CB4" w:rsidP="00775C4F">
      <w:pPr>
        <w:pStyle w:val="ListParagraph"/>
        <w:numPr>
          <w:ilvl w:val="0"/>
          <w:numId w:val="58"/>
        </w:num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Search Products</w:t>
      </w:r>
    </w:p>
    <w:p w:rsidR="004B1CB4" w:rsidRPr="00507488" w:rsidRDefault="004B1CB4" w:rsidP="004B1CB4">
      <w:pPr>
        <w:pStyle w:val="ListParagraph"/>
        <w:ind w:left="1800"/>
        <w:jc w:val="both"/>
        <w:rPr>
          <w:rFonts w:ascii="Times New Roman" w:hAnsi="Times New Roman" w:cs="Times New Roman"/>
          <w:color w:val="000000" w:themeColor="text1"/>
          <w:sz w:val="24"/>
        </w:rPr>
      </w:pPr>
    </w:p>
    <w:p w:rsidR="004B1CB4" w:rsidRPr="00507488" w:rsidRDefault="004B1CB4" w:rsidP="004B1CB4">
      <w:pPr>
        <w:pStyle w:val="ListParagraph"/>
        <w:ind w:left="1800"/>
        <w:jc w:val="both"/>
        <w:rPr>
          <w:rFonts w:ascii="Times New Roman" w:hAnsi="Times New Roman" w:cs="Times New Roman"/>
          <w:color w:val="000000" w:themeColor="text1"/>
          <w:sz w:val="24"/>
        </w:rPr>
      </w:pPr>
    </w:p>
    <w:p w:rsidR="004B1CB4" w:rsidRPr="00507488" w:rsidRDefault="004B1CB4" w:rsidP="004B1CB4">
      <w:pPr>
        <w:pStyle w:val="ListParagraph"/>
        <w:numPr>
          <w:ilvl w:val="0"/>
          <w:numId w:val="57"/>
        </w:numPr>
        <w:jc w:val="both"/>
        <w:rPr>
          <w:rFonts w:ascii="Times New Roman" w:hAnsi="Times New Roman" w:cs="Times New Roman"/>
          <w:b/>
          <w:color w:val="000000" w:themeColor="text1"/>
          <w:sz w:val="24"/>
        </w:rPr>
      </w:pPr>
      <w:r w:rsidRPr="00507488">
        <w:rPr>
          <w:rFonts w:ascii="Times New Roman" w:hAnsi="Times New Roman" w:cs="Times New Roman"/>
          <w:b/>
          <w:color w:val="000000" w:themeColor="text1"/>
          <w:sz w:val="24"/>
        </w:rPr>
        <w:t>Develop event table</w:t>
      </w:r>
    </w:p>
    <w:p w:rsidR="004B1CB4" w:rsidRPr="00507488" w:rsidRDefault="004B1CB4" w:rsidP="004B1CB4">
      <w:pPr>
        <w:pStyle w:val="ListParagraph"/>
        <w:ind w:left="1080"/>
        <w:jc w:val="both"/>
        <w:rPr>
          <w:rFonts w:ascii="Times New Roman" w:hAnsi="Times New Roman" w:cs="Times New Roman"/>
          <w:color w:val="000000" w:themeColor="text1"/>
          <w:sz w:val="24"/>
        </w:rPr>
      </w:pPr>
    </w:p>
    <w:tbl>
      <w:tblPr>
        <w:tblStyle w:val="TableGrid"/>
        <w:tblW w:w="0" w:type="auto"/>
        <w:tblInd w:w="720" w:type="dxa"/>
        <w:tblLook w:val="04A0" w:firstRow="1" w:lastRow="0" w:firstColumn="1" w:lastColumn="0" w:noHBand="0" w:noVBand="1"/>
      </w:tblPr>
      <w:tblGrid>
        <w:gridCol w:w="2051"/>
        <w:gridCol w:w="1617"/>
        <w:gridCol w:w="1678"/>
        <w:gridCol w:w="1765"/>
        <w:gridCol w:w="1519"/>
      </w:tblGrid>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color w:val="000000" w:themeColor="text1"/>
                <w:sz w:val="24"/>
              </w:rPr>
            </w:pPr>
          </w:p>
        </w:tc>
        <w:tc>
          <w:tcPr>
            <w:tcW w:w="1651" w:type="dxa"/>
          </w:tcPr>
          <w:p w:rsidR="004B1CB4" w:rsidRPr="00507488" w:rsidRDefault="004B1CB4" w:rsidP="00E42344">
            <w:pPr>
              <w:pStyle w:val="ListParagraph"/>
              <w:ind w:left="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Customer</w:t>
            </w:r>
          </w:p>
        </w:tc>
        <w:tc>
          <w:tcPr>
            <w:tcW w:w="1744" w:type="dxa"/>
          </w:tcPr>
          <w:p w:rsidR="004B1CB4" w:rsidRPr="00507488" w:rsidRDefault="004B1CB4" w:rsidP="00E42344">
            <w:pPr>
              <w:pStyle w:val="ListParagraph"/>
              <w:ind w:left="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Order</w:t>
            </w:r>
          </w:p>
        </w:tc>
        <w:tc>
          <w:tcPr>
            <w:tcW w:w="1823" w:type="dxa"/>
          </w:tcPr>
          <w:p w:rsidR="004B1CB4" w:rsidRPr="00507488" w:rsidRDefault="004B1CB4" w:rsidP="00E42344">
            <w:pPr>
              <w:pStyle w:val="ListParagraph"/>
              <w:ind w:left="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Product</w:t>
            </w:r>
          </w:p>
        </w:tc>
        <w:tc>
          <w:tcPr>
            <w:tcW w:w="1550" w:type="dxa"/>
          </w:tcPr>
          <w:p w:rsidR="004B1CB4" w:rsidRPr="00507488" w:rsidRDefault="004B1CB4" w:rsidP="00E42344">
            <w:pPr>
              <w:pStyle w:val="ListParagraph"/>
              <w:ind w:left="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Database</w:t>
            </w: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color w:val="000000" w:themeColor="text1"/>
                <w:sz w:val="24"/>
                <w:szCs w:val="24"/>
              </w:rPr>
            </w:pPr>
            <w:r w:rsidRPr="00507488">
              <w:rPr>
                <w:rFonts w:ascii="Times New Roman" w:hAnsi="Times New Roman" w:cs="Times New Roman"/>
                <w:color w:val="000000" w:themeColor="text1"/>
                <w:sz w:val="24"/>
                <w:szCs w:val="24"/>
              </w:rPr>
              <w:t>Customer registered</w:t>
            </w:r>
          </w:p>
        </w:tc>
        <w:tc>
          <w:tcPr>
            <w:tcW w:w="1651" w:type="dxa"/>
          </w:tcPr>
          <w:p w:rsidR="004B1CB4" w:rsidRPr="00507488" w:rsidRDefault="004B1CB4" w:rsidP="00E42344">
            <w:pPr>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w:t>
            </w:r>
          </w:p>
        </w:tc>
        <w:tc>
          <w:tcPr>
            <w:tcW w:w="1744" w:type="dxa"/>
          </w:tcPr>
          <w:p w:rsidR="004B1CB4" w:rsidRPr="00507488" w:rsidRDefault="004B1CB4" w:rsidP="00E42344">
            <w:pPr>
              <w:pStyle w:val="ListParagraph"/>
              <w:ind w:left="0"/>
              <w:jc w:val="both"/>
              <w:rPr>
                <w:rFonts w:ascii="Times New Roman" w:hAnsi="Times New Roman" w:cs="Times New Roman"/>
                <w:color w:val="000000" w:themeColor="text1"/>
                <w:sz w:val="24"/>
              </w:rPr>
            </w:pPr>
          </w:p>
        </w:tc>
        <w:tc>
          <w:tcPr>
            <w:tcW w:w="1823" w:type="dxa"/>
          </w:tcPr>
          <w:p w:rsidR="004B1CB4" w:rsidRPr="00507488" w:rsidRDefault="004B1CB4" w:rsidP="00E42344">
            <w:pPr>
              <w:pStyle w:val="ListParagraph"/>
              <w:ind w:left="0"/>
              <w:jc w:val="both"/>
              <w:rPr>
                <w:rFonts w:ascii="Times New Roman" w:hAnsi="Times New Roman" w:cs="Times New Roman"/>
                <w:color w:val="000000" w:themeColor="text1"/>
                <w:sz w:val="24"/>
              </w:rPr>
            </w:pPr>
          </w:p>
        </w:tc>
        <w:tc>
          <w:tcPr>
            <w:tcW w:w="1550" w:type="dxa"/>
          </w:tcPr>
          <w:p w:rsidR="004B1CB4" w:rsidRPr="00507488" w:rsidRDefault="004B1CB4" w:rsidP="00E42344">
            <w:pPr>
              <w:pStyle w:val="ListParagraph"/>
              <w:ind w:left="0"/>
              <w:jc w:val="both"/>
              <w:rPr>
                <w:rFonts w:ascii="Times New Roman" w:hAnsi="Times New Roman" w:cs="Times New Roman"/>
                <w:color w:val="000000" w:themeColor="text1"/>
                <w:sz w:val="24"/>
              </w:rPr>
            </w:pP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color w:val="000000" w:themeColor="text1"/>
                <w:sz w:val="24"/>
                <w:szCs w:val="24"/>
              </w:rPr>
            </w:pPr>
            <w:r w:rsidRPr="00507488">
              <w:rPr>
                <w:rFonts w:ascii="Times New Roman" w:hAnsi="Times New Roman" w:cs="Times New Roman"/>
                <w:color w:val="000000" w:themeColor="text1"/>
                <w:sz w:val="24"/>
                <w:szCs w:val="24"/>
              </w:rPr>
              <w:t>Unsubscribed Customer</w:t>
            </w:r>
          </w:p>
        </w:tc>
        <w:tc>
          <w:tcPr>
            <w:tcW w:w="1651" w:type="dxa"/>
          </w:tcPr>
          <w:p w:rsidR="004B1CB4" w:rsidRPr="00507488" w:rsidRDefault="004B1CB4" w:rsidP="00E42344">
            <w:pPr>
              <w:pStyle w:val="ListParagraph"/>
              <w:ind w:left="0"/>
              <w:jc w:val="both"/>
              <w:rPr>
                <w:rFonts w:ascii="Times New Roman" w:hAnsi="Times New Roman" w:cs="Times New Roman"/>
                <w:color w:val="000000" w:themeColor="text1"/>
                <w:sz w:val="24"/>
              </w:rPr>
            </w:pPr>
            <w:r w:rsidRPr="00507488">
              <w:rPr>
                <w:rFonts w:ascii="Times New Roman" w:hAnsi="Times New Roman" w:cs="Times New Roman"/>
                <w:color w:val="000000" w:themeColor="text1"/>
                <w:sz w:val="24"/>
              </w:rPr>
              <w:t>+</w:t>
            </w:r>
          </w:p>
        </w:tc>
        <w:tc>
          <w:tcPr>
            <w:tcW w:w="1744" w:type="dxa"/>
          </w:tcPr>
          <w:p w:rsidR="004B1CB4" w:rsidRPr="00507488" w:rsidRDefault="004B1CB4" w:rsidP="00E42344">
            <w:pPr>
              <w:pStyle w:val="ListParagraph"/>
              <w:ind w:left="0"/>
              <w:jc w:val="both"/>
              <w:rPr>
                <w:rFonts w:ascii="Times New Roman" w:hAnsi="Times New Roman" w:cs="Times New Roman"/>
                <w:color w:val="000000" w:themeColor="text1"/>
                <w:sz w:val="24"/>
              </w:rPr>
            </w:pPr>
          </w:p>
        </w:tc>
        <w:tc>
          <w:tcPr>
            <w:tcW w:w="1823" w:type="dxa"/>
          </w:tcPr>
          <w:p w:rsidR="004B1CB4" w:rsidRPr="00507488" w:rsidRDefault="004B1CB4" w:rsidP="00E42344">
            <w:pPr>
              <w:pStyle w:val="ListParagraph"/>
              <w:ind w:left="0"/>
              <w:jc w:val="both"/>
              <w:rPr>
                <w:rFonts w:ascii="Times New Roman" w:hAnsi="Times New Roman" w:cs="Times New Roman"/>
                <w:color w:val="000000" w:themeColor="text1"/>
                <w:sz w:val="24"/>
              </w:rPr>
            </w:pPr>
          </w:p>
        </w:tc>
        <w:tc>
          <w:tcPr>
            <w:tcW w:w="1550" w:type="dxa"/>
          </w:tcPr>
          <w:p w:rsidR="004B1CB4" w:rsidRPr="00507488" w:rsidRDefault="004B1CB4" w:rsidP="00E42344">
            <w:pPr>
              <w:pStyle w:val="ListParagraph"/>
              <w:ind w:left="0"/>
              <w:jc w:val="both"/>
              <w:rPr>
                <w:rFonts w:ascii="Times New Roman" w:hAnsi="Times New Roman" w:cs="Times New Roman"/>
                <w:color w:val="000000" w:themeColor="text1"/>
                <w:sz w:val="24"/>
              </w:rPr>
            </w:pP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sz w:val="24"/>
                <w:szCs w:val="24"/>
              </w:rPr>
            </w:pPr>
            <w:r w:rsidRPr="00507488">
              <w:rPr>
                <w:rFonts w:ascii="Times New Roman" w:hAnsi="Times New Roman" w:cs="Times New Roman"/>
                <w:sz w:val="24"/>
                <w:szCs w:val="24"/>
              </w:rPr>
              <w:t xml:space="preserve"> Product Add to cart</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p>
        </w:tc>
      </w:tr>
      <w:tr w:rsidR="004B1CB4" w:rsidRPr="00507488" w:rsidTr="00E42344">
        <w:tc>
          <w:tcPr>
            <w:tcW w:w="2088" w:type="dxa"/>
          </w:tcPr>
          <w:p w:rsidR="004B1CB4" w:rsidRPr="00507488" w:rsidRDefault="004B1CB4" w:rsidP="00E42344">
            <w:pPr>
              <w:autoSpaceDE w:val="0"/>
              <w:autoSpaceDN w:val="0"/>
              <w:adjustRightInd w:val="0"/>
              <w:jc w:val="both"/>
              <w:rPr>
                <w:rFonts w:ascii="Times New Roman" w:hAnsi="Times New Roman" w:cs="Times New Roman"/>
                <w:sz w:val="24"/>
                <w:szCs w:val="24"/>
              </w:rPr>
            </w:pPr>
            <w:r w:rsidRPr="00507488">
              <w:rPr>
                <w:rFonts w:ascii="Times New Roman" w:hAnsi="Times New Roman" w:cs="Times New Roman"/>
                <w:sz w:val="24"/>
                <w:szCs w:val="24"/>
              </w:rPr>
              <w:t>Product Remove from cart</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sz w:val="24"/>
                <w:szCs w:val="24"/>
              </w:rPr>
            </w:pPr>
            <w:r w:rsidRPr="00507488">
              <w:rPr>
                <w:rFonts w:ascii="Times New Roman" w:hAnsi="Times New Roman" w:cs="Times New Roman"/>
                <w:sz w:val="24"/>
                <w:szCs w:val="24"/>
              </w:rPr>
              <w:t xml:space="preserve"> Place Order</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sz w:val="24"/>
                <w:szCs w:val="24"/>
              </w:rPr>
            </w:pPr>
            <w:r w:rsidRPr="00507488">
              <w:rPr>
                <w:rFonts w:ascii="Times New Roman" w:hAnsi="Times New Roman" w:cs="Times New Roman"/>
                <w:sz w:val="24"/>
                <w:szCs w:val="24"/>
              </w:rPr>
              <w:t xml:space="preserve">Finish Order </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sz w:val="24"/>
                <w:szCs w:val="24"/>
              </w:rPr>
            </w:pPr>
            <w:r w:rsidRPr="00507488">
              <w:rPr>
                <w:rFonts w:ascii="Times New Roman" w:hAnsi="Times New Roman" w:cs="Times New Roman"/>
                <w:sz w:val="24"/>
                <w:szCs w:val="24"/>
              </w:rPr>
              <w:t>Product registration</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r>
      <w:tr w:rsidR="004B1CB4" w:rsidRPr="00507488" w:rsidTr="00E42344">
        <w:tc>
          <w:tcPr>
            <w:tcW w:w="2088" w:type="dxa"/>
          </w:tcPr>
          <w:p w:rsidR="004B1CB4" w:rsidRPr="00507488" w:rsidRDefault="004B1CB4" w:rsidP="00E42344">
            <w:pPr>
              <w:pStyle w:val="ListParagraph"/>
              <w:tabs>
                <w:tab w:val="left" w:pos="443"/>
                <w:tab w:val="center" w:pos="936"/>
              </w:tabs>
              <w:ind w:left="0"/>
              <w:jc w:val="both"/>
              <w:rPr>
                <w:rFonts w:ascii="Times New Roman" w:hAnsi="Times New Roman" w:cs="Times New Roman"/>
                <w:sz w:val="24"/>
                <w:szCs w:val="24"/>
              </w:rPr>
            </w:pPr>
            <w:r w:rsidRPr="00507488">
              <w:rPr>
                <w:rFonts w:ascii="Times New Roman" w:hAnsi="Times New Roman" w:cs="Times New Roman"/>
                <w:sz w:val="24"/>
                <w:szCs w:val="24"/>
              </w:rPr>
              <w:t xml:space="preserve">Order </w:t>
            </w:r>
            <w:r w:rsidRPr="00507488">
              <w:rPr>
                <w:rFonts w:ascii="Times New Roman" w:hAnsi="Times New Roman" w:cs="Times New Roman"/>
                <w:sz w:val="24"/>
                <w:szCs w:val="24"/>
              </w:rPr>
              <w:tab/>
              <w:t>Processing</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sz w:val="24"/>
                <w:szCs w:val="24"/>
              </w:rPr>
            </w:pPr>
            <w:r w:rsidRPr="00507488">
              <w:rPr>
                <w:rFonts w:ascii="Times New Roman" w:hAnsi="Times New Roman" w:cs="Times New Roman"/>
                <w:sz w:val="24"/>
                <w:szCs w:val="24"/>
              </w:rPr>
              <w:t>Product Shipment</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r>
      <w:tr w:rsidR="004B1CB4" w:rsidRPr="00507488" w:rsidTr="00E42344">
        <w:tc>
          <w:tcPr>
            <w:tcW w:w="2088" w:type="dxa"/>
          </w:tcPr>
          <w:p w:rsidR="004B1CB4" w:rsidRPr="00507488" w:rsidRDefault="004B1CB4" w:rsidP="00E42344">
            <w:pPr>
              <w:pStyle w:val="ListParagraph"/>
              <w:ind w:left="0"/>
              <w:jc w:val="both"/>
              <w:rPr>
                <w:rFonts w:ascii="Times New Roman" w:hAnsi="Times New Roman" w:cs="Times New Roman"/>
                <w:sz w:val="24"/>
                <w:szCs w:val="24"/>
              </w:rPr>
            </w:pPr>
            <w:r w:rsidRPr="00507488">
              <w:rPr>
                <w:rFonts w:ascii="Times New Roman" w:hAnsi="Times New Roman" w:cs="Times New Roman"/>
                <w:sz w:val="24"/>
                <w:szCs w:val="24"/>
              </w:rPr>
              <w:t>Product Delivery</w:t>
            </w:r>
          </w:p>
        </w:tc>
        <w:tc>
          <w:tcPr>
            <w:tcW w:w="1651"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744"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823" w:type="dxa"/>
          </w:tcPr>
          <w:p w:rsidR="004B1CB4" w:rsidRPr="00507488" w:rsidRDefault="004B1CB4" w:rsidP="00E42344">
            <w:pPr>
              <w:pStyle w:val="ListParagraph"/>
              <w:ind w:left="0"/>
              <w:jc w:val="both"/>
              <w:rPr>
                <w:rFonts w:ascii="Times New Roman" w:hAnsi="Times New Roman" w:cs="Times New Roman"/>
                <w:b/>
                <w:color w:val="C00000"/>
                <w:sz w:val="24"/>
              </w:rPr>
            </w:pPr>
          </w:p>
        </w:tc>
        <w:tc>
          <w:tcPr>
            <w:tcW w:w="1550" w:type="dxa"/>
          </w:tcPr>
          <w:p w:rsidR="004B1CB4" w:rsidRPr="00507488" w:rsidRDefault="004B1CB4" w:rsidP="00E42344">
            <w:pPr>
              <w:pStyle w:val="ListParagraph"/>
              <w:ind w:left="0"/>
              <w:jc w:val="both"/>
              <w:rPr>
                <w:rFonts w:ascii="Times New Roman" w:hAnsi="Times New Roman" w:cs="Times New Roman"/>
                <w:b/>
                <w:color w:val="C00000"/>
                <w:sz w:val="24"/>
              </w:rPr>
            </w:pPr>
            <w:r w:rsidRPr="00507488">
              <w:rPr>
                <w:rFonts w:ascii="Times New Roman" w:hAnsi="Times New Roman" w:cs="Times New Roman"/>
                <w:b/>
                <w:color w:val="C00000"/>
                <w:sz w:val="24"/>
              </w:rPr>
              <w:t>*</w:t>
            </w:r>
          </w:p>
        </w:tc>
      </w:tr>
    </w:tbl>
    <w:p w:rsidR="004B1CB4" w:rsidRPr="00507488" w:rsidRDefault="004B1CB4" w:rsidP="004B1CB4">
      <w:pPr>
        <w:pStyle w:val="ListParagraph"/>
        <w:jc w:val="both"/>
        <w:rPr>
          <w:rFonts w:ascii="Times New Roman" w:hAnsi="Times New Roman" w:cs="Times New Roman"/>
          <w:b/>
          <w:sz w:val="24"/>
        </w:rPr>
      </w:pPr>
    </w:p>
    <w:p w:rsidR="004B1CB4" w:rsidRPr="00507488" w:rsidRDefault="004B1CB4" w:rsidP="004B1CB4">
      <w:pPr>
        <w:autoSpaceDE w:val="0"/>
        <w:autoSpaceDN w:val="0"/>
        <w:adjustRightInd w:val="0"/>
        <w:spacing w:after="0" w:line="240" w:lineRule="auto"/>
        <w:ind w:left="2160" w:firstLine="720"/>
        <w:jc w:val="both"/>
        <w:rPr>
          <w:rFonts w:ascii="Times New Roman" w:hAnsi="Times New Roman" w:cs="Times New Roman"/>
          <w:sz w:val="24"/>
          <w:szCs w:val="24"/>
        </w:rPr>
      </w:pPr>
      <w:r w:rsidRPr="00507488">
        <w:rPr>
          <w:rFonts w:ascii="Times New Roman" w:hAnsi="Times New Roman" w:cs="Times New Roman"/>
          <w:sz w:val="24"/>
          <w:szCs w:val="24"/>
        </w:rPr>
        <w:t>* Event can occur zero to many times</w:t>
      </w:r>
    </w:p>
    <w:p w:rsidR="004B1CB4" w:rsidRPr="00507488" w:rsidRDefault="004B1CB4" w:rsidP="004B1CB4">
      <w:pPr>
        <w:pStyle w:val="ListParagraph"/>
        <w:ind w:left="2160" w:firstLine="720"/>
        <w:jc w:val="both"/>
        <w:rPr>
          <w:rFonts w:ascii="Times New Roman" w:hAnsi="Times New Roman" w:cs="Times New Roman"/>
          <w:b/>
          <w:sz w:val="24"/>
        </w:rPr>
      </w:pPr>
      <w:r w:rsidRPr="00507488">
        <w:rPr>
          <w:rFonts w:ascii="Times New Roman" w:hAnsi="Times New Roman" w:cs="Times New Roman"/>
          <w:sz w:val="24"/>
          <w:szCs w:val="24"/>
        </w:rPr>
        <w:t>+ Event can occur zero to one time</w:t>
      </w:r>
    </w:p>
    <w:p w:rsidR="004B1CB4" w:rsidRDefault="004B1CB4"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Pr="00507488" w:rsidRDefault="00775C4F" w:rsidP="004B1CB4">
      <w:pPr>
        <w:jc w:val="both"/>
        <w:rPr>
          <w:rFonts w:ascii="Times New Roman" w:hAnsi="Times New Roman" w:cs="Times New Roman"/>
          <w:b/>
          <w:sz w:val="24"/>
        </w:rPr>
      </w:pPr>
    </w:p>
    <w:p w:rsidR="004B1CB4" w:rsidRPr="00507488" w:rsidRDefault="004B1CB4" w:rsidP="004B1CB4">
      <w:pPr>
        <w:jc w:val="both"/>
        <w:rPr>
          <w:rFonts w:ascii="Times New Roman" w:hAnsi="Times New Roman" w:cs="Times New Roman"/>
          <w:b/>
          <w:sz w:val="24"/>
        </w:rPr>
      </w:pPr>
    </w:p>
    <w:p w:rsidR="004B1CB4" w:rsidRPr="00507488" w:rsidRDefault="004B1CB4" w:rsidP="004B1CB4">
      <w:pPr>
        <w:pStyle w:val="ListParagraph"/>
        <w:numPr>
          <w:ilvl w:val="0"/>
          <w:numId w:val="57"/>
        </w:numPr>
        <w:jc w:val="both"/>
        <w:rPr>
          <w:rFonts w:ascii="Times New Roman" w:hAnsi="Times New Roman" w:cs="Times New Roman"/>
          <w:b/>
          <w:color w:val="000000" w:themeColor="text1"/>
          <w:sz w:val="24"/>
        </w:rPr>
      </w:pPr>
      <w:r w:rsidRPr="00507488">
        <w:rPr>
          <w:rFonts w:ascii="Times New Roman" w:hAnsi="Times New Roman" w:cs="Times New Roman"/>
          <w:b/>
          <w:color w:val="000000" w:themeColor="text1"/>
          <w:sz w:val="24"/>
        </w:rPr>
        <w:t>Identify &amp; analyze domain classes</w:t>
      </w:r>
    </w:p>
    <w:p w:rsidR="004B1CB4" w:rsidRDefault="004B1CB4" w:rsidP="004B1CB4">
      <w:pPr>
        <w:jc w:val="both"/>
        <w:rPr>
          <w:rFonts w:ascii="Times New Roman" w:hAnsi="Times New Roman" w:cs="Times New Roman"/>
          <w:b/>
          <w:sz w:val="24"/>
        </w:rPr>
      </w:pPr>
      <w:r w:rsidRPr="00507488">
        <w:rPr>
          <w:rFonts w:ascii="Times New Roman" w:hAnsi="Times New Roman" w:cs="Times New Roman"/>
          <w:b/>
          <w:noProof/>
          <w:sz w:val="24"/>
          <w:lang w:val="en-US" w:eastAsia="en-US"/>
        </w:rPr>
        <w:drawing>
          <wp:inline distT="0" distB="0" distL="0" distR="0">
            <wp:extent cx="6118069" cy="2783393"/>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6122167" cy="2785257"/>
                    </a:xfrm>
                    <a:prstGeom prst="rect">
                      <a:avLst/>
                    </a:prstGeom>
                    <a:noFill/>
                    <a:ln w="9525">
                      <a:noFill/>
                      <a:miter lim="800000"/>
                      <a:headEnd/>
                      <a:tailEnd/>
                    </a:ln>
                  </pic:spPr>
                </pic:pic>
              </a:graphicData>
            </a:graphic>
          </wp:inline>
        </w:drawing>
      </w: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Default="00775C4F" w:rsidP="004B1CB4">
      <w:pPr>
        <w:jc w:val="both"/>
        <w:rPr>
          <w:rFonts w:ascii="Times New Roman" w:hAnsi="Times New Roman" w:cs="Times New Roman"/>
          <w:b/>
          <w:sz w:val="24"/>
        </w:rPr>
      </w:pPr>
    </w:p>
    <w:p w:rsidR="00775C4F" w:rsidRPr="00507488" w:rsidRDefault="00775C4F" w:rsidP="004B1CB4">
      <w:pPr>
        <w:jc w:val="both"/>
        <w:rPr>
          <w:rFonts w:ascii="Times New Roman" w:hAnsi="Times New Roman" w:cs="Times New Roman"/>
          <w:b/>
          <w:sz w:val="24"/>
        </w:rPr>
      </w:pPr>
    </w:p>
    <w:p w:rsidR="004B1CB4" w:rsidRPr="00507488" w:rsidRDefault="004B1CB4" w:rsidP="004B1CB4">
      <w:pPr>
        <w:pStyle w:val="ListParagraph"/>
        <w:numPr>
          <w:ilvl w:val="0"/>
          <w:numId w:val="57"/>
        </w:numPr>
        <w:jc w:val="both"/>
        <w:rPr>
          <w:rFonts w:ascii="Times New Roman" w:hAnsi="Times New Roman" w:cs="Times New Roman"/>
          <w:b/>
          <w:color w:val="000000" w:themeColor="text1"/>
          <w:sz w:val="24"/>
        </w:rPr>
      </w:pPr>
      <w:r w:rsidRPr="00507488">
        <w:rPr>
          <w:rFonts w:ascii="Times New Roman" w:hAnsi="Times New Roman" w:cs="Times New Roman"/>
          <w:b/>
          <w:color w:val="000000" w:themeColor="text1"/>
          <w:sz w:val="24"/>
        </w:rPr>
        <w:t>Represent use cases and a domain class diagram using Rational Rose</w:t>
      </w:r>
    </w:p>
    <w:p w:rsidR="004B1CB4" w:rsidRPr="00507488" w:rsidRDefault="004B1CB4" w:rsidP="004B1CB4">
      <w:pPr>
        <w:jc w:val="both"/>
        <w:rPr>
          <w:rFonts w:ascii="Times New Roman" w:hAnsi="Times New Roman" w:cs="Times New Roman"/>
          <w:b/>
          <w:sz w:val="24"/>
        </w:rPr>
      </w:pPr>
    </w:p>
    <w:p w:rsidR="004B1CB4" w:rsidRPr="00507488" w:rsidRDefault="004B1CB4" w:rsidP="004B1CB4">
      <w:pPr>
        <w:jc w:val="both"/>
        <w:rPr>
          <w:rFonts w:ascii="Times New Roman" w:hAnsi="Times New Roman" w:cs="Times New Roman"/>
          <w:b/>
          <w:sz w:val="24"/>
        </w:rPr>
      </w:pPr>
      <w:r w:rsidRPr="00507488">
        <w:rPr>
          <w:noProof/>
          <w:lang w:val="en-US" w:eastAsia="en-US"/>
        </w:rPr>
        <w:drawing>
          <wp:inline distT="0" distB="0" distL="0" distR="0">
            <wp:extent cx="5933611" cy="3799487"/>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5933611" cy="3799487"/>
                    </a:xfrm>
                    <a:prstGeom prst="rect">
                      <a:avLst/>
                    </a:prstGeom>
                    <a:noFill/>
                    <a:ln w="9525">
                      <a:noFill/>
                      <a:miter lim="800000"/>
                      <a:headEnd/>
                      <a:tailEnd/>
                    </a:ln>
                  </pic:spPr>
                </pic:pic>
              </a:graphicData>
            </a:graphic>
          </wp:inline>
        </w:drawing>
      </w:r>
    </w:p>
    <w:p w:rsidR="004B1CB4" w:rsidRPr="00507488" w:rsidRDefault="004B1CB4" w:rsidP="004B1CB4">
      <w:pPr>
        <w:jc w:val="both"/>
        <w:rPr>
          <w:rFonts w:ascii="Times New Roman" w:hAnsi="Times New Roman" w:cs="Times New Roman"/>
          <w:b/>
          <w:sz w:val="24"/>
        </w:rPr>
      </w:pPr>
      <w:r w:rsidRPr="00507488">
        <w:rPr>
          <w:rFonts w:ascii="Times New Roman" w:hAnsi="Times New Roman" w:cs="Times New Roman"/>
          <w:b/>
          <w:noProof/>
          <w:sz w:val="24"/>
          <w:lang w:val="en-US" w:eastAsia="en-US"/>
        </w:rPr>
        <w:drawing>
          <wp:inline distT="0" distB="0" distL="0" distR="0">
            <wp:extent cx="5487447" cy="5888334"/>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srcRect/>
                    <a:stretch>
                      <a:fillRect/>
                    </a:stretch>
                  </pic:blipFill>
                  <pic:spPr bwMode="auto">
                    <a:xfrm>
                      <a:off x="0" y="0"/>
                      <a:ext cx="5494646" cy="5896059"/>
                    </a:xfrm>
                    <a:prstGeom prst="rect">
                      <a:avLst/>
                    </a:prstGeom>
                    <a:noFill/>
                    <a:ln w="9525">
                      <a:noFill/>
                      <a:miter lim="800000"/>
                      <a:headEnd/>
                      <a:tailEnd/>
                    </a:ln>
                  </pic:spPr>
                </pic:pic>
              </a:graphicData>
            </a:graphic>
          </wp:inline>
        </w:drawing>
      </w: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Pr="00507488" w:rsidRDefault="004B1CB4" w:rsidP="004B1CB4">
      <w:pPr>
        <w:jc w:val="both"/>
        <w:rPr>
          <w:rFonts w:ascii="Times New Roman" w:hAnsi="Times New Roman" w:cs="Times New Roman"/>
          <w:b/>
          <w:sz w:val="24"/>
        </w:rPr>
      </w:pPr>
    </w:p>
    <w:p w:rsidR="004B1CB4" w:rsidRPr="00507488" w:rsidRDefault="004B1CB4" w:rsidP="004B1CB4">
      <w:pPr>
        <w:pStyle w:val="ListParagraph"/>
        <w:numPr>
          <w:ilvl w:val="0"/>
          <w:numId w:val="57"/>
        </w:numPr>
        <w:jc w:val="both"/>
        <w:rPr>
          <w:rFonts w:ascii="Times New Roman" w:hAnsi="Times New Roman" w:cs="Times New Roman"/>
          <w:b/>
          <w:color w:val="000000" w:themeColor="text1"/>
          <w:sz w:val="24"/>
        </w:rPr>
      </w:pPr>
      <w:r w:rsidRPr="00507488">
        <w:rPr>
          <w:rFonts w:ascii="Times New Roman" w:hAnsi="Times New Roman" w:cs="Times New Roman"/>
          <w:b/>
          <w:color w:val="000000" w:themeColor="text1"/>
          <w:sz w:val="24"/>
        </w:rPr>
        <w:t>Develop CRUD matrix to represent relationships between use cases and problem domain classes</w:t>
      </w:r>
    </w:p>
    <w:tbl>
      <w:tblPr>
        <w:tblW w:w="9286" w:type="dxa"/>
        <w:tblInd w:w="92" w:type="dxa"/>
        <w:tblLook w:val="04A0" w:firstRow="1" w:lastRow="0" w:firstColumn="1" w:lastColumn="0" w:noHBand="0" w:noVBand="1"/>
      </w:tblPr>
      <w:tblGrid>
        <w:gridCol w:w="2536"/>
        <w:gridCol w:w="2610"/>
        <w:gridCol w:w="4140"/>
      </w:tblGrid>
      <w:tr w:rsidR="004B1CB4" w:rsidRPr="00507488" w:rsidTr="00E42344">
        <w:trPr>
          <w:trHeight w:val="325"/>
        </w:trPr>
        <w:tc>
          <w:tcPr>
            <w:tcW w:w="2536" w:type="dxa"/>
            <w:tcBorders>
              <w:top w:val="single" w:sz="4" w:space="0" w:color="auto"/>
              <w:left w:val="single" w:sz="4" w:space="0" w:color="auto"/>
              <w:bottom w:val="single" w:sz="4" w:space="0" w:color="auto"/>
              <w:right w:val="single" w:sz="4" w:space="0" w:color="auto"/>
            </w:tcBorders>
            <w:shd w:val="clear" w:color="auto" w:fill="auto"/>
            <w:hideMark/>
          </w:tcPr>
          <w:p w:rsidR="004B1CB4" w:rsidRPr="00B21E38" w:rsidRDefault="004B1CB4" w:rsidP="00E42344">
            <w:pPr>
              <w:spacing w:after="0" w:line="240" w:lineRule="auto"/>
              <w:jc w:val="both"/>
              <w:rPr>
                <w:rFonts w:ascii="Times New Roman" w:eastAsia="Times New Roman" w:hAnsi="Times New Roman" w:cs="Times New Roman"/>
                <w:b/>
                <w:bCs/>
                <w:color w:val="000000" w:themeColor="text1"/>
                <w:sz w:val="24"/>
                <w:szCs w:val="24"/>
              </w:rPr>
            </w:pPr>
            <w:r w:rsidRPr="00B21E38">
              <w:rPr>
                <w:rFonts w:ascii="Times New Roman" w:eastAsia="Times New Roman" w:hAnsi="Times New Roman" w:cs="Times New Roman"/>
                <w:b/>
                <w:bCs/>
                <w:color w:val="000000" w:themeColor="text1"/>
                <w:sz w:val="24"/>
                <w:szCs w:val="24"/>
              </w:rPr>
              <w:t>Data Entity</w:t>
            </w:r>
          </w:p>
        </w:tc>
        <w:tc>
          <w:tcPr>
            <w:tcW w:w="2610" w:type="dxa"/>
            <w:tcBorders>
              <w:top w:val="single" w:sz="4" w:space="0" w:color="auto"/>
              <w:left w:val="nil"/>
              <w:bottom w:val="single" w:sz="4" w:space="0" w:color="auto"/>
              <w:right w:val="single" w:sz="4" w:space="0" w:color="auto"/>
            </w:tcBorders>
            <w:shd w:val="clear" w:color="auto" w:fill="auto"/>
            <w:hideMark/>
          </w:tcPr>
          <w:p w:rsidR="004B1CB4" w:rsidRPr="00B21E38" w:rsidRDefault="004B1CB4" w:rsidP="00E42344">
            <w:pPr>
              <w:spacing w:after="0" w:line="240" w:lineRule="auto"/>
              <w:jc w:val="both"/>
              <w:rPr>
                <w:rFonts w:ascii="Times New Roman" w:eastAsia="Times New Roman" w:hAnsi="Times New Roman" w:cs="Times New Roman"/>
                <w:b/>
                <w:bCs/>
                <w:color w:val="000000" w:themeColor="text1"/>
                <w:sz w:val="24"/>
                <w:szCs w:val="24"/>
              </w:rPr>
            </w:pPr>
            <w:r w:rsidRPr="00B21E38">
              <w:rPr>
                <w:rFonts w:ascii="Times New Roman" w:eastAsia="Times New Roman" w:hAnsi="Times New Roman" w:cs="Times New Roman"/>
                <w:b/>
                <w:bCs/>
                <w:color w:val="000000" w:themeColor="text1"/>
                <w:sz w:val="24"/>
                <w:szCs w:val="24"/>
              </w:rPr>
              <w:t>CRUD</w:t>
            </w:r>
          </w:p>
        </w:tc>
        <w:tc>
          <w:tcPr>
            <w:tcW w:w="4140" w:type="dxa"/>
            <w:tcBorders>
              <w:top w:val="single" w:sz="4" w:space="0" w:color="auto"/>
              <w:left w:val="nil"/>
              <w:bottom w:val="single" w:sz="4" w:space="0" w:color="auto"/>
              <w:right w:val="single" w:sz="4" w:space="0" w:color="auto"/>
            </w:tcBorders>
            <w:shd w:val="clear" w:color="auto" w:fill="auto"/>
            <w:hideMark/>
          </w:tcPr>
          <w:p w:rsidR="004B1CB4" w:rsidRPr="00B21E38" w:rsidRDefault="004B1CB4" w:rsidP="00E42344">
            <w:pPr>
              <w:spacing w:after="0" w:line="240" w:lineRule="auto"/>
              <w:jc w:val="both"/>
              <w:rPr>
                <w:rFonts w:ascii="Times New Roman" w:eastAsia="Times New Roman" w:hAnsi="Times New Roman" w:cs="Times New Roman"/>
                <w:b/>
                <w:bCs/>
                <w:color w:val="000000" w:themeColor="text1"/>
                <w:sz w:val="24"/>
                <w:szCs w:val="24"/>
              </w:rPr>
            </w:pPr>
            <w:r w:rsidRPr="00B21E38">
              <w:rPr>
                <w:rFonts w:ascii="Times New Roman" w:eastAsia="Times New Roman" w:hAnsi="Times New Roman" w:cs="Times New Roman"/>
                <w:b/>
                <w:bCs/>
                <w:color w:val="000000" w:themeColor="text1"/>
                <w:sz w:val="24"/>
                <w:szCs w:val="24"/>
              </w:rPr>
              <w:t>Resulting Usecase</w:t>
            </w:r>
          </w:p>
        </w:tc>
      </w:tr>
      <w:tr w:rsidR="004B1CB4" w:rsidRPr="00507488" w:rsidTr="00E42344">
        <w:trPr>
          <w:trHeight w:val="325"/>
        </w:trPr>
        <w:tc>
          <w:tcPr>
            <w:tcW w:w="2536" w:type="dxa"/>
            <w:vMerge w:val="restart"/>
            <w:tcBorders>
              <w:top w:val="nil"/>
              <w:left w:val="single" w:sz="4" w:space="0" w:color="auto"/>
              <w:bottom w:val="single" w:sz="4" w:space="0" w:color="auto"/>
              <w:right w:val="single" w:sz="4" w:space="0" w:color="auto"/>
            </w:tcBorders>
            <w:shd w:val="clear" w:color="auto" w:fill="auto"/>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Customer</w:t>
            </w:r>
          </w:p>
        </w:tc>
        <w:tc>
          <w:tcPr>
            <w:tcW w:w="261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Create</w:t>
            </w:r>
          </w:p>
        </w:tc>
        <w:tc>
          <w:tcPr>
            <w:tcW w:w="414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Add new Customer</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Read/Report</w:t>
            </w:r>
          </w:p>
        </w:tc>
        <w:tc>
          <w:tcPr>
            <w:tcW w:w="414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Find Customer</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c>
          <w:tcPr>
            <w:tcW w:w="414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Generate Customer List</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w:t>
            </w:r>
          </w:p>
        </w:tc>
        <w:tc>
          <w:tcPr>
            <w:tcW w:w="414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 Customer information</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Delete</w:t>
            </w:r>
          </w:p>
        </w:tc>
        <w:tc>
          <w:tcPr>
            <w:tcW w:w="414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Delete inactive customer</w:t>
            </w:r>
          </w:p>
        </w:tc>
      </w:tr>
      <w:tr w:rsidR="004B1CB4" w:rsidRPr="00507488" w:rsidTr="00E42344">
        <w:trPr>
          <w:trHeight w:val="325"/>
        </w:trPr>
        <w:tc>
          <w:tcPr>
            <w:tcW w:w="2536" w:type="dxa"/>
            <w:tcBorders>
              <w:top w:val="nil"/>
              <w:left w:val="nil"/>
              <w:bottom w:val="nil"/>
              <w:right w:val="nil"/>
            </w:tcBorders>
            <w:shd w:val="clear" w:color="auto" w:fill="auto"/>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nil"/>
              <w:right w:val="nil"/>
            </w:tcBorders>
            <w:shd w:val="clear" w:color="auto" w:fill="auto"/>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4140" w:type="dxa"/>
            <w:tcBorders>
              <w:top w:val="nil"/>
              <w:left w:val="nil"/>
              <w:bottom w:val="nil"/>
              <w:right w:val="nil"/>
            </w:tcBorders>
            <w:shd w:val="clear" w:color="auto" w:fill="auto"/>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r>
      <w:tr w:rsidR="004B1CB4" w:rsidRPr="00507488" w:rsidTr="00E42344">
        <w:trPr>
          <w:trHeight w:val="325"/>
        </w:trPr>
        <w:tc>
          <w:tcPr>
            <w:tcW w:w="253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Order</w:t>
            </w:r>
          </w:p>
        </w:tc>
        <w:tc>
          <w:tcPr>
            <w:tcW w:w="2610" w:type="dxa"/>
            <w:tcBorders>
              <w:top w:val="single" w:sz="4" w:space="0" w:color="auto"/>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Create</w:t>
            </w:r>
          </w:p>
        </w:tc>
        <w:tc>
          <w:tcPr>
            <w:tcW w:w="4140" w:type="dxa"/>
            <w:tcBorders>
              <w:top w:val="single" w:sz="4" w:space="0" w:color="auto"/>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Create New Order</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Read/Report</w:t>
            </w:r>
          </w:p>
        </w:tc>
        <w:tc>
          <w:tcPr>
            <w:tcW w:w="4140" w:type="dxa"/>
            <w:tcBorders>
              <w:top w:val="nil"/>
              <w:left w:val="nil"/>
              <w:bottom w:val="single" w:sz="4" w:space="0" w:color="auto"/>
              <w:right w:val="single" w:sz="4" w:space="0" w:color="auto"/>
            </w:tcBorders>
            <w:shd w:val="clear" w:color="auto" w:fill="auto"/>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View Order</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View Order history</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 order</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Delete</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Cancel order</w:t>
            </w:r>
          </w:p>
        </w:tc>
      </w:tr>
      <w:tr w:rsidR="004B1CB4" w:rsidRPr="00507488" w:rsidTr="00E42344">
        <w:trPr>
          <w:trHeight w:val="325"/>
        </w:trPr>
        <w:tc>
          <w:tcPr>
            <w:tcW w:w="2536" w:type="dxa"/>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r>
      <w:tr w:rsidR="004B1CB4" w:rsidRPr="00507488" w:rsidTr="00E42344">
        <w:trPr>
          <w:trHeight w:val="325"/>
        </w:trPr>
        <w:tc>
          <w:tcPr>
            <w:tcW w:w="253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Inventory Item</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Create</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Add new inventory item</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Read/Report</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View inventory item</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Find inventory item</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Generate inventory item List</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 inventory item</w:t>
            </w:r>
          </w:p>
        </w:tc>
      </w:tr>
      <w:tr w:rsidR="004B1CB4" w:rsidRPr="00507488" w:rsidTr="00E42344">
        <w:trPr>
          <w:trHeight w:val="325"/>
        </w:trPr>
        <w:tc>
          <w:tcPr>
            <w:tcW w:w="2536" w:type="dxa"/>
            <w:vMerge/>
            <w:tcBorders>
              <w:top w:val="single" w:sz="4" w:space="0" w:color="auto"/>
              <w:left w:val="single" w:sz="4" w:space="0" w:color="auto"/>
              <w:bottom w:val="single" w:sz="4" w:space="0" w:color="000000"/>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Delete</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Delete inventory item</w:t>
            </w:r>
          </w:p>
        </w:tc>
      </w:tr>
      <w:tr w:rsidR="004B1CB4" w:rsidRPr="00507488" w:rsidTr="00E42344">
        <w:trPr>
          <w:trHeight w:val="325"/>
        </w:trPr>
        <w:tc>
          <w:tcPr>
            <w:tcW w:w="928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r>
      <w:tr w:rsidR="004B1CB4" w:rsidRPr="00507488" w:rsidTr="00E42344">
        <w:trPr>
          <w:trHeight w:val="325"/>
        </w:trPr>
        <w:tc>
          <w:tcPr>
            <w:tcW w:w="253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Shipment</w:t>
            </w: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Create</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Create New Shipmnent Request</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Read/Report</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View Shipment Details</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Generate Shipment Report</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update shipment request</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Delete</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cancel shipment request</w:t>
            </w:r>
          </w:p>
        </w:tc>
      </w:tr>
      <w:tr w:rsidR="004B1CB4" w:rsidRPr="00507488" w:rsidTr="00E42344">
        <w:trPr>
          <w:trHeight w:val="325"/>
        </w:trPr>
        <w:tc>
          <w:tcPr>
            <w:tcW w:w="2536" w:type="dxa"/>
            <w:vMerge/>
            <w:tcBorders>
              <w:top w:val="nil"/>
              <w:left w:val="single" w:sz="4" w:space="0" w:color="auto"/>
              <w:bottom w:val="single" w:sz="4" w:space="0" w:color="auto"/>
              <w:right w:val="single" w:sz="4" w:space="0" w:color="auto"/>
            </w:tcBorders>
            <w:vAlign w:val="center"/>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p>
        </w:tc>
        <w:tc>
          <w:tcPr>
            <w:tcW w:w="261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c>
          <w:tcPr>
            <w:tcW w:w="4140" w:type="dxa"/>
            <w:tcBorders>
              <w:top w:val="nil"/>
              <w:left w:val="nil"/>
              <w:bottom w:val="single" w:sz="4" w:space="0" w:color="auto"/>
              <w:right w:val="single" w:sz="4" w:space="0" w:color="auto"/>
            </w:tcBorders>
            <w:shd w:val="clear" w:color="auto" w:fill="auto"/>
            <w:noWrap/>
            <w:vAlign w:val="bottom"/>
            <w:hideMark/>
          </w:tcPr>
          <w:p w:rsidR="004B1CB4" w:rsidRPr="00507488" w:rsidRDefault="004B1CB4" w:rsidP="00E42344">
            <w:pPr>
              <w:spacing w:after="0" w:line="240" w:lineRule="auto"/>
              <w:jc w:val="both"/>
              <w:rPr>
                <w:rFonts w:ascii="Times New Roman" w:eastAsia="Times New Roman" w:hAnsi="Times New Roman" w:cs="Times New Roman"/>
                <w:bCs/>
                <w:color w:val="000000"/>
                <w:sz w:val="24"/>
                <w:szCs w:val="24"/>
              </w:rPr>
            </w:pPr>
            <w:r w:rsidRPr="00507488">
              <w:rPr>
                <w:rFonts w:ascii="Times New Roman" w:eastAsia="Times New Roman" w:hAnsi="Times New Roman" w:cs="Times New Roman"/>
                <w:bCs/>
                <w:color w:val="000000"/>
                <w:sz w:val="24"/>
                <w:szCs w:val="24"/>
              </w:rPr>
              <w:t> </w:t>
            </w:r>
          </w:p>
        </w:tc>
      </w:tr>
    </w:tbl>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Default="004B1CB4" w:rsidP="004B1CB4">
      <w:pPr>
        <w:jc w:val="both"/>
        <w:rPr>
          <w:rFonts w:ascii="Times New Roman" w:hAnsi="Times New Roman" w:cs="Times New Roman"/>
          <w:b/>
          <w:sz w:val="24"/>
        </w:rPr>
      </w:pPr>
    </w:p>
    <w:p w:rsidR="004B1CB4" w:rsidRPr="002F408C" w:rsidRDefault="004B1CB4" w:rsidP="004B1CB4">
      <w:pPr>
        <w:tabs>
          <w:tab w:val="left" w:pos="1575"/>
        </w:tabs>
        <w:jc w:val="both"/>
        <w:rPr>
          <w:rFonts w:ascii="Times New Roman" w:hAnsi="Times New Roman" w:cs="Times New Roman"/>
          <w:b/>
          <w:noProof/>
          <w:sz w:val="24"/>
          <w:szCs w:val="24"/>
        </w:rPr>
      </w:pPr>
      <w:r w:rsidRPr="002F408C">
        <w:rPr>
          <w:rFonts w:ascii="Times New Roman" w:hAnsi="Times New Roman" w:cs="Times New Roman"/>
          <w:b/>
          <w:noProof/>
          <w:sz w:val="24"/>
          <w:szCs w:val="24"/>
        </w:rPr>
        <w:t>Customer supporting System</w:t>
      </w:r>
    </w:p>
    <w:p w:rsidR="004B1CB4" w:rsidRPr="002F408C" w:rsidRDefault="004B1CB4" w:rsidP="004B1CB4">
      <w:pPr>
        <w:pStyle w:val="ListParagraph"/>
        <w:numPr>
          <w:ilvl w:val="0"/>
          <w:numId w:val="86"/>
        </w:numPr>
        <w:tabs>
          <w:tab w:val="left" w:pos="1575"/>
        </w:tabs>
        <w:jc w:val="both"/>
        <w:rPr>
          <w:rFonts w:ascii="Times New Roman" w:hAnsi="Times New Roman" w:cs="Times New Roman"/>
          <w:b/>
          <w:sz w:val="24"/>
          <w:szCs w:val="24"/>
        </w:rPr>
      </w:pPr>
      <w:r w:rsidRPr="002F408C">
        <w:rPr>
          <w:rFonts w:ascii="Times New Roman" w:hAnsi="Times New Roman" w:cs="Times New Roman"/>
          <w:b/>
          <w:noProof/>
          <w:sz w:val="24"/>
          <w:szCs w:val="24"/>
        </w:rPr>
        <w:t>Develop Use case diagrams</w:t>
      </w:r>
    </w:p>
    <w:p w:rsidR="004B1CB4" w:rsidRPr="002F408C" w:rsidRDefault="004B1CB4" w:rsidP="004B1CB4">
      <w:pPr>
        <w:ind w:firstLine="720"/>
        <w:jc w:val="both"/>
        <w:rPr>
          <w:rFonts w:ascii="Times New Roman" w:hAnsi="Times New Roman" w:cs="Times New Roman"/>
          <w:sz w:val="24"/>
          <w:szCs w:val="24"/>
        </w:rPr>
      </w:pPr>
      <w:r w:rsidRPr="002F408C">
        <w:rPr>
          <w:rFonts w:ascii="Times New Roman" w:hAnsi="Times New Roman" w:cs="Times New Roman"/>
          <w:noProof/>
          <w:sz w:val="24"/>
          <w:szCs w:val="24"/>
          <w:lang w:val="en-US" w:eastAsia="en-US"/>
        </w:rPr>
        <w:drawing>
          <wp:inline distT="0" distB="0" distL="0" distR="0">
            <wp:extent cx="4962525" cy="4445754"/>
            <wp:effectExtent l="19050" t="0" r="9525"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srcRect/>
                    <a:stretch>
                      <a:fillRect/>
                    </a:stretch>
                  </pic:blipFill>
                  <pic:spPr bwMode="auto">
                    <a:xfrm>
                      <a:off x="0" y="0"/>
                      <a:ext cx="4968180" cy="4450820"/>
                    </a:xfrm>
                    <a:prstGeom prst="rect">
                      <a:avLst/>
                    </a:prstGeom>
                    <a:noFill/>
                    <a:ln w="9525">
                      <a:noFill/>
                      <a:miter lim="800000"/>
                      <a:headEnd/>
                      <a:tailEnd/>
                    </a:ln>
                  </pic:spPr>
                </pic:pic>
              </a:graphicData>
            </a:graphic>
          </wp:inline>
        </w:drawing>
      </w:r>
      <w:r w:rsidRPr="002F408C">
        <w:rPr>
          <w:rFonts w:ascii="Times New Roman" w:hAnsi="Times New Roman" w:cs="Times New Roman"/>
          <w:sz w:val="24"/>
          <w:szCs w:val="24"/>
        </w:rPr>
        <w:tab/>
      </w:r>
    </w:p>
    <w:p w:rsidR="004B1CB4" w:rsidRPr="002F408C" w:rsidRDefault="004B1CB4" w:rsidP="004B1CB4">
      <w:pPr>
        <w:tabs>
          <w:tab w:val="left" w:pos="4066"/>
        </w:tabs>
        <w:jc w:val="both"/>
        <w:rPr>
          <w:rFonts w:ascii="Times New Roman" w:hAnsi="Times New Roman" w:cs="Times New Roman"/>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r w:rsidRPr="002F408C">
        <w:rPr>
          <w:rFonts w:ascii="Times New Roman" w:hAnsi="Times New Roman" w:cs="Times New Roman"/>
          <w:b/>
          <w:sz w:val="24"/>
          <w:szCs w:val="24"/>
        </w:rPr>
        <w:t>View Item Use Cases</w:t>
      </w:r>
    </w:p>
    <w:p w:rsidR="004B1CB4" w:rsidRPr="002F408C" w:rsidRDefault="004B1CB4" w:rsidP="004B1CB4">
      <w:pPr>
        <w:tabs>
          <w:tab w:val="left" w:pos="4066"/>
        </w:tabs>
        <w:jc w:val="both"/>
        <w:rPr>
          <w:rFonts w:ascii="Times New Roman" w:hAnsi="Times New Roman" w:cs="Times New Roman"/>
          <w:b/>
          <w:sz w:val="24"/>
          <w:szCs w:val="24"/>
        </w:rPr>
      </w:pPr>
      <w:r w:rsidRPr="002F408C">
        <w:rPr>
          <w:rFonts w:ascii="Times New Roman" w:hAnsi="Times New Roman" w:cs="Times New Roman"/>
          <w:b/>
          <w:noProof/>
          <w:sz w:val="24"/>
          <w:szCs w:val="24"/>
          <w:lang w:val="en-US" w:eastAsia="en-US"/>
        </w:rPr>
        <w:drawing>
          <wp:inline distT="0" distB="0" distL="0" distR="0">
            <wp:extent cx="5943600" cy="4762500"/>
            <wp:effectExtent l="19050" t="0" r="0" b="0"/>
            <wp:docPr id="54"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0"/>
                    <a:srcRect/>
                    <a:stretch>
                      <a:fillRect/>
                    </a:stretch>
                  </pic:blipFill>
                  <pic:spPr bwMode="auto">
                    <a:xfrm>
                      <a:off x="0" y="0"/>
                      <a:ext cx="5943600" cy="4762500"/>
                    </a:xfrm>
                    <a:prstGeom prst="rect">
                      <a:avLst/>
                    </a:prstGeom>
                    <a:noFill/>
                    <a:ln w="9525">
                      <a:noFill/>
                      <a:miter lim="800000"/>
                      <a:headEnd/>
                      <a:tailEnd/>
                    </a:ln>
                  </pic:spPr>
                </pic:pic>
              </a:graphicData>
            </a:graphic>
          </wp:inline>
        </w:drawing>
      </w: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p>
    <w:p w:rsidR="004B1CB4" w:rsidRPr="002F408C" w:rsidRDefault="004B1CB4" w:rsidP="004B1CB4">
      <w:pPr>
        <w:tabs>
          <w:tab w:val="left" w:pos="4066"/>
        </w:tabs>
        <w:jc w:val="both"/>
        <w:rPr>
          <w:rFonts w:ascii="Times New Roman" w:hAnsi="Times New Roman" w:cs="Times New Roman"/>
          <w:b/>
          <w:sz w:val="24"/>
          <w:szCs w:val="24"/>
        </w:rPr>
      </w:pPr>
      <w:r w:rsidRPr="002F408C">
        <w:rPr>
          <w:rFonts w:ascii="Times New Roman" w:hAnsi="Times New Roman" w:cs="Times New Roman"/>
          <w:b/>
          <w:sz w:val="24"/>
          <w:szCs w:val="24"/>
        </w:rPr>
        <w:t xml:space="preserve">Check out use cases: </w:t>
      </w:r>
    </w:p>
    <w:p w:rsidR="004B1CB4" w:rsidRPr="002F408C" w:rsidRDefault="004B1CB4" w:rsidP="004B1CB4">
      <w:pPr>
        <w:jc w:val="both"/>
        <w:rPr>
          <w:rFonts w:ascii="Times New Roman" w:hAnsi="Times New Roman" w:cs="Times New Roman"/>
          <w:noProof/>
          <w:sz w:val="24"/>
          <w:szCs w:val="24"/>
        </w:rPr>
      </w:pPr>
      <w:r w:rsidRPr="002F408C">
        <w:rPr>
          <w:rFonts w:ascii="Times New Roman" w:hAnsi="Times New Roman" w:cs="Times New Roman"/>
          <w:noProof/>
          <w:sz w:val="24"/>
          <w:szCs w:val="24"/>
          <w:lang w:val="en-US" w:eastAsia="en-US"/>
        </w:rPr>
        <w:drawing>
          <wp:inline distT="0" distB="0" distL="0" distR="0">
            <wp:extent cx="5934075" cy="5191125"/>
            <wp:effectExtent l="19050" t="0" r="9525" b="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srcRect/>
                    <a:stretch>
                      <a:fillRect/>
                    </a:stretch>
                  </pic:blipFill>
                  <pic:spPr bwMode="auto">
                    <a:xfrm>
                      <a:off x="0" y="0"/>
                      <a:ext cx="5934075" cy="5191125"/>
                    </a:xfrm>
                    <a:prstGeom prst="rect">
                      <a:avLst/>
                    </a:prstGeom>
                    <a:noFill/>
                    <a:ln w="9525">
                      <a:noFill/>
                      <a:miter lim="800000"/>
                      <a:headEnd/>
                      <a:tailEnd/>
                    </a:ln>
                  </pic:spPr>
                </pic:pic>
              </a:graphicData>
            </a:graphic>
          </wp:inline>
        </w:drawing>
      </w:r>
    </w:p>
    <w:p w:rsidR="004B1CB4" w:rsidRPr="002F408C" w:rsidRDefault="004B1CB4" w:rsidP="004B1CB4">
      <w:pPr>
        <w:jc w:val="both"/>
        <w:rPr>
          <w:rFonts w:ascii="Times New Roman" w:hAnsi="Times New Roman" w:cs="Times New Roman"/>
          <w:noProof/>
          <w:sz w:val="24"/>
          <w:szCs w:val="24"/>
        </w:rPr>
      </w:pPr>
    </w:p>
    <w:p w:rsidR="004B1CB4" w:rsidRPr="002F408C" w:rsidRDefault="004B1CB4" w:rsidP="004B1CB4">
      <w:pPr>
        <w:jc w:val="both"/>
        <w:rPr>
          <w:rFonts w:ascii="Times New Roman" w:hAnsi="Times New Roman" w:cs="Times New Roman"/>
          <w:noProof/>
          <w:sz w:val="24"/>
          <w:szCs w:val="24"/>
        </w:rPr>
      </w:pPr>
    </w:p>
    <w:p w:rsidR="004B1CB4" w:rsidRPr="002F408C" w:rsidRDefault="004B1CB4" w:rsidP="004B1CB4">
      <w:pPr>
        <w:jc w:val="both"/>
        <w:rPr>
          <w:rFonts w:ascii="Times New Roman" w:hAnsi="Times New Roman" w:cs="Times New Roman"/>
          <w:noProof/>
          <w:sz w:val="24"/>
          <w:szCs w:val="24"/>
        </w:rPr>
      </w:pPr>
    </w:p>
    <w:p w:rsidR="004B1CB4" w:rsidRPr="002F408C" w:rsidRDefault="004B1CB4" w:rsidP="004B1CB4">
      <w:pPr>
        <w:jc w:val="both"/>
        <w:rPr>
          <w:rFonts w:ascii="Times New Roman" w:hAnsi="Times New Roman" w:cs="Times New Roman"/>
          <w:noProof/>
          <w:sz w:val="24"/>
          <w:szCs w:val="24"/>
        </w:rPr>
      </w:pPr>
    </w:p>
    <w:p w:rsidR="004B1CB4" w:rsidRPr="002F408C" w:rsidRDefault="004B1CB4" w:rsidP="004B1CB4">
      <w:pPr>
        <w:jc w:val="both"/>
        <w:rPr>
          <w:rFonts w:ascii="Times New Roman" w:hAnsi="Times New Roman" w:cs="Times New Roman"/>
          <w:noProof/>
          <w:sz w:val="24"/>
          <w:szCs w:val="24"/>
        </w:rPr>
      </w:pPr>
    </w:p>
    <w:p w:rsidR="004B1CB4" w:rsidRPr="002F408C" w:rsidRDefault="004B1CB4" w:rsidP="004B1CB4">
      <w:pPr>
        <w:jc w:val="both"/>
        <w:rPr>
          <w:rFonts w:ascii="Times New Roman" w:hAnsi="Times New Roman" w:cs="Times New Roman"/>
          <w:noProof/>
          <w:sz w:val="24"/>
          <w:szCs w:val="24"/>
        </w:rPr>
      </w:pPr>
    </w:p>
    <w:p w:rsidR="004B1CB4" w:rsidRPr="002F408C" w:rsidRDefault="004B1CB4" w:rsidP="004B1CB4">
      <w:pPr>
        <w:jc w:val="both"/>
        <w:rPr>
          <w:rFonts w:ascii="Times New Roman" w:hAnsi="Times New Roman" w:cs="Times New Roman"/>
          <w:noProof/>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pStyle w:val="Heading3"/>
        <w:jc w:val="both"/>
        <w:rPr>
          <w:rFonts w:ascii="Times New Roman" w:hAnsi="Times New Roman" w:cs="Times New Roman"/>
          <w:color w:val="000000" w:themeColor="text1"/>
          <w:sz w:val="24"/>
          <w:szCs w:val="24"/>
        </w:rPr>
      </w:pPr>
      <w:r w:rsidRPr="002F408C">
        <w:rPr>
          <w:rFonts w:ascii="Times New Roman" w:hAnsi="Times New Roman" w:cs="Times New Roman"/>
          <w:color w:val="000000" w:themeColor="text1"/>
          <w:sz w:val="24"/>
          <w:szCs w:val="24"/>
        </w:rPr>
        <w:t>b) Develop elaborate Use case descriptions &amp; scenarios</w:t>
      </w:r>
    </w:p>
    <w:p w:rsidR="004B1CB4" w:rsidRPr="002F408C" w:rsidRDefault="004B1CB4" w:rsidP="004B1CB4">
      <w:pPr>
        <w:pStyle w:val="Heading3"/>
        <w:jc w:val="both"/>
        <w:rPr>
          <w:rFonts w:ascii="Times New Roman" w:hAnsi="Times New Roman" w:cs="Times New Roman"/>
          <w:color w:val="000000" w:themeColor="text1"/>
          <w:sz w:val="24"/>
          <w:szCs w:val="24"/>
        </w:rPr>
      </w:pPr>
      <w:r w:rsidRPr="002F408C">
        <w:rPr>
          <w:rFonts w:ascii="Times New Roman" w:hAnsi="Times New Roman" w:cs="Times New Roman"/>
          <w:color w:val="000000" w:themeColor="text1"/>
          <w:sz w:val="24"/>
          <w:szCs w:val="24"/>
        </w:rPr>
        <w:t>Maintain Shopping Cart</w:t>
      </w:r>
    </w:p>
    <w:p w:rsidR="004B1CB4" w:rsidRPr="002F408C" w:rsidRDefault="004B1CB4" w:rsidP="004B1CB4">
      <w:pPr>
        <w:jc w:val="both"/>
        <w:rPr>
          <w:rFonts w:ascii="Times New Roman" w:hAnsi="Times New Roman" w:cs="Times New Roman"/>
          <w:color w:val="000000" w:themeColor="text1"/>
          <w:sz w:val="24"/>
          <w:szCs w:val="24"/>
        </w:rPr>
      </w:pPr>
    </w:p>
    <w:p w:rsidR="004B1CB4" w:rsidRPr="002F408C" w:rsidRDefault="005B52AA" w:rsidP="004B1CB4">
      <w:pPr>
        <w:ind w:left="-54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extent cx="6506845" cy="5314950"/>
                <wp:effectExtent l="0" t="0" r="8255" b="0"/>
                <wp:docPr id="126029" name="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6845" cy="5314950"/>
                          <a:chOff x="0" y="0"/>
                          <a:chExt cx="8642" cy="6480"/>
                        </a:xfrm>
                      </wpg:grpSpPr>
                      <wps:wsp>
                        <wps:cNvPr id="126030" name=" 80"/>
                        <wps:cNvSpPr>
                          <a:spLocks/>
                        </wps:cNvSpPr>
                        <wps:spPr bwMode="auto">
                          <a:xfrm>
                            <a:off x="2" y="0"/>
                            <a:ext cx="8640" cy="6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s:wsp>
                        <wps:cNvPr id="126031" name=" 81"/>
                        <wps:cNvSpPr>
                          <a:spLocks/>
                        </wps:cNvSpPr>
                        <wps:spPr bwMode="auto">
                          <a:xfrm>
                            <a:off x="1892" y="0"/>
                            <a:ext cx="6750" cy="5669"/>
                          </a:xfrm>
                          <a:prstGeom prst="rect">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32" name=" 82"/>
                        <wps:cNvSpPr>
                          <a:spLocks/>
                        </wps:cNvSpPr>
                        <wps:spPr bwMode="auto">
                          <a:xfrm>
                            <a:off x="3782" y="1799"/>
                            <a:ext cx="1530" cy="720"/>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33" name=" 83"/>
                        <wps:cNvSpPr>
                          <a:spLocks/>
                        </wps:cNvSpPr>
                        <wps:spPr bwMode="auto">
                          <a:xfrm>
                            <a:off x="3782" y="2790"/>
                            <a:ext cx="1530" cy="719"/>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34" name=" 84"/>
                        <wps:cNvSpPr>
                          <a:spLocks/>
                        </wps:cNvSpPr>
                        <wps:spPr bwMode="auto">
                          <a:xfrm>
                            <a:off x="3782" y="3779"/>
                            <a:ext cx="1530" cy="720"/>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g:grpSp>
                        <wpg:cNvPr id="126035" name=" 85"/>
                        <wpg:cNvGrpSpPr>
                          <a:grpSpLocks/>
                        </wpg:cNvGrpSpPr>
                        <wpg:grpSpPr bwMode="auto">
                          <a:xfrm>
                            <a:off x="3750" y="810"/>
                            <a:ext cx="1559" cy="719"/>
                            <a:chOff x="3750" y="810"/>
                            <a:chExt cx="1559" cy="719"/>
                          </a:xfrm>
                        </wpg:grpSpPr>
                        <wps:wsp>
                          <wps:cNvPr id="126036" name=" 86"/>
                          <wps:cNvSpPr>
                            <a:spLocks/>
                          </wps:cNvSpPr>
                          <wps:spPr bwMode="auto">
                            <a:xfrm>
                              <a:off x="3781" y="810"/>
                              <a:ext cx="1528" cy="719"/>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37" name=" 87"/>
                          <wps:cNvSpPr txBox="1">
                            <a:spLocks/>
                          </wps:cNvSpPr>
                          <wps:spPr bwMode="auto">
                            <a:xfrm>
                              <a:off x="3750" y="982"/>
                              <a:ext cx="1472"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8"/>
                                  </w:rPr>
                                </w:pPr>
                                <w:r>
                                  <w:rPr>
                                    <w:color w:val="000000"/>
                                    <w:sz w:val="18"/>
                                  </w:rPr>
                                  <w:t>Add New Item to</w:t>
                                </w:r>
                              </w:p>
                              <w:p w:rsidR="00E42344" w:rsidRDefault="00E42344" w:rsidP="004B1CB4">
                                <w:pPr>
                                  <w:autoSpaceDE w:val="0"/>
                                  <w:jc w:val="center"/>
                                  <w:rPr>
                                    <w:color w:val="000000"/>
                                    <w:sz w:val="18"/>
                                  </w:rPr>
                                </w:pPr>
                                <w:r>
                                  <w:rPr>
                                    <w:color w:val="000000"/>
                                    <w:sz w:val="18"/>
                                  </w:rPr>
                                  <w:t>Catalog</w:t>
                                </w:r>
                              </w:p>
                            </w:txbxContent>
                          </wps:txbx>
                          <wps:bodyPr rot="0" vert="horz" wrap="square" lIns="68760" tIns="34200" rIns="68760" bIns="34200" anchor="ctr" anchorCtr="0" upright="1">
                            <a:noAutofit/>
                          </wps:bodyPr>
                        </wps:wsp>
                      </wpg:grpSp>
                      <wps:wsp>
                        <wps:cNvPr id="126038" name=" 88"/>
                        <wps:cNvSpPr txBox="1">
                          <a:spLocks/>
                        </wps:cNvSpPr>
                        <wps:spPr bwMode="auto">
                          <a:xfrm>
                            <a:off x="3938" y="1889"/>
                            <a:ext cx="1111" cy="7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8"/>
                                </w:rPr>
                              </w:pPr>
                              <w:r>
                                <w:rPr>
                                  <w:color w:val="000000"/>
                                  <w:sz w:val="18"/>
                                </w:rPr>
                                <w:t xml:space="preserve">Update Item </w:t>
                              </w:r>
                            </w:p>
                            <w:p w:rsidR="00E42344" w:rsidRDefault="00E42344" w:rsidP="004B1CB4">
                              <w:pPr>
                                <w:autoSpaceDE w:val="0"/>
                                <w:jc w:val="center"/>
                                <w:rPr>
                                  <w:color w:val="000000"/>
                                  <w:sz w:val="18"/>
                                </w:rPr>
                              </w:pPr>
                              <w:r>
                                <w:rPr>
                                  <w:color w:val="000000"/>
                                  <w:sz w:val="18"/>
                                </w:rPr>
                                <w:t>Information</w:t>
                              </w:r>
                            </w:p>
                          </w:txbxContent>
                        </wps:txbx>
                        <wps:bodyPr rot="0" vert="horz" wrap="square" lIns="68760" tIns="34200" rIns="68760" bIns="34200" anchor="ctr" anchorCtr="0" upright="1">
                          <a:noAutofit/>
                        </wps:bodyPr>
                      </wps:wsp>
                      <wps:wsp>
                        <wps:cNvPr id="126039" name=" 89"/>
                        <wps:cNvSpPr txBox="1">
                          <a:spLocks/>
                        </wps:cNvSpPr>
                        <wps:spPr bwMode="auto">
                          <a:xfrm>
                            <a:off x="3780" y="2872"/>
                            <a:ext cx="1586" cy="7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8"/>
                                </w:rPr>
                              </w:pPr>
                              <w:r>
                                <w:rPr>
                                  <w:color w:val="000000"/>
                                  <w:sz w:val="18"/>
                                </w:rPr>
                                <w:t>Remove Item from</w:t>
                              </w:r>
                            </w:p>
                            <w:p w:rsidR="00E42344" w:rsidRDefault="00E42344" w:rsidP="004B1CB4">
                              <w:pPr>
                                <w:autoSpaceDE w:val="0"/>
                                <w:jc w:val="center"/>
                                <w:rPr>
                                  <w:color w:val="000000"/>
                                  <w:sz w:val="18"/>
                                </w:rPr>
                              </w:pPr>
                              <w:r>
                                <w:rPr>
                                  <w:color w:val="000000"/>
                                  <w:sz w:val="18"/>
                                </w:rPr>
                                <w:t>Database</w:t>
                              </w:r>
                            </w:p>
                          </w:txbxContent>
                        </wps:txbx>
                        <wps:bodyPr rot="0" vert="horz" wrap="square" lIns="68760" tIns="34200" rIns="68760" bIns="34200" anchor="ctr" anchorCtr="0" upright="1">
                          <a:noAutofit/>
                        </wps:bodyPr>
                      </wps:wsp>
                      <wps:wsp>
                        <wps:cNvPr id="126040" name=" 90"/>
                        <wps:cNvSpPr txBox="1">
                          <a:spLocks/>
                        </wps:cNvSpPr>
                        <wps:spPr bwMode="auto">
                          <a:xfrm>
                            <a:off x="4051" y="3779"/>
                            <a:ext cx="916"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8"/>
                                </w:rPr>
                              </w:pPr>
                              <w:r>
                                <w:rPr>
                                  <w:color w:val="000000"/>
                                  <w:sz w:val="18"/>
                                </w:rPr>
                                <w:t>Cancel</w:t>
                              </w:r>
                            </w:p>
                            <w:p w:rsidR="00E42344" w:rsidRDefault="00E42344" w:rsidP="004B1CB4">
                              <w:pPr>
                                <w:autoSpaceDE w:val="0"/>
                                <w:jc w:val="center"/>
                                <w:rPr>
                                  <w:color w:val="000000"/>
                                  <w:sz w:val="18"/>
                                </w:rPr>
                              </w:pPr>
                              <w:r>
                                <w:rPr>
                                  <w:color w:val="000000"/>
                                  <w:sz w:val="18"/>
                                </w:rPr>
                                <w:t>Customer</w:t>
                              </w:r>
                            </w:p>
                            <w:p w:rsidR="00E42344" w:rsidRDefault="00E42344" w:rsidP="004B1CB4">
                              <w:pPr>
                                <w:autoSpaceDE w:val="0"/>
                                <w:jc w:val="center"/>
                                <w:rPr>
                                  <w:color w:val="000000"/>
                                  <w:sz w:val="18"/>
                                </w:rPr>
                              </w:pPr>
                              <w:r>
                                <w:rPr>
                                  <w:color w:val="000000"/>
                                  <w:sz w:val="18"/>
                                </w:rPr>
                                <w:t>Account</w:t>
                              </w:r>
                            </w:p>
                          </w:txbxContent>
                        </wps:txbx>
                        <wps:bodyPr rot="0" vert="horz" wrap="square" lIns="68760" tIns="34200" rIns="68760" bIns="34200" anchor="ctr" anchorCtr="0" upright="1">
                          <a:noAutofit/>
                        </wps:bodyPr>
                      </wps:wsp>
                      <wps:wsp>
                        <wps:cNvPr id="126041" name=" 91"/>
                        <wps:cNvCnPr>
                          <a:cxnSpLocks/>
                        </wps:cNvCnPr>
                        <wps:spPr bwMode="auto">
                          <a:xfrm flipH="1">
                            <a:off x="452" y="2700"/>
                            <a:ext cx="90" cy="359"/>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42" name=" 92"/>
                        <wps:cNvCnPr>
                          <a:cxnSpLocks/>
                        </wps:cNvCnPr>
                        <wps:spPr bwMode="auto">
                          <a:xfrm>
                            <a:off x="542" y="2700"/>
                            <a:ext cx="180" cy="359"/>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43" name=" 93"/>
                        <wps:cNvCnPr>
                          <a:cxnSpLocks/>
                        </wps:cNvCnPr>
                        <wps:spPr bwMode="auto">
                          <a:xfrm flipV="1">
                            <a:off x="542" y="2429"/>
                            <a:ext cx="0" cy="27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44" name=" 94"/>
                        <wps:cNvCnPr>
                          <a:cxnSpLocks/>
                        </wps:cNvCnPr>
                        <wps:spPr bwMode="auto">
                          <a:xfrm>
                            <a:off x="362" y="2519"/>
                            <a:ext cx="36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45" name=" 95"/>
                        <wps:cNvSpPr>
                          <a:spLocks/>
                        </wps:cNvSpPr>
                        <wps:spPr bwMode="auto">
                          <a:xfrm>
                            <a:off x="452" y="2249"/>
                            <a:ext cx="180" cy="180"/>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46" name=" 96"/>
                        <wps:cNvSpPr txBox="1">
                          <a:spLocks/>
                        </wps:cNvSpPr>
                        <wps:spPr bwMode="auto">
                          <a:xfrm>
                            <a:off x="0" y="3059"/>
                            <a:ext cx="1226"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000000"/>
                                  <w:sz w:val="18"/>
                                </w:rPr>
                              </w:pPr>
                              <w:r>
                                <w:rPr>
                                  <w:color w:val="000000"/>
                                  <w:sz w:val="18"/>
                                </w:rPr>
                                <w:t>Administrator</w:t>
                              </w:r>
                            </w:p>
                          </w:txbxContent>
                        </wps:txbx>
                        <wps:bodyPr rot="0" vert="horz" wrap="square" lIns="68760" tIns="34200" rIns="68760" bIns="34200" anchor="ctr" anchorCtr="0" upright="1">
                          <a:noAutofit/>
                        </wps:bodyPr>
                      </wps:wsp>
                      <wps:wsp>
                        <wps:cNvPr id="126047" name=" 97"/>
                        <wps:cNvSpPr txBox="1">
                          <a:spLocks/>
                        </wps:cNvSpPr>
                        <wps:spPr bwMode="auto">
                          <a:xfrm>
                            <a:off x="3782" y="173"/>
                            <a:ext cx="1530"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8"/>
                                </w:rPr>
                              </w:pPr>
                              <w:r>
                                <w:rPr>
                                  <w:color w:val="000000"/>
                                  <w:sz w:val="18"/>
                                </w:rPr>
                                <w:t>Maintain Database</w:t>
                              </w:r>
                            </w:p>
                          </w:txbxContent>
                        </wps:txbx>
                        <wps:bodyPr rot="0" vert="horz" wrap="square" lIns="68760" tIns="34200" rIns="68760" bIns="34200" anchor="ctr" anchorCtr="0" upright="1">
                          <a:noAutofit/>
                        </wps:bodyPr>
                      </wps:wsp>
                      <wps:wsp>
                        <wps:cNvPr id="126048" name=" 98"/>
                        <wps:cNvCnPr>
                          <a:cxnSpLocks/>
                        </wps:cNvCnPr>
                        <wps:spPr bwMode="auto">
                          <a:xfrm flipV="1">
                            <a:off x="722" y="1259"/>
                            <a:ext cx="3060" cy="1440"/>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49" name=" 99"/>
                        <wps:cNvCnPr>
                          <a:cxnSpLocks/>
                        </wps:cNvCnPr>
                        <wps:spPr bwMode="auto">
                          <a:xfrm flipV="1">
                            <a:off x="722" y="2249"/>
                            <a:ext cx="3060" cy="450"/>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50" name=" 100"/>
                        <wps:cNvCnPr>
                          <a:cxnSpLocks/>
                        </wps:cNvCnPr>
                        <wps:spPr bwMode="auto">
                          <a:xfrm>
                            <a:off x="722" y="2700"/>
                            <a:ext cx="3060" cy="449"/>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51" name=" 101"/>
                        <wps:cNvCnPr>
                          <a:cxnSpLocks/>
                        </wps:cNvCnPr>
                        <wps:spPr bwMode="auto">
                          <a:xfrm>
                            <a:off x="722" y="2700"/>
                            <a:ext cx="3060" cy="1439"/>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g:grpSp>
                        <wpg:cNvPr id="126052" name=" 102"/>
                        <wpg:cNvGrpSpPr>
                          <a:grpSpLocks/>
                        </wpg:cNvGrpSpPr>
                        <wpg:grpSpPr bwMode="auto">
                          <a:xfrm>
                            <a:off x="5492" y="989"/>
                            <a:ext cx="1529" cy="719"/>
                            <a:chOff x="5492" y="989"/>
                            <a:chExt cx="1529" cy="719"/>
                          </a:xfrm>
                        </wpg:grpSpPr>
                        <wps:wsp>
                          <wps:cNvPr id="126053" name=" 103"/>
                          <wps:cNvSpPr>
                            <a:spLocks/>
                          </wps:cNvSpPr>
                          <wps:spPr bwMode="auto">
                            <a:xfrm>
                              <a:off x="5492" y="989"/>
                              <a:ext cx="1529" cy="719"/>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54" name=" 104"/>
                          <wps:cNvSpPr txBox="1">
                            <a:spLocks/>
                          </wps:cNvSpPr>
                          <wps:spPr bwMode="auto">
                            <a:xfrm>
                              <a:off x="5640" y="1161"/>
                              <a:ext cx="1101" cy="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8"/>
                                  </w:rPr>
                                </w:pPr>
                                <w:r>
                                  <w:rPr>
                                    <w:color w:val="000000"/>
                                    <w:sz w:val="18"/>
                                  </w:rPr>
                                  <w:t>Add Promo/</w:t>
                                </w:r>
                              </w:p>
                              <w:p w:rsidR="00E42344" w:rsidRDefault="00E42344" w:rsidP="004B1CB4">
                                <w:pPr>
                                  <w:autoSpaceDE w:val="0"/>
                                  <w:jc w:val="center"/>
                                  <w:rPr>
                                    <w:color w:val="000000"/>
                                    <w:sz w:val="18"/>
                                  </w:rPr>
                                </w:pPr>
                                <w:r>
                                  <w:rPr>
                                    <w:color w:val="000000"/>
                                    <w:sz w:val="18"/>
                                  </w:rPr>
                                  <w:t>Discount</w:t>
                                </w:r>
                              </w:p>
                            </w:txbxContent>
                          </wps:txbx>
                          <wps:bodyPr rot="0" vert="horz" wrap="square" lIns="68760" tIns="34200" rIns="68760" bIns="34200" anchor="ctr" anchorCtr="0" upright="1">
                            <a:noAutofit/>
                          </wps:bodyPr>
                        </wps:wsp>
                      </wpg:grpSp>
                      <wps:wsp>
                        <wps:cNvPr id="126055" name=" 105"/>
                        <wps:cNvCnPr>
                          <a:cxnSpLocks/>
                        </wps:cNvCnPr>
                        <wps:spPr bwMode="auto">
                          <a:xfrm flipV="1">
                            <a:off x="722" y="1433"/>
                            <a:ext cx="4770" cy="1259"/>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56" name=" 106"/>
                        <wps:cNvSpPr txBox="1">
                          <a:spLocks/>
                        </wps:cNvSpPr>
                        <wps:spPr bwMode="auto">
                          <a:xfrm>
                            <a:off x="6931" y="2063"/>
                            <a:ext cx="1222"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8"/>
                                  <w:szCs w:val="18"/>
                                </w:rPr>
                                <w:t>&lt;&lt;includes&gt;&gt;</w:t>
                              </w:r>
                            </w:p>
                          </w:txbxContent>
                        </wps:txbx>
                        <wps:bodyPr rot="0" vert="horz" wrap="square" lIns="68760" tIns="34200" rIns="68760" bIns="34200" anchor="ctr" anchorCtr="0" upright="1">
                          <a:noAutofit/>
                        </wps:bodyPr>
                      </wps:wsp>
                      <wps:wsp>
                        <wps:cNvPr id="126057" name=" 107"/>
                        <wps:cNvSpPr txBox="1">
                          <a:spLocks/>
                        </wps:cNvSpPr>
                        <wps:spPr bwMode="auto">
                          <a:xfrm>
                            <a:off x="5851" y="2063"/>
                            <a:ext cx="1222" cy="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8"/>
                                  <w:szCs w:val="18"/>
                                </w:rPr>
                                <w:t>&lt;&lt;includes&gt;&gt;</w:t>
                              </w:r>
                            </w:p>
                          </w:txbxContent>
                        </wps:txbx>
                        <wps:bodyPr rot="0" vert="horz" wrap="square" lIns="68760" tIns="34200" rIns="68760" bIns="34200" anchor="ctr" anchorCtr="0" upright="1">
                          <a:noAutofit/>
                        </wps:bodyPr>
                      </wps:wsp>
                      <wps:wsp>
                        <wps:cNvPr id="126058" name=" 108"/>
                        <wps:cNvSpPr txBox="1">
                          <a:spLocks/>
                        </wps:cNvSpPr>
                        <wps:spPr bwMode="auto">
                          <a:xfrm>
                            <a:off x="5311" y="2519"/>
                            <a:ext cx="1222"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8"/>
                                  <w:szCs w:val="18"/>
                                </w:rPr>
                                <w:t>&lt;&lt;includes&gt;&gt;</w:t>
                              </w:r>
                            </w:p>
                          </w:txbxContent>
                        </wps:txbx>
                        <wps:bodyPr rot="0" vert="horz" wrap="square" lIns="68760" tIns="34200" rIns="68760" bIns="34200" anchor="ctr" anchorCtr="0" upright="1">
                          <a:noAutofit/>
                        </wps:bodyPr>
                      </wps:wsp>
                      <wps:wsp>
                        <wps:cNvPr id="126059" name=" 109"/>
                        <wps:cNvSpPr txBox="1">
                          <a:spLocks/>
                        </wps:cNvSpPr>
                        <wps:spPr bwMode="auto">
                          <a:xfrm>
                            <a:off x="5311" y="2969"/>
                            <a:ext cx="1222"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8"/>
                                  <w:szCs w:val="18"/>
                                </w:rPr>
                                <w:t>&lt;&lt;includes&gt;&gt;</w:t>
                              </w:r>
                            </w:p>
                          </w:txbxContent>
                        </wps:txbx>
                        <wps:bodyPr rot="0" vert="horz" wrap="square" lIns="68760" tIns="34200" rIns="68760" bIns="34200" anchor="ctr" anchorCtr="0" upright="1">
                          <a:noAutofit/>
                        </wps:bodyPr>
                      </wps:wsp>
                      <wps:wsp>
                        <wps:cNvPr id="126060" name=" 110"/>
                        <wps:cNvSpPr txBox="1">
                          <a:spLocks/>
                        </wps:cNvSpPr>
                        <wps:spPr bwMode="auto">
                          <a:xfrm>
                            <a:off x="5401" y="3689"/>
                            <a:ext cx="1222"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8"/>
                                  <w:szCs w:val="18"/>
                                </w:rPr>
                                <w:t>&lt;&lt;includes&gt;&gt;</w:t>
                              </w:r>
                            </w:p>
                          </w:txbxContent>
                        </wps:txbx>
                        <wps:bodyPr rot="0" vert="horz" wrap="square" lIns="68760" tIns="34200" rIns="68760" bIns="34200" anchor="ctr" anchorCtr="0" upright="1">
                          <a:noAutofit/>
                        </wps:bodyPr>
                      </wps:wsp>
                      <wpg:grpSp>
                        <wpg:cNvPr id="126061" name=" 111"/>
                        <wpg:cNvGrpSpPr>
                          <a:grpSpLocks/>
                        </wpg:cNvGrpSpPr>
                        <wpg:grpSpPr bwMode="auto">
                          <a:xfrm>
                            <a:off x="6662" y="2879"/>
                            <a:ext cx="1529" cy="719"/>
                            <a:chOff x="6662" y="2879"/>
                            <a:chExt cx="1529" cy="719"/>
                          </a:xfrm>
                        </wpg:grpSpPr>
                        <wps:wsp>
                          <wps:cNvPr id="126062" name=" 112"/>
                          <wps:cNvSpPr>
                            <a:spLocks/>
                          </wps:cNvSpPr>
                          <wps:spPr bwMode="auto">
                            <a:xfrm>
                              <a:off x="6662" y="2879"/>
                              <a:ext cx="1529" cy="719"/>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63" name=" 113"/>
                          <wps:cNvSpPr txBox="1">
                            <a:spLocks/>
                          </wps:cNvSpPr>
                          <wps:spPr bwMode="auto">
                            <a:xfrm>
                              <a:off x="7044" y="3051"/>
                              <a:ext cx="648"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8"/>
                                  </w:rPr>
                                </w:pPr>
                                <w:r>
                                  <w:rPr>
                                    <w:color w:val="000000"/>
                                    <w:sz w:val="18"/>
                                  </w:rPr>
                                  <w:t>Login</w:t>
                                </w:r>
                              </w:p>
                            </w:txbxContent>
                          </wps:txbx>
                          <wps:bodyPr rot="0" vert="horz" wrap="square" lIns="68760" tIns="34200" rIns="68760" bIns="34200" anchor="ctr" anchorCtr="0" upright="1">
                            <a:noAutofit/>
                          </wps:bodyPr>
                        </wps:wsp>
                      </wpg:grpSp>
                      <wps:wsp>
                        <wps:cNvPr id="126064" name=" 114"/>
                        <wps:cNvCnPr>
                          <a:cxnSpLocks/>
                        </wps:cNvCnPr>
                        <wps:spPr bwMode="auto">
                          <a:xfrm>
                            <a:off x="5042" y="1440"/>
                            <a:ext cx="1890" cy="1529"/>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6065" name=" 115"/>
                        <wps:cNvCnPr>
                          <a:cxnSpLocks/>
                        </wps:cNvCnPr>
                        <wps:spPr bwMode="auto">
                          <a:xfrm>
                            <a:off x="6842" y="1619"/>
                            <a:ext cx="360" cy="1259"/>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6066" name=" 116"/>
                        <wps:cNvCnPr>
                          <a:cxnSpLocks/>
                        </wps:cNvCnPr>
                        <wps:spPr bwMode="auto">
                          <a:xfrm>
                            <a:off x="5132" y="2429"/>
                            <a:ext cx="1530" cy="720"/>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6067" name=" 117"/>
                        <wps:cNvCnPr>
                          <a:cxnSpLocks/>
                        </wps:cNvCnPr>
                        <wps:spPr bwMode="auto">
                          <a:xfrm>
                            <a:off x="5312" y="3149"/>
                            <a:ext cx="1350" cy="90"/>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6068" name=" 118"/>
                        <wps:cNvCnPr>
                          <a:cxnSpLocks/>
                        </wps:cNvCnPr>
                        <wps:spPr bwMode="auto">
                          <a:xfrm flipV="1">
                            <a:off x="5312" y="3413"/>
                            <a:ext cx="1530" cy="809"/>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 79" o:spid="_x0000_s1026" style="width:512.35pt;height:418.5pt;mso-position-horizontal-relative:char;mso-position-vertical-relative:line" coordsize="8642,648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6jotZOCAAAZ1MAAA4AAABkcnMvZTJvRG9jLnhtbOxc25KjNhB9T1X+geI9a8TN4FrPVjJ7&#13;&#10;Sao2yVZtkncGY5sKBgLM2LNfn25JSMLgmewafJkwD1NgbqL76Kj7tNDrN7tNoj1ERRln6Vwnrwxd&#13;&#10;i9IwW8Tpaq7/+cf7HzxdK6sgXQRJlkZz/TEq9Tc333/3epvPIjNbZ8kiKjS4SVrOtvlcX1dVPptM&#13;&#10;ynAdbYLyVZZHKRxcZsUmqGC3WE0WRbCFu2+SiWkY7mSbFYu8yMKoLOHXt+ygfkPvv1xGYfX7cllG&#13;&#10;lZbMdWhbRf8X9P8d/T+5eR3MVkWQr+OQtyP4hmZsgjiFp4pbvQ2qQLsv4tatNnFYZGW2rF6F2WaS&#13;&#10;LZdxGNGXgNchxt7rfCiy+5y+zGq2XeXCTmDbPUN9823D3x4+FPnn/FPBWg+bH7Pw71IDw0y2+Wqm&#13;&#10;noD7K3a2drf9NVuAR4P7KqNvvlsWG7wHvJO2o7Z9lBaOdpUWwq+uY7ie7ehaCAcdi9i+A26hTgjX&#13;&#10;4Kr2leH6Hb/Wc22TXejaHrtqEszYY2lTedPQ+YCmUtqrPM5en9dBHlE3lGiOT4UWLwDspmtY0Iw0&#13;&#10;2IAZNN4ifDScUxu0bFhTOYTnlWD1Z+0Ir9xhR7AFPBqN2LZFMMuLsvoQZRsNN+Z6Ad2Auih4+FhW&#13;&#10;1LPyHHRZmr2Pk4S5IUmbv4CJ8ScwMGsws+5dtniExhcZ61HAALCxzoovuraFzjTXU+juupb8koLt&#13;&#10;fWJjayu6YztTE3YK9cideiRIQ7jRXA+rQtfYzm3Fuux9XsSrNTyJ0NdJsx8BfMuYvRI2kDWLtxYQ&#13;&#10;cEooEAkF2ARI9w4F4vndaHCn2Itol3Jdnz5c9Azp6W9Dg7YFB1quQS1eZkm8QKwgRspidXebFNpD&#13;&#10;gORK/+pHN87bxBVwfBJv5ronzwpm6yhYvEsXDHZVECd8Z0ScOqQ9QT4Ahpp8YHMIxFlTjyGOTH2G&#13;&#10;q2BWUzlxkP0QdLRD43hRs3ELc1GSxHmJHBrM/hsJjbC7WKKzJOxgc1DYmVMfMAaP6IQdeY7qRtix&#13;&#10;kfdFjK+2hB1sDgo7azod2Q463iWHdTwTwTCLJilqVA75RT0wwiaFSjORwTytt0zHotEXjIMeaZOV&#13;&#10;A0CiYyQnq2Am8pyO62SyQ5z9K8Xoeq5cx5VWhc2BOiCEzgcsaYKUoFpS2GOMNiDHerFp1VSiDjab&#13;&#10;qNOq3U8ZqAosHTw+1xY90sewF56lhB32FH6iKZb1XNgxQL5d7e529cs/m3uX/9wHhci+XW8K2RvP&#13;&#10;vi0bVLM6++ZHWHTAj/SbfUuqOmUmDkRR0z9sDgwZ34JnAGURz2vFDIQAnbEMiTXkMGcNhRmqVAkj&#13;&#10;XBF0UD05jYYHbqvhwjyoCDf9MwzqhAAX00M+aVKM48G4yuByLopBuLB2STntCZXvcpjmZHBBJZPD&#13;&#10;heemA8LFNhwWEHVkJD7haAF1jiLpPOQiJYCRXDgSlFTEBvfVaIFNORbdpqziEu7SZsWF1gjYUbzd&#13;&#10;4RqBtgRN7ec6+OFVF9uB3ov0MsVhvkEviFYkFwsTCzhyGC5JDNr91Up1+GqcDU4YdGBpqna0JFCo&#13;&#10;BB3vaPQEd6+Dj+l2L8GBZfTvUJU+W6qevqS8XvxLO/Jfex1ZeNo2WXeVqQj3M3TxsR/LqQJfVQE/&#13;&#10;XFSxpczoN2TGXvux5fJ+7AhZqC6rYKmN9uPRu8pEkL68K5VBv1YGlaI81DSPrteLEdi09zuuoGi6&#13;&#10;8eQQPFYuXk7lwobwvA4NWKQ+YMYArIExnsGDPDlqENPk+YJjsgDlcAA4pBghSXXMFzryBSl3+ieQ&#13;&#10;O0V1n4U0ClpEcd85m9yJWoQk6REtHWiRSqffUDqPD1Y6g9IpMgfQCzFb9GIZddzCiPvJ0W2YBPP2&#13;&#10;FmcX1THxcFOQzpRgQjRRjyIssOB4GNjXZjuOkb62+ezNw0PJ6Gqcodw1ufdwDoJG5a4mHNC9+VoR&#13;&#10;E+re3KEVKR7mUezoYTohvac8BFVd4eGedcGv9TCxnx3hX1QnfmLiCIqnwi0sSN6fAt/rzBHH5hN6&#13;&#10;/Xbt0EHdhxaDhEQgZo50XKfOHNm/UvRdWY5F8Rk55SQVNkdqZ8RoiGf9TZPvMEmtqJCWKYVBxqkj&#13;&#10;L3jqiCOlPGLItJN/ndF3ZdehX2RgcExcxuhKNkUM+Ak783mzKak+XFE2JUnrlJQlhUJiyCR0OL2/&#13;&#10;DsZgNN7Pxe0pKv2IHpF3HSawFzVUn2p8kgIdMWQfGYgoXN8CMgBvmoa772oQ6SDsoERhMhI57Okh&#13;&#10;RTopPV0RUZwunpEiHTGkqQbCi+PxOSAXjBcpPo144am6MgnEkTIdMaSphsKLhbMOkV/axUWVX1h+&#13;&#10;cx5+kQLWiJcOvEipjxjSVIPjxeffjiqBqzIenRMv/MMKNNUImDZgUHqvdQvFVEMBxsZsBgjGctuy&#13;&#10;xaUAhkVPVweYJ8QpzCqFk+vXG/CzJtetJ6l4HV/D7WtMyndNXRdesjyFrykMy1iOd7H+5Kkum4z6&#13;&#10;1P97xQjM/gTuWrJo3/rU1MCpbcjadE45FDHlMA9riLCs0zJZO84TFRLZ+a5olD+LPuUq2iZpaJvH&#13;&#10;l4OVApJj8AnHoqgvQQOrkdSyFBXYr7jiXz3msIRPVcRBukoiWMJmrm+iBSxfE8GiVnSLvdzhhXDO&#13;&#10;MyfAVVRK0rNKqaAAVmyCngnUAco2S0ckCsR01avXJq8WBIp6iZ8EARR5+NIvFRCLgcBsz0j/mqVg&#13;&#10;LlugvloQKJIkaUiS/YLAwjEagwhYuY1CTTIBsepFqPh3cYeDiBEDjVUOe5pU4ioyI2nIjMdjoHM6&#13;&#10;IKzfx9Fgk1YlQ0wg9biENcKBLkhHw0VYzJF+gMcXnsTVItV9+gWbXB/z5l8AAAD//wMAUEsDBBQA&#13;&#10;BgAIAAAAIQBl//j+4QAAAAwBAAAPAAAAZHJzL2Rvd25yZXYueG1sTI9Pa8JAEMXvhX6HZQq91U20&#13;&#10;rRKzEbF/TiJUC+JtzY5JMDsbsmsSv33HXtrLg+Hx3rxfuhhsLTpsfeVIQTyKQCDlzlRUKPjefTzN&#13;&#10;QPigyejaESq4oodFdn+X6sS4nr6w24ZCcAn5RCsoQ2gSKX1eotV+5Bok9k6utTrw2RbStLrnclvL&#13;&#10;cRS9Sqsr4g+lbnBVYn7eXqyCz173y0n83q3Pp9X1sHvZ7NcxKvX4MLzNWZZzEAGH8JeAGwPvh4yH&#13;&#10;Hd2FjBe1AqYJv3rzovHzFMRRwWwyZUNmqfwPkf0AAAD//wMAUEsBAi0AFAAGAAgAAAAhAFoik6P/&#13;&#10;AAAA5QEAABMAAAAAAAAAAAAAAAAAAAAAAFtDb250ZW50X1R5cGVzXS54bWxQSwECLQAUAAYACAAA&#13;&#10;ACEAp0rPONcAAACWAQAACwAAAAAAAAAAAAAAAAAwAQAAX3JlbHMvLnJlbHNQSwECLQAUAAYACAAA&#13;&#10;ACEA7qOi1k4IAABnUwAADgAAAAAAAAAAAAAAAAAwAgAAZHJzL2Uyb0RvYy54bWxQSwECLQAUAAYA&#13;&#10;CAAAACEAZf/4/uEAAAAMAQAADwAAAAAAAAAAAAAAAACqCgAAZHJzL2Rvd25yZXYueG1sUEsFBgAA&#13;&#10;AAAEAAQA8wAAALgLAAAAAA==&#13;&#10;">
                <v:rect id=" 80" o:spid="_x0000_s1027" style="position:absolute;left:2;width:8640;height:6480;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qnG7swAAADlAAAADwAAAGRycy9kb3ducmV2LnhtbESPQUvD&#13;&#10;QBCF7wX/wzKCN7ux4qJpt0WUVkuhaJWex+w0CWZn0+y2Tf+9cxB6GXgM73t8k1nvG3WkLtaBLdwN&#13;&#10;M1DERXA1lxa+v+a3j6BiQnbYBCYLZ4owm14NJpi7cOJPOm5SqQTCMUcLVUptrnUsKvIYh6Ellt8u&#13;&#10;dB6TxK7UrsOTwH2jR1lmtMeaZaHCll4qKn43B29huTW7RTLbn7ePh5YOe/O0XqyctTfX/etYzvMY&#13;&#10;VKI+XRr/iHcnDiOT3YuGSEkApad/AAAA//8DAFBLAQItABQABgAIAAAAIQCcrWMz7wAAAIgBAAAT&#13;&#10;AAAAAAAAAAAAAAAAAAAAAABbQ29udGVudF9UeXBlc10ueG1sUEsBAi0AFAAGAAgAAAAhAFHn8aa/&#13;&#10;AAAAFgEAAAsAAAAAAAAAAAAAAAAAIAEAAF9yZWxzLy5yZWxzUEsBAi0AFAAGAAgAAAAhAAKpxu7M&#13;&#10;AAAA5QAAAA8AAAAAAAAAAAAAAAAACAIAAGRycy9kb3ducmV2LnhtbFBLBQYAAAAAAwADALcAAAAB&#13;&#10;AwAAAAA=&#13;&#10;" filled="f" stroked="f">
                  <v:stroke joinstyle="round"/>
                  <v:path arrowok="t"/>
                </v:rect>
                <v:rect id=" 81" o:spid="_x0000_s1028" style="position:absolute;left:1892;width:6750;height:5669;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xfIHskAAADlAAAADwAAAGRycy9kb3ducmV2LnhtbESP3YrC&#13;&#10;MBSE7wXfIRxhbxZNdUGkGkUUQdeV4s8DHJpjW2xOSpOt9e2NIHgzMAzzDTNbtKYUDdWusKxgOIhA&#13;&#10;EKdWF5wpuJw3/QkI55E1lpZJwYMcLObdzgxjbe98pObkMxEg7GJUkHtfxVK6NCeDbmAr4pBdbW3Q&#13;&#10;B1tnUtd4D3BTylEUjaXBgsNCjhWtckpvp3+jwB3Xfzt7WNF3kvzufUnX7aVJlPrqtetpkOUUhKfW&#13;&#10;fxpvxFaHD6Nx9DOE16lgQMj5EwAA//8DAFBLAQItABQABgAIAAAAIQCcrWMz7wAAAIgBAAATAAAA&#13;&#10;AAAAAAAAAAAAAAAAAABbQ29udGVudF9UeXBlc10ueG1sUEsBAi0AFAAGAAgAAAAhAFHn8aa/AAAA&#13;&#10;FgEAAAsAAAAAAAAAAAAAAAAAIAEAAF9yZWxzLy5yZWxzUEsBAi0AFAAGAAgAAAAhAOMXyB7JAAAA&#13;&#10;5QAAAA8AAAAAAAAAAAAAAAAACAIAAGRycy9kb3ducmV2LnhtbFBLBQYAAAAAAwADALcAAAD+AgAA&#13;&#10;AAA=&#13;&#10;" filled="f" strokeweight=".26mm">
                  <v:path arrowok="t"/>
                </v:rect>
                <v:oval id=" 82" o:spid="_x0000_s1029" style="position:absolute;left:3782;top:1799;width:1530;height:720;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9Yx3soAAADlAAAADwAAAGRycy9kb3ducmV2LnhtbESPQWvC&#13;&#10;QBSE7wX/w/KE3uqm2xpKdBVtLXhRaFo8P7LPJE32bciuGv+9KxR6GRiG+YaZLwfbijP1vnas4XmS&#13;&#10;gCAunKm51PDz/fn0BsIHZIOtY9JwJQ/LxehhjplxF/6icx5KESHsM9RQhdBlUvqiIot+4jrimB1d&#13;&#10;bzFE25fS9HiJcNtKlSSptFhzXKiwo/eKiiY/WQ3r6UG+ThVud6lVe940zS+ZRuvH8fAxi7KagQg0&#13;&#10;hP/GH2Jr4geVJi8K7qeiASEXNwAAAP//AwBQSwECLQAUAAYACAAAACEAnK1jM+8AAACIAQAAEwAA&#13;&#10;AAAAAAAAAAAAAAAAAAAAW0NvbnRlbnRfVHlwZXNdLnhtbFBLAQItABQABgAIAAAAIQBR5/GmvwAA&#13;&#10;ABYBAAALAAAAAAAAAAAAAAAAACABAABfcmVscy8ucmVsc1BLAQItABQABgAIAAAAIQCT1jHeygAA&#13;&#10;AOUAAAAPAAAAAAAAAAAAAAAAAAgCAABkcnMvZG93bnJldi54bWxQSwUGAAAAAAMAAwC3AAAA/wIA&#13;&#10;AAAA&#13;&#10;" filled="f" strokeweight=".26mm">
                  <v:stroke joinstyle="miter"/>
                  <v:path arrowok="t"/>
                </v:oval>
                <v:oval id=" 83" o:spid="_x0000_s1030" style="position:absolute;left:3782;top:2790;width:1530;height:719;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g+nA8oAAADlAAAADwAAAGRycy9kb3ducmV2LnhtbESPQWvC&#13;&#10;QBSE74X+h+UVequbxhokZiPVtuBFwSieH9lnEpN9G7JbTf99Vyj0MjAM8w2TLUfTiSsNrrGs4HUS&#13;&#10;gSAurW64UnA8fL3MQTiPrLGzTAp+yMEyf3zIMNX2xnu6Fr4SAcIuRQW1930qpStrMugmticO2dkO&#13;&#10;Bn2wQyX1gLcAN52MoyiRBhsOCzX2tK6pbItvo2A1O8m3WYybbWLiHX+27YV0q9Tz0/ixCPK+AOFp&#13;&#10;9P+NP8RGhw9xEk2ncD8VDAiZ/wIAAP//AwBQSwECLQAUAAYACAAAACEAnK1jM+8AAACIAQAAEwAA&#13;&#10;AAAAAAAAAAAAAAAAAAAAW0NvbnRlbnRfVHlwZXNdLnhtbFBLAQItABQABgAIAAAAIQBR5/GmvwAA&#13;&#10;ABYBAAALAAAAAAAAAAAAAAAAACABAABfcmVscy8ucmVsc1BLAQItABQABgAIAAAAIQAWD6cDygAA&#13;&#10;AOUAAAAPAAAAAAAAAAAAAAAAAAgCAABkcnMvZG93bnJldi54bWxQSwUGAAAAAAMAAwC3AAAA/wIA&#13;&#10;AAAA&#13;&#10;" filled="f" strokeweight=".26mm">
                  <v:stroke joinstyle="miter"/>
                  <v:path arrowok="t"/>
                </v:oval>
                <v:oval id=" 84" o:spid="_x0000_s1031" style="position:absolute;left:3782;top:3779;width:1530;height:720;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gnUfskAAADlAAAADwAAAGRycy9kb3ducmV2LnhtbESPS4vC&#13;&#10;QBCE78L+h6EXvOlksxokOso+FLys4APPTaZNYjI9ITNq/PfOguCloCjqK2q26EwtrtS60rKCj2EE&#13;&#10;gjizuuRcwWG/GkxAOI+ssbZMCu7kYDF/680w1fbGW7rufC4ChF2KCgrvm1RKlxVk0A1tQxyyk20N&#13;&#10;+mDbXOoWbwFuahlHUSINlhwWCmzop6Cs2l2Mgu/xUY7GMa7/EhNveFlVZ9KVUv337nca5GsKwlPn&#13;&#10;X40nYq3DhziJPkfwfyoYEHL+AAAA//8DAFBLAQItABQABgAIAAAAIQCcrWMz7wAAAIgBAAATAAAA&#13;&#10;AAAAAAAAAAAAAAAAAABbQ29udGVudF9UeXBlc10ueG1sUEsBAi0AFAAGAAgAAAAhAFHn8aa/AAAA&#13;&#10;FgEAAAsAAAAAAAAAAAAAAAAAIAEAAF9yZWxzLy5yZWxzUEsBAi0AFAAGAAgAAAAhAE4J1H7JAAAA&#13;&#10;5QAAAA8AAAAAAAAAAAAAAAAACAIAAGRycy9kb3ducmV2LnhtbFBLBQYAAAAAAwADALcAAAD+AgAA&#13;&#10;AAA=&#13;&#10;" filled="f" strokeweight=".26mm">
                  <v:stroke joinstyle="miter"/>
                  <v:path arrowok="t"/>
                </v:oval>
                <v:group id=" 85" o:spid="_x0000_s1032" style="position:absolute;left:3750;top:810;width:1559;height:719" coordorigin="3750,810" coordsize="1559,7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49XB8sAAADlAAAADwAAAGRycy9kb3ducmV2LnhtbESPT4vC&#13;&#10;MBTE7wt+h/AEb2taRVmqUcR/7EEW1AXx9miebbF5KU1s67ffCMJeBoZhfsPMl50pRUO1KywriIcR&#13;&#10;COLU6oIzBb/n3ecXCOeRNZaWScGTHCwXvY85Jtq2fKTm5DMRIOwSVJB7XyVSujQng25oK+KQ3Wxt&#13;&#10;0AdbZ1LX2Aa4KeUoiqbSYMFhIceK1jml99PDKNi32K7G8bY53G/r5/U8+bkcYlJq0O82syCrGQhP&#13;&#10;nf9vvBHfOnwYTaPxBF6nggEhF38AAAD//wMAUEsBAi0AFAAGAAgAAAAhAJytYzPvAAAAiAEAABMA&#13;&#10;AAAAAAAAAAAAAAAAAAAAAFtDb250ZW50X1R5cGVzXS54bWxQSwECLQAUAAYACAAAACEAUefxpr8A&#13;&#10;AAAWAQAACwAAAAAAAAAAAAAAAAAgAQAAX3JlbHMvLnJlbHNQSwECLQAUAAYACAAAACEA249XB8sA&#13;&#10;AADlAAAADwAAAAAAAAAAAAAAAAAIAgAAZHJzL2Rvd25yZXYueG1sUEsFBgAAAAADAAMAtwAAAAAD&#13;&#10;AAAAAA==&#13;&#10;">
                  <v:oval id=" 86" o:spid="_x0000_s1033" style="position:absolute;left:3781;top:810;width:1528;height:719;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byIHsoAAADlAAAADwAAAGRycy9kb3ducmV2LnhtbESPW2vC&#13;&#10;QBSE3wX/w3IE3+rGWINEV/HSgi8VvODzIXtMYrJnQ3ar6b/vFgq+DAzDfMMsVp2pxYNaV1pWMB5F&#13;&#10;IIgzq0vOFVzOn28zEM4ja6wtk4IfcrBa9nsLTLV98pEeJ5+LAGGXooLC+yaV0mUFGXQj2xCH7GZb&#13;&#10;gz7YNpe6xWeAm1rGUZRIgyWHhQIb2haUVadvo2Azvcr3aYz7r8TEB/6oqjvpSqnhoNvNg6znIDx1&#13;&#10;/tX4R+x1+BAn0SSBv1PBgJDLXwAAAP//AwBQSwECLQAUAAYACAAAACEAnK1jM+8AAACIAQAAEwAA&#13;&#10;AAAAAAAAAAAAAAAAAAAAW0NvbnRlbnRfVHlwZXNdLnhtbFBLAQItABQABgAIAAAAIQBR5/GmvwAA&#13;&#10;ABYBAAALAAAAAAAAAAAAAAAAACABAABfcmVscy8ucmVsc1BLAQItABQABgAIAAAAIQAFvIgeygAA&#13;&#10;AOUAAAAPAAAAAAAAAAAAAAAAAAgCAABkcnMvZG93bnJldi54bWxQSwUGAAAAAAMAAwC3AAAA/wIA&#13;&#10;AAAA&#13;&#10;" filled="f" strokeweight=".26mm">
                    <v:stroke joinstyle="miter"/>
                    <v:path arrowok="t"/>
                  </v:oval>
                  <v:shapetype id="_x0000_t202" coordsize="21600,21600" o:spt="202" path="m,l,21600r21600,l21600,xe">
                    <v:stroke joinstyle="miter"/>
                    <v:path gradientshapeok="t" o:connecttype="rect"/>
                  </v:shapetype>
                  <v:shape id=" 87" o:spid="_x0000_s1034" type="#_x0000_t202" style="position:absolute;left:3750;top:982;width:1472;height:5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Pke8cAAADlAAAADwAAAGRycy9kb3ducmV2LnhtbESPzarC&#13;&#10;MBSE9xd8h3AEd9e0CirVKGIV5O78A5eH5thWm5PSRK1vby4IbgaGYb5hZovWVOJBjSstK4j7EQji&#13;&#10;zOqScwXHw+Z3AsJ5ZI2VZVLwIgeLeednhom2T97RY+9zESDsElRQeF8nUrqsIIOub2vikF1sY9AH&#13;&#10;2+RSN/gMcFPJQRSNpMGSw0KBNa0Kym77u1GQryqjdXo+XWPNfyXH62Hq1kr1um06DbKcgvDU+m/j&#13;&#10;g9jq8GEwioZj+D8VDAg5fwMAAP//AwBQSwECLQAUAAYACAAAACEAnK1jM+8AAACIAQAAEwAAAAAA&#13;&#10;AAAAAAAAAAAAAAAAW0NvbnRlbnRfVHlwZXNdLnhtbFBLAQItABQABgAIAAAAIQBR5/GmvwAAABYB&#13;&#10;AAALAAAAAAAAAAAAAAAAACABAABfcmVscy8ucmVsc1BLAQItABQABgAIAAAAIQBBM+R7xwAAAOUA&#13;&#10;AAAPAAAAAAAAAAAAAAAAAAgCAABkcnMvZG93bnJldi54bWxQSwUGAAAAAAMAAwC3AAAA/AIAAAAA&#13;&#10;" filled="f" stroked="f">
                    <v:stroke joinstyle="round"/>
                    <v:path arrowok="t"/>
                    <v:textbox inset="1.91mm,.95mm,1.91mm,.95mm">
                      <w:txbxContent>
                        <w:p w:rsidR="00E42344" w:rsidRDefault="00E42344" w:rsidP="004B1CB4">
                          <w:pPr>
                            <w:autoSpaceDE w:val="0"/>
                            <w:jc w:val="center"/>
                            <w:rPr>
                              <w:color w:val="000000"/>
                              <w:sz w:val="18"/>
                            </w:rPr>
                          </w:pPr>
                          <w:r>
                            <w:rPr>
                              <w:color w:val="000000"/>
                              <w:sz w:val="18"/>
                            </w:rPr>
                            <w:t>Add New Item to</w:t>
                          </w:r>
                        </w:p>
                        <w:p w:rsidR="00E42344" w:rsidRDefault="00E42344" w:rsidP="004B1CB4">
                          <w:pPr>
                            <w:autoSpaceDE w:val="0"/>
                            <w:jc w:val="center"/>
                            <w:rPr>
                              <w:color w:val="000000"/>
                              <w:sz w:val="18"/>
                            </w:rPr>
                          </w:pPr>
                          <w:r>
                            <w:rPr>
                              <w:color w:val="000000"/>
                              <w:sz w:val="18"/>
                            </w:rPr>
                            <w:t>Catalog</w:t>
                          </w:r>
                        </w:p>
                      </w:txbxContent>
                    </v:textbox>
                  </v:shape>
                </v:group>
                <v:shape id=" 88" o:spid="_x0000_s1035" type="#_x0000_t202" style="position:absolute;left:3938;top:1889;width:1111;height:72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aUXMgAAADlAAAADwAAAGRycy9kb3ducmV2LnhtbESPwYrC&#13;&#10;QBBE7wv+w9CCt3USBVmio4hREG/rKnhsMm0SzfSEzKjx77cPC3tpKJp6VbVY9a5RT+pC7dlAOk5A&#13;&#10;ERfe1lwaOP3sPr9AhYhssfFMBt4UYLUcfCwws/7F3/Q8xlIJhEOGBqoY20zrUFTkMIx9Syy/q+8c&#13;&#10;RpFdqW2HL4G7Rk+SZKYd1iwJFba0qai4Hx/OQLlpnLX55XxLLR9qTrfTPGyNGQ37fC5nPQcVqY//&#13;&#10;jj/E3sqGySyZSmsZJQKUXv4CAAD//wMAUEsBAi0AFAAGAAgAAAAhAJytYzPvAAAAiAEAABMAAAAA&#13;&#10;AAAAAAAAAAAAAAAAAFtDb250ZW50X1R5cGVzXS54bWxQSwECLQAUAAYACAAAACEAUefxpr8AAAAW&#13;&#10;AQAACwAAAAAAAAAAAAAAAAAgAQAAX3JlbHMvLnJlbHNQSwECLQAUAAYACAAAACEAdOaUXMgAAADl&#13;&#10;AAAADwAAAAAAAAAAAAAAAAAIAgAAZHJzL2Rvd25yZXYueG1sUEsFBgAAAAADAAMAtwAAAP0CAAAA&#13;&#10;AA==&#13;&#10;" filled="f" stroked="f">
                  <v:stroke joinstyle="round"/>
                  <v:path arrowok="t"/>
                  <v:textbox inset="1.91mm,.95mm,1.91mm,.95mm">
                    <w:txbxContent>
                      <w:p w:rsidR="00E42344" w:rsidRDefault="00E42344" w:rsidP="004B1CB4">
                        <w:pPr>
                          <w:autoSpaceDE w:val="0"/>
                          <w:jc w:val="center"/>
                          <w:rPr>
                            <w:color w:val="000000"/>
                            <w:sz w:val="18"/>
                          </w:rPr>
                        </w:pPr>
                        <w:r>
                          <w:rPr>
                            <w:color w:val="000000"/>
                            <w:sz w:val="18"/>
                          </w:rPr>
                          <w:t xml:space="preserve">Update Item </w:t>
                        </w:r>
                      </w:p>
                      <w:p w:rsidR="00E42344" w:rsidRDefault="00E42344" w:rsidP="004B1CB4">
                        <w:pPr>
                          <w:autoSpaceDE w:val="0"/>
                          <w:jc w:val="center"/>
                          <w:rPr>
                            <w:color w:val="000000"/>
                            <w:sz w:val="18"/>
                          </w:rPr>
                        </w:pPr>
                        <w:r>
                          <w:rPr>
                            <w:color w:val="000000"/>
                            <w:sz w:val="18"/>
                          </w:rPr>
                          <w:t>Information</w:t>
                        </w:r>
                      </w:p>
                    </w:txbxContent>
                  </v:textbox>
                </v:shape>
                <v:shape id=" 89" o:spid="_x0000_s1036" type="#_x0000_t202" style="position:absolute;left:3780;top:2872;width:1586;height:72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8CgccAAADlAAAADwAAAGRycy9kb3ducmV2LnhtbESPzarC&#13;&#10;MBSE9xd8h3AEd9e0CqLVKGIV5O78A5eH5thWm5PSRK1vby4IbgaGYb5hZovWVOJBjSstK4j7EQji&#13;&#10;zOqScwXHw+Z3DMJ5ZI2VZVLwIgeLeednhom2T97RY+9zESDsElRQeF8nUrqsIIOub2vikF1sY9AH&#13;&#10;2+RSN/gMcFPJQRSNpMGSw0KBNa0Kym77u1GQryqjdXo+XWPNfyXH62Hq1kr1um06DbKcgvDU+m/j&#13;&#10;g9jq8GEwioYT+D8VDAg5fwMAAP//AwBQSwECLQAUAAYACAAAACEAnK1jM+8AAACIAQAAEwAAAAAA&#13;&#10;AAAAAAAAAAAAAAAAW0NvbnRlbnRfVHlwZXNdLnhtbFBLAQItABQABgAIAAAAIQBR5/GmvwAAABYB&#13;&#10;AAALAAAAAAAAAAAAAAAAACABAABfcmVscy8ucmVsc1BLAQItABQABgAIAAAAIQDxPwKBxwAAAOUA&#13;&#10;AAAPAAAAAAAAAAAAAAAAAAgCAABkcnMvZG93bnJldi54bWxQSwUGAAAAAAMAAwC3AAAA/AIAAAAA&#13;&#10;" filled="f" stroked="f">
                  <v:stroke joinstyle="round"/>
                  <v:path arrowok="t"/>
                  <v:textbox inset="1.91mm,.95mm,1.91mm,.95mm">
                    <w:txbxContent>
                      <w:p w:rsidR="00E42344" w:rsidRDefault="00E42344" w:rsidP="004B1CB4">
                        <w:pPr>
                          <w:autoSpaceDE w:val="0"/>
                          <w:jc w:val="center"/>
                          <w:rPr>
                            <w:color w:val="000000"/>
                            <w:sz w:val="18"/>
                          </w:rPr>
                        </w:pPr>
                        <w:r>
                          <w:rPr>
                            <w:color w:val="000000"/>
                            <w:sz w:val="18"/>
                          </w:rPr>
                          <w:t>Remove Item from</w:t>
                        </w:r>
                      </w:p>
                      <w:p w:rsidR="00E42344" w:rsidRDefault="00E42344" w:rsidP="004B1CB4">
                        <w:pPr>
                          <w:autoSpaceDE w:val="0"/>
                          <w:jc w:val="center"/>
                          <w:rPr>
                            <w:color w:val="000000"/>
                            <w:sz w:val="18"/>
                          </w:rPr>
                        </w:pPr>
                        <w:r>
                          <w:rPr>
                            <w:color w:val="000000"/>
                            <w:sz w:val="18"/>
                          </w:rPr>
                          <w:t>Database</w:t>
                        </w:r>
                      </w:p>
                    </w:txbxContent>
                  </v:textbox>
                </v:shape>
                <v:shape id=" 90" o:spid="_x0000_s1037" type="#_x0000_t202" style="position:absolute;left:4051;top:3779;width:916;height:936;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Z9aY8kAAADlAAAADwAAAGRycy9kb3ducmV2LnhtbESPTWvC&#13;&#10;QBCG7wX/wzKCt7qJFpHoKmIUSm/1AzwO2TGJZmdDdtX033cOhV4GXob3eXmW69416kldqD0bSMcJ&#13;&#10;KOLC25pLA6fj/n0OKkRki41nMvBDAdarwdsSM+tf/E3PQyyVQDhkaKCKsc20DkVFDsPYt8Tyu/rO&#13;&#10;YZTYldp2+BK4a/QkSWbaYc2yUGFL24qK++HhDJTbxlmbX8631PJXzelumoedMaNhny/kbBagIvXx&#13;&#10;v/GH+LTiMJklH6IhUhJA6dUvAAAA//8DAFBLAQItABQABgAIAAAAIQCcrWMz7wAAAIgBAAATAAAA&#13;&#10;AAAAAAAAAAAAAAAAAABbQ29udGVudF9UeXBlc10ueG1sUEsBAi0AFAAGAAgAAAAhAFHn8aa/AAAA&#13;&#10;FgEAAAsAAAAAAAAAAAAAAAAAIAEAAF9yZWxzLy5yZWxzUEsBAi0AFAAGAAgAAAAhANmfWmPJAAAA&#13;&#10;5QAAAA8AAAAAAAAAAAAAAAAACAIAAGRycy9kb3ducmV2LnhtbFBLBQYAAAAAAwADALcAAAD+AgAA&#13;&#10;AAA=&#13;&#10;" filled="f" stroked="f">
                  <v:stroke joinstyle="round"/>
                  <v:path arrowok="t"/>
                  <v:textbox inset="1.91mm,.95mm,1.91mm,.95mm">
                    <w:txbxContent>
                      <w:p w:rsidR="00E42344" w:rsidRDefault="00E42344" w:rsidP="004B1CB4">
                        <w:pPr>
                          <w:autoSpaceDE w:val="0"/>
                          <w:jc w:val="center"/>
                          <w:rPr>
                            <w:color w:val="000000"/>
                            <w:sz w:val="18"/>
                          </w:rPr>
                        </w:pPr>
                        <w:r>
                          <w:rPr>
                            <w:color w:val="000000"/>
                            <w:sz w:val="18"/>
                          </w:rPr>
                          <w:t>Cancel</w:t>
                        </w:r>
                      </w:p>
                      <w:p w:rsidR="00E42344" w:rsidRDefault="00E42344" w:rsidP="004B1CB4">
                        <w:pPr>
                          <w:autoSpaceDE w:val="0"/>
                          <w:jc w:val="center"/>
                          <w:rPr>
                            <w:color w:val="000000"/>
                            <w:sz w:val="18"/>
                          </w:rPr>
                        </w:pPr>
                        <w:r>
                          <w:rPr>
                            <w:color w:val="000000"/>
                            <w:sz w:val="18"/>
                          </w:rPr>
                          <w:t>Customer</w:t>
                        </w:r>
                      </w:p>
                      <w:p w:rsidR="00E42344" w:rsidRDefault="00E42344" w:rsidP="004B1CB4">
                        <w:pPr>
                          <w:autoSpaceDE w:val="0"/>
                          <w:jc w:val="center"/>
                          <w:rPr>
                            <w:color w:val="000000"/>
                            <w:sz w:val="18"/>
                          </w:rPr>
                        </w:pPr>
                        <w:r>
                          <w:rPr>
                            <w:color w:val="000000"/>
                            <w:sz w:val="18"/>
                          </w:rPr>
                          <w:t>Account</w:t>
                        </w:r>
                      </w:p>
                    </w:txbxContent>
                  </v:textbox>
                </v:shape>
                <v:line id=" 91" o:spid="_x0000_s1038" style="position:absolute;flip:x;visibility:visible;mso-wrap-style:square" from="452,2700" to="542,305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1MuDcoAAADlAAAADwAAAGRycy9kb3ducmV2LnhtbESPQWvC&#13;&#10;QBSE70L/w/IKvZmNoUqJriItgXrwYCz0+sy+JsHdt2l2E9N/3xUKvQwMw3zDbHaTNWKk3reOFSyS&#13;&#10;FARx5XTLtYKPczF/AeEDskbjmBT8kIfd9mG2wVy7G59oLEMtIoR9jgqaELpcSl81ZNEnriOO2Zfr&#13;&#10;LYZo+1rqHm8Rbo3M0nQlLbYcFxrs6LWh6loOVoG5VIWzE11axO/h82iWhxIPSj09Tm/rKPs1iEBT&#13;&#10;+G/8Id51/JCt0ucF3E9FA0JufwEAAP//AwBQSwECLQAUAAYACAAAACEAnK1jM+8AAACIAQAAEwAA&#13;&#10;AAAAAAAAAAAAAAAAAAAAW0NvbnRlbnRfVHlwZXNdLnhtbFBLAQItABQABgAIAAAAIQBR5/GmvwAA&#13;&#10;ABYBAAALAAAAAAAAAAAAAAAAACABAABfcmVscy8ucmVsc1BLAQItABQABgAIAAAAIQAjUy4NygAA&#13;&#10;AOUAAAAPAAAAAAAAAAAAAAAAAAgCAABkcnMvZG93bnJldi54bWxQSwUGAAAAAAMAAwC3AAAA/wIA&#13;&#10;AAAA&#13;&#10;" strokeweight=".26mm">
                  <v:stroke joinstyle="miter"/>
                  <o:lock v:ext="edit" shapetype="f"/>
                </v:line>
                <v:line id=" 92" o:spid="_x0000_s1039" style="position:absolute;visibility:visible;mso-wrap-style:square" from="542,2700" to="722,305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VkF08oAAADlAAAADwAAAGRycy9kb3ducmV2LnhtbESPzWrD&#13;&#10;MBCE74W8g9hAb41UI0LrRAlN+kMLuTTtAyzWxjKxVralxu7bV4VCLwPDMN8w6+3kW3GhITaBDdwu&#13;&#10;FAjiKtiGawOfH883dyBiQrbYBiYD3xRhu5ldrbG0YeR3uhxTLTKEY4kGXEpdKWWsHHmMi9AR5+wU&#13;&#10;Bo8p26GWdsAxw30rC6WW0mPDecFhR3tH1fn45Q3IJ33fa9ePetfTAbWqwttLNOZ6Pj2usjysQCSa&#13;&#10;0n/jD/Fq84diqXQBv6eyASE3PwAAAP//AwBQSwECLQAUAAYACAAAACEAnK1jM+8AAACIAQAAEwAA&#13;&#10;AAAAAAAAAAAAAAAAAAAAW0NvbnRlbnRfVHlwZXNdLnhtbFBLAQItABQABgAIAAAAIQBR5/GmvwAA&#13;&#10;ABYBAAALAAAAAAAAAAAAAAAAACABAABfcmVscy8ucmVsc1BLAQItABQABgAIAAAAIQBJWQXTygAA&#13;&#10;AOUAAAAPAAAAAAAAAAAAAAAAAAgCAABkcnMvZG93bnJldi54bWxQSwUGAAAAAAMAAwC3AAAA/wIA&#13;&#10;AAAA&#13;&#10;" strokeweight=".26mm">
                  <v:stroke joinstyle="miter"/>
                  <o:lock v:ext="edit" shapetype="f"/>
                </v:line>
                <v:line id=" 93" o:spid="_x0000_s1040" style="position:absolute;flip:y;visibility:visible;mso-wrap-style:square" from="542,2429" to="542,269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OZybcoAAADlAAAADwAAAGRycy9kb3ducmV2LnhtbESPQWvC&#13;&#10;QBSE70L/w/IKvZlNbQ0lukqxBOqhB9NCr8/sMwnuvo3Zjab/visIXgaGYb5hluvRGnGm3reOFTwn&#13;&#10;KQjiyumWawU/38X0DYQPyBqNY1LwRx7Wq4fJEnPtLryjcxlqESHsc1TQhNDlUvqqIYs+cR1xzA6u&#13;&#10;txii7Wupe7xEuDVylqaZtNhyXGiwo01D1bEcrAKzrwpnR9q3iKfh98vMtyVulXp6HD8WUd4XIAKN&#13;&#10;4d64IT51/DDL0tcXuJ6KBoRc/QMAAP//AwBQSwECLQAUAAYACAAAACEAnK1jM+8AAACIAQAAEwAA&#13;&#10;AAAAAAAAAAAAAAAAAAAAW0NvbnRlbnRfVHlwZXNdLnhtbFBLAQItABQABgAIAAAAIQBR5/GmvwAA&#13;&#10;ABYBAAALAAAAAAAAAAAAAAAAACABAABfcmVscy8ucmVsc1BLAQItABQABgAIAAAAIQBo5nJtygAA&#13;&#10;AOUAAAAPAAAAAAAAAAAAAAAAAAgCAABkcnMvZG93bnJldi54bWxQSwUGAAAAAAMAAwC3AAAA/wIA&#13;&#10;AAAA&#13;&#10;" strokeweight=".26mm">
                  <v:stroke joinstyle="miter"/>
                  <o:lock v:ext="edit" shapetype="f"/>
                </v:line>
                <v:line id=" 94" o:spid="_x0000_s1041" style="position:absolute;visibility:visible;mso-wrap-style:square" from="362,2519" to="722,251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bgc8kAAADlAAAADwAAAGRycy9kb3ducmV2LnhtbESP0UoD&#13;&#10;MRRE3wX/IVyhb21iCaVumxa1VSr0xeoHXDbXzeLmZneTdte/NwXBl4FhmDPMejv6Rlyoj3VgA/cz&#13;&#10;BYK4DLbmysDnx8t0CSImZItNYDLwQxG2m9ubNRY2DPxOl1OqRIZwLNCAS6ktpIylI49xFlrinH2F&#13;&#10;3mPKtq+k7XHIcN/IuVIL6bHmvOCwpWdH5ffp7A3IvX7otOsG/dTREbUqw9trNGZyN+5WWR5XIBKN&#13;&#10;6b/xhzjY/GG+UFrD9VQ2IOTmFwAA//8DAFBLAQItABQABgAIAAAAIQCcrWMz7wAAAIgBAAATAAAA&#13;&#10;AAAAAAAAAAAAAAAAAABbQ29udGVudF9UeXBlc10ueG1sUEsBAi0AFAAGAAgAAAAhAFHn8aa/AAAA&#13;&#10;FgEAAAsAAAAAAAAAAAAAAAAAIAEAAF9yZWxzLy5yZWxzUEsBAi0AFAAGAAgAAAAhAJSG4HPJAAAA&#13;&#10;5QAAAA8AAAAAAAAAAAAAAAAACAIAAGRycy9kb3ducmV2LnhtbFBLBQYAAAAAAwADALcAAAD+AgAA&#13;&#10;AAA=&#13;&#10;" strokeweight=".26mm">
                  <v:stroke joinstyle="miter"/>
                  <o:lock v:ext="edit" shapetype="f"/>
                </v:line>
                <v:oval id=" 95" o:spid="_x0000_s1042" style="position:absolute;left:452;top:2249;width:180;height:180;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qPxskAAADlAAAADwAAAGRycy9kb3ducmV2LnhtbESPQWvC&#13;&#10;QBSE7wX/w/KE3uqmwQSJ2UjVCl4sqKXnR/Y1SZN9G7Krxn/vFgq9DAzDfMPkq9F04kqDaywreJ1F&#13;&#10;IIhLqxuuFHyedy8LEM4ja+wsk4I7OVgVk6ccM21vfKTryVciQNhlqKD2vs+kdGVNBt3M9sQh+7aD&#13;&#10;QR/sUEk94C3ATSfjKEqlwYbDQo09bWoq29PFKFgnX3KexLg/pCb+4Pe2/SHdKvU8HbfLIG9LEJ5G&#13;&#10;/9/4Q+x1+BCn0TyB31PBgJDFAwAA//8DAFBLAQItABQABgAIAAAAIQCcrWMz7wAAAIgBAAATAAAA&#13;&#10;AAAAAAAAAAAAAAAAAABbQ29udGVudF9UeXBlc10ueG1sUEsBAi0AFAAGAAgAAAAhAFHn8aa/AAAA&#13;&#10;FgEAAAsAAAAAAAAAAAAAAAAAIAEAAF9yZWxzLy5yZWxzUEsBAi0AFAAGAAgAAAAhAAt6j8bJAAAA&#13;&#10;5QAAAA8AAAAAAAAAAAAAAAAACAIAAGRycy9kb3ducmV2LnhtbFBLBQYAAAAAAwADALcAAAD+AgAA&#13;&#10;AAA=&#13;&#10;" filled="f" strokeweight=".26mm">
                  <v:stroke joinstyle="miter"/>
                  <v:path arrowok="t"/>
                </v:oval>
                <v:shape id=" 96" o:spid="_x0000_s1043" type="#_x0000_t202" style="position:absolute;top:3059;width:1226;height:522;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EC/w8kAAADlAAAADwAAAGRycy9kb3ducmV2LnhtbESPQWuD&#13;&#10;QBSE74H8h+UVeouraZGibkKJKZTealLo8eG+qq37VtxNNP8+WwjkMjAM8w1TbGfTizONrrOsIIli&#13;&#10;EMS11R03Co6Ht9ULCOeRNfaWScGFHGw3y0WBmbYTf9K58o0IEHYZKmi9HzIpXd2SQRfZgThkP3Y0&#13;&#10;6IMdG6lHnALc9HIdx6k02HFYaHGgXUv1X3UyCppdb7Quv79+E80fHSf7p9LtlXp8mMs8yGsOwtPs&#13;&#10;740b4l2HD+s0fk7h/1QwIOTmCgAA//8DAFBLAQItABQABgAIAAAAIQCcrWMz7wAAAIgBAAATAAAA&#13;&#10;AAAAAAAAAAAAAAAAAABbQ29udGVudF9UeXBlc10ueG1sUEsBAi0AFAAGAAgAAAAhAFHn8aa/AAAA&#13;&#10;FgEAAAsAAAAAAAAAAAAAAAAAIAEAAF9yZWxzLy5yZWxzUEsBAi0AFAAGAAgAAAAhAARAv8PJAAAA&#13;&#10;5QAAAA8AAAAAAAAAAAAAAAAACAIAAGRycy9kb3ducmV2LnhtbFBLBQYAAAAAAwADALcAAAD+AgAA&#13;&#10;AAA=&#13;&#10;" filled="f" stroked="f">
                  <v:stroke joinstyle="round"/>
                  <v:path arrowok="t"/>
                  <v:textbox inset="1.91mm,.95mm,1.91mm,.95mm">
                    <w:txbxContent>
                      <w:p w:rsidR="00E42344" w:rsidRDefault="00E42344" w:rsidP="004B1CB4">
                        <w:pPr>
                          <w:autoSpaceDE w:val="0"/>
                          <w:rPr>
                            <w:color w:val="000000"/>
                            <w:sz w:val="18"/>
                          </w:rPr>
                        </w:pPr>
                        <w:r>
                          <w:rPr>
                            <w:color w:val="000000"/>
                            <w:sz w:val="18"/>
                          </w:rPr>
                          <w:t>Administrator</w:t>
                        </w:r>
                      </w:p>
                    </w:txbxContent>
                  </v:textbox>
                </v:shape>
                <v:shape id=" 97" o:spid="_x0000_s1044" type="#_x0000_t202" style="position:absolute;left:3782;top:173;width:1530;height:5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kpHsoAAADlAAAADwAAAGRycy9kb3ducmV2LnhtbESPQWvC&#13;&#10;QBSE7wX/w/KE3ppNtKQluoqYFMRbbQs9PrKvSWr2bciuSfz3XaHgZWAY5htmvZ1MKwbqXWNZQRLF&#13;&#10;IIhLqxuuFHx+vD29gnAeWWNrmRRcycF2M3tYY6btyO80nHwlAoRdhgpq77tMSlfWZNBFtiMO2Y/t&#13;&#10;Dfpg+0rqHscAN61cxHEqDTYcFmrsaF9TeT5djIJq3xqt8++v30TzseGkWOauUOpxPuWrILsVCE+T&#13;&#10;vzf+EQcdPizS+PkFbqeCASE3fwAAAP//AwBQSwECLQAUAAYACAAAACEAnK1jM+8AAACIAQAAEwAA&#13;&#10;AAAAAAAAAAAAAAAAAAAAW0NvbnRlbnRfVHlwZXNdLnhtbFBLAQItABQABgAIAAAAIQBR5/GmvwAA&#13;&#10;ABYBAAALAAAAAAAAAAAAAAAAACABAABfcmVscy8ucmVsc1BLAQItABQABgAIAAAAIQCBmSkeygAA&#13;&#10;AOUAAAAPAAAAAAAAAAAAAAAAAAgCAABkcnMvZG93bnJldi54bWxQSwUGAAAAAAMAAwC3AAAA/wIA&#13;&#10;AAAA&#13;&#10;" filled="f" stroked="f">
                  <v:stroke joinstyle="round"/>
                  <v:path arrowok="t"/>
                  <v:textbox inset="1.91mm,.95mm,1.91mm,.95mm">
                    <w:txbxContent>
                      <w:p w:rsidR="00E42344" w:rsidRDefault="00E42344" w:rsidP="004B1CB4">
                        <w:pPr>
                          <w:autoSpaceDE w:val="0"/>
                          <w:jc w:val="center"/>
                          <w:rPr>
                            <w:color w:val="000000"/>
                            <w:sz w:val="18"/>
                          </w:rPr>
                        </w:pPr>
                        <w:r>
                          <w:rPr>
                            <w:color w:val="000000"/>
                            <w:sz w:val="18"/>
                          </w:rPr>
                          <w:t>Maintain Database</w:t>
                        </w:r>
                      </w:p>
                    </w:txbxContent>
                  </v:textbox>
                </v:shape>
                <v:line id=" 98" o:spid="_x0000_s1045" style="position:absolute;flip:y;visibility:visible;mso-wrap-style:square" from="722,1259" to="3782,269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Jmxk80AAADlAAAADwAAAGRycy9kb3ducmV2LnhtbESPT2vC&#13;&#10;QBDF70K/wzKF3nTTICLRVWyDpfbQ1j+IxyE7TUKzsyG7avrtOwfBy8BjeL/33nzZu0ZdqAu1ZwPP&#13;&#10;owQUceFtzaWBw349nIIKEdli45kM/FGA5eJhMMfM+itv6bKLpRIIhwwNVDG2mdahqMhhGPmWWH4/&#13;&#10;vnMYRXalth1eBe4anSbJRDusWRIqbOm1ouJ3d3YGVvlH/rY5H9favoy/bXpqv7afG2OeHvt8Jmc1&#13;&#10;AxWpj3fHDfFuZUM6ScbSWkaJAKUX/wAAAP//AwBQSwECLQAUAAYACAAAACEAnK1jM+8AAACIAQAA&#13;&#10;EwAAAAAAAAAAAAAAAAAAAAAAW0NvbnRlbnRfVHlwZXNdLnhtbFBLAQItABQABgAIAAAAIQBR5/Gm&#13;&#10;vwAAABYBAAALAAAAAAAAAAAAAAAAACABAABfcmVscy8ucmVsc1BLAQItABQABgAIAAAAIQCwmbGT&#13;&#10;zQAAAOUAAAAPAAAAAAAAAAAAAAAAAAgCAABkcnMvZG93bnJldi54bWxQSwUGAAAAAAMAAwC3AAAA&#13;&#10;AgMAAAAA&#13;&#10;" strokecolor="#c00" strokeweight=".26mm">
                  <v:stroke joinstyle="miter"/>
                  <o:lock v:ext="edit" shapetype="f"/>
                </v:line>
                <v:line id=" 99" o:spid="_x0000_s1046" style="position:absolute;flip:y;visibility:visible;mso-wrap-style:square" from="722,2249" to="3782,269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UAnTswAAADlAAAADwAAAGRycy9kb3ducmV2LnhtbESPQWvC&#13;&#10;QBSE74X+h+UJ3urGIGJjVrENSvVgqxXp8ZF9TUKzb0N2o+m/d4VCLwPDMN8w6bI3tbhQ6yrLCsaj&#13;&#10;CARxbnXFhYLT5/ppBsJ5ZI21ZVLwSw6Wi8eHFBNtr3ygy9EXIkDYJaig9L5JpHR5SQbdyDbEIfu2&#13;&#10;rUEfbFtI3eI1wE0t4yiaSoMVh4USG3otKf85dkbBKttlm213Xkv9MvnQ8VfzfthvlRoO+mweZDUH&#13;&#10;4an3/40/xJsOH+JpNHmG+6lgQMjFDQAA//8DAFBLAQItABQABgAIAAAAIQCcrWMz7wAAAIgBAAAT&#13;&#10;AAAAAAAAAAAAAAAAAAAAAABbQ29udGVudF9UeXBlc10ueG1sUEsBAi0AFAAGAAgAAAAhAFHn8aa/&#13;&#10;AAAAFgEAAAsAAAAAAAAAAAAAAAAAIAEAAF9yZWxzLy5yZWxzUEsBAi0AFAAGAAgAAAAhADVAJ07M&#13;&#10;AAAA5QAAAA8AAAAAAAAAAAAAAAAACAIAAGRycy9kb3ducmV2LnhtbFBLBQYAAAAAAwADALcAAAAB&#13;&#10;AwAAAAA=&#13;&#10;" strokecolor="#c00" strokeweight=".26mm">
                  <v:stroke joinstyle="miter"/>
                  <o:lock v:ext="edit" shapetype="f"/>
                </v:line>
                <v:line id=" 100" o:spid="_x0000_s1047" style="position:absolute;visibility:visible;mso-wrap-style:square" from="722,2700" to="3782,314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4DjZ8sAAADlAAAADwAAAGRycy9kb3ducmV2LnhtbESPQUvD&#13;&#10;QBCF74L/YRnBm92kxCJpt0WUiuKpVbDHITvNhmRnQ3ZNUn+9cxC8DDyG9z2+zW72nRppiE1gA/ki&#13;&#10;A0VcBdtwbeDzY3/3AComZItdYDJwoQi77fXVBksbJj7QeEy1EgjHEg24lPpS61g58hgXoSeW3zkM&#13;&#10;HpPEodZ2wEngvtPLLFtpjw3LgsOenhxV7fHbGyjyy+HtNBXvbet+XnLtu6+x2BtzezM/r+U8rkEl&#13;&#10;mtN/4w/xasVhucruRUOkJIDS218AAAD//wMAUEsBAi0AFAAGAAgAAAAhAJytYzPvAAAAiAEAABMA&#13;&#10;AAAAAAAAAAAAAAAAAAAAAFtDb250ZW50X1R5cGVzXS54bWxQSwECLQAUAAYACAAAACEAUefxpr8A&#13;&#10;AAAWAQAACwAAAAAAAAAAAAAAAAAgAQAAX3JlbHMvLnJlbHNQSwECLQAUAAYACAAAACEAm4DjZ8sA&#13;&#10;AADlAAAADwAAAAAAAAAAAAAAAAAIAgAAZHJzL2Rvd25yZXYueG1sUEsFBgAAAAADAAMAtwAAAAAD&#13;&#10;AAAAAA==&#13;&#10;" strokecolor="#c00" strokeweight=".26mm">
                  <v:stroke joinstyle="miter"/>
                  <o:lock v:ext="edit" shapetype="f"/>
                </v:line>
                <v:line id=" 101" o:spid="_x0000_s1048" style="position:absolute;visibility:visible;mso-wrap-style:square" from="722,2700" to="3782,41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l1ussAAADlAAAADwAAAGRycy9kb3ducmV2LnhtbESPQWvC&#13;&#10;QBSE74X+h+UJvdVNJJUSXUVaLC2etIV6fGSf2ZDs25DdJrG/3hUELwPDMN8wy/VoG9FT5yvHCtJp&#13;&#10;AoK4cLriUsHP9/b5FYQPyBobx6TgTB7Wq8eHJebaDbyn/hBKESHsc1RgQmhzKX1hyKKfupY4ZifX&#13;&#10;WQzRdqXUHQ4Rbhs5S5K5tFhxXDDY0puhoj78WQVZet5/HYdsV9fm/yOVtvnts61ST5PxfRFlswAR&#13;&#10;aAz3xg3xqeOH2Tx5SeF6KhoQcnUBAAD//wMAUEsBAi0AFAAGAAgAAAAhAJytYzPvAAAAiAEAABMA&#13;&#10;AAAAAAAAAAAAAAAAAAAAAFtDb250ZW50X1R5cGVzXS54bWxQSwECLQAUAAYACAAAACEAUefxpr8A&#13;&#10;AAAWAQAACwAAAAAAAAAAAAAAAAAgAQAAX3JlbHMvLnJlbHNQSwECLQAUAAYACAAAACEAHll1ussA&#13;&#10;AADlAAAADwAAAAAAAAAAAAAAAAAIAgAAZHJzL2Rvd25yZXYueG1sUEsFBgAAAAADAAMAtwAAAAAD&#13;&#10;AAAAAA==&#13;&#10;" strokecolor="#c00" strokeweight=".26mm">
                  <v:stroke joinstyle="miter"/>
                  <o:lock v:ext="edit" shapetype="f"/>
                </v:line>
                <v:group id=" 102" o:spid="_x0000_s1049" style="position:absolute;left:5492;top:989;width:1529;height:719" coordorigin="5492,989" coordsize="1529,7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LmgssAAADlAAAADwAAAGRycy9kb3ducmV2LnhtbESPT2vC&#13;&#10;QBTE7wW/w/KE3uomEUWiq4jW0oMU/APi7ZF9JsHs25DdJvHbdwWhl4FhmN8wi1VvKtFS40rLCuJR&#13;&#10;BII4s7rkXMH5tPuYgXAeWWNlmRQ8yMFqOXhbYKptxwdqjz4XAcIuRQWF93UqpcsKMuhGtiYO2c02&#13;&#10;Bn2wTS51g12Am0omUTSVBksOCwXWtCkoux9/jYKvDrv1OP5s9/fb5nE9TX4u+5iUeh/223mQ9RyE&#13;&#10;p97/N16Ibx0+JNNoksDzVDAg5PIPAAD//wMAUEsBAi0AFAAGAAgAAAAhAJytYzPvAAAAiAEAABMA&#13;&#10;AAAAAAAAAAAAAAAAAAAAAFtDb250ZW50X1R5cGVzXS54bWxQSwECLQAUAAYACAAAACEAUefxpr8A&#13;&#10;AAAWAQAACwAAAAAAAAAAAAAAAAAgAQAAX3JlbHMvLnJlbHNQSwECLQAUAAYACAAAACEANcLmgssA&#13;&#10;AADlAAAADwAAAAAAAAAAAAAAAAAIAgAAZHJzL2Rvd25yZXYueG1sUEsFBgAAAAADAAMAtwAAAAAD&#13;&#10;AAAAAA==&#13;&#10;">
                  <v:oval id=" 103" o:spid="_x0000_s1050" style="position:absolute;left:5492;top:989;width:1529;height:719;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Rl+8kAAADlAAAADwAAAGRycy9kb3ducmV2LnhtbESPT2vC&#13;&#10;QBTE70K/w/IK3uqmsQkluor/Cl4U1NLzI/uapMm+DdlV47d3hYKXgWGY3zDTeW8acaHOVZYVvI8i&#13;&#10;EMS51RUXCr5PX2+fIJxH1thYJgU3cjCfvQymmGl75QNdjr4QAcIuQwWl920mpctLMuhGtiUO2a/t&#13;&#10;DPpgu0LqDq8BbhoZR1EqDVYcFkpsaVVSXh/PRsEy+ZEfSYzbXWriPW/q+o90rdTwtV9PgiwmIDz1&#13;&#10;/tn4R2x1+BCnUTKGx6lgQMjZHQAA//8DAFBLAQItABQABgAIAAAAIQCcrWMz7wAAAIgBAAATAAAA&#13;&#10;AAAAAAAAAAAAAAAAAABbQ29udGVudF9UeXBlc10ueG1sUEsBAi0AFAAGAAgAAAAhAFHn8aa/AAAA&#13;&#10;FgEAAAsAAAAAAAAAAAAAAAAAIAEAAF9yZWxzLy5yZWxzUEsBAi0AFAAGAAgAAAAhAKBEZfvJAAAA&#13;&#10;5QAAAA8AAAAAAAAAAAAAAAAACAIAAGRycy9kb3ducmV2LnhtbFBLBQYAAAAAAwADALcAAAD+AgAA&#13;&#10;AAA=&#13;&#10;" filled="f" strokeweight=".26mm">
                    <v:stroke joinstyle="miter"/>
                    <v:path arrowok="t"/>
                  </v:oval>
                  <v:shape id=" 104" o:spid="_x0000_s1051" type="#_x0000_t202" style="position:absolute;left:5640;top:1161;width:1101;height:53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RTsPsgAAADlAAAADwAAAGRycy9kb3ducmV2LnhtbESPT4vC&#13;&#10;MBTE7wt+h/AEb2ta3RWpRhGrsHhb/4DHR/Nsq81LaaLWb28EwcvAMMxvmOm8NZW4UeNKywrifgSC&#13;&#10;OLO65FzBfrf+HoNwHlljZZkUPMjBfNb5mmKi7Z3/6bb1uQgQdgkqKLyvEyldVpBB17c1cchOtjHo&#13;&#10;g21yqRu8B7ip5CCKRtJgyWGhwJqWBWWX7dUoyJeV0To9Hs6x5k3J8WqYupVSvW6bToIsJiA8tf7T&#13;&#10;eCP+dPgwGEW/P/A6FQwIOXsCAAD//wMAUEsBAi0AFAAGAAgAAAAhAJytYzPvAAAAiAEAABMAAAAA&#13;&#10;AAAAAAAAAAAAAAAAAFtDb250ZW50X1R5cGVzXS54bWxQSwECLQAUAAYACAAAACEAUefxpr8AAAAW&#13;&#10;AQAACwAAAAAAAAAAAAAAAAAgAQAAX3JlbHMvLnJlbHNQSwECLQAUAAYACAAAACEAORTsPsgAAADl&#13;&#10;AAAADwAAAAAAAAAAAAAAAAAIAgAAZHJzL2Rvd25yZXYueG1sUEsFBgAAAAADAAMAtwAAAP0CAAAA&#13;&#10;AA==&#13;&#10;" filled="f" stroked="f">
                    <v:stroke joinstyle="round"/>
                    <v:path arrowok="t"/>
                    <v:textbox inset="1.91mm,.95mm,1.91mm,.95mm">
                      <w:txbxContent>
                        <w:p w:rsidR="00E42344" w:rsidRDefault="00E42344" w:rsidP="004B1CB4">
                          <w:pPr>
                            <w:autoSpaceDE w:val="0"/>
                            <w:jc w:val="center"/>
                            <w:rPr>
                              <w:color w:val="000000"/>
                              <w:sz w:val="18"/>
                            </w:rPr>
                          </w:pPr>
                          <w:r>
                            <w:rPr>
                              <w:color w:val="000000"/>
                              <w:sz w:val="18"/>
                            </w:rPr>
                            <w:t>Add Promo/</w:t>
                          </w:r>
                        </w:p>
                        <w:p w:rsidR="00E42344" w:rsidRDefault="00E42344" w:rsidP="004B1CB4">
                          <w:pPr>
                            <w:autoSpaceDE w:val="0"/>
                            <w:jc w:val="center"/>
                            <w:rPr>
                              <w:color w:val="000000"/>
                              <w:sz w:val="18"/>
                            </w:rPr>
                          </w:pPr>
                          <w:r>
                            <w:rPr>
                              <w:color w:val="000000"/>
                              <w:sz w:val="18"/>
                            </w:rPr>
                            <w:t>Discount</w:t>
                          </w:r>
                        </w:p>
                      </w:txbxContent>
                    </v:textbox>
                  </v:shape>
                </v:group>
                <v:line id=" 105" o:spid="_x0000_s1052" style="position:absolute;flip:y;visibility:visible;mso-wrap-style:square" from="722,1433" to="5492,269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iSScwAAADlAAAADwAAAGRycy9kb3ducmV2LnhtbESPQWvC&#13;&#10;QBSE7wX/w/KE3nRjqCLRVdRgqT1otSI9PrKvSTD7NmRXjf/eLQi9DAzDfMNM562pxJUaV1pWMOhH&#13;&#10;IIgzq0vOFRy/170xCOeRNVaWScGdHMxnnZcpJtreeE/Xg89FgLBLUEHhfZ1I6bKCDLq+rYlD9msb&#13;&#10;gz7YJpe6wVuAm0rGUTSSBksOCwXWtCooOx8uRsEi/UzfN5fTWurl25eOf+rdfrtR6rXbppMgiwkI&#13;&#10;T63/bzwRHzp8iEfRcAh/p4IBIWcPAAAA//8DAFBLAQItABQABgAIAAAAIQCcrWMz7wAAAIgBAAAT&#13;&#10;AAAAAAAAAAAAAAAAAAAAAABbQ29udGVudF9UeXBlc10ueG1sUEsBAi0AFAAGAAgAAAAhAFHn8aa/&#13;&#10;AAAAFgEAAAsAAAAAAAAAAAAAAAAAIAEAAF9yZWxzLy5yZWxzUEsBAi0AFAAGAAgAAAAhALgYkknM&#13;&#10;AAAA5QAAAA8AAAAAAAAAAAAAAAAACAIAAGRycy9kb3ducmV2LnhtbFBLBQYAAAAAAwADALcAAAAB&#13;&#10;AwAAAAA=&#13;&#10;" strokecolor="#c00" strokeweight=".26mm">
                  <v:stroke joinstyle="miter"/>
                  <o:lock v:ext="edit" shapetype="f"/>
                </v:line>
                <v:shape id=" 106" o:spid="_x0000_s1053" type="#_x0000_t202" style="position:absolute;left:6931;top:2063;width:1222;height:521;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GwXskAAADlAAAADwAAAGRycy9kb3ducmV2LnhtbESPQWuD&#13;&#10;QBSE74H8h+UVeourKZWibkKJKZTealLo8eG+qq37VtxNNP8+WwjkMjAM8w1TbGfTizONrrOsIIli&#13;&#10;EMS11R03Co6Ht9ULCOeRNfaWScGFHGw3y0WBmbYTf9K58o0IEHYZKmi9HzIpXd2SQRfZgThkP3Y0&#13;&#10;6IMdG6lHnALc9HIdx6k02HFYaHGgXUv1X3UyCppdb7Quv79+E80fHSf7p9LtlXp8mMs8yGsOwtPs&#13;&#10;740b4l2HD+s0fk7h/1QwIOTmCgAA//8DAFBLAQItABQABgAIAAAAIQCcrWMz7wAAAIgBAAATAAAA&#13;&#10;AAAAAAAAAAAAAAAAAABbQ29udGVudF9UeXBlc10ueG1sUEsBAi0AFAAGAAgAAAAhAFHn8aa/AAAA&#13;&#10;FgEAAAsAAAAAAAAAAAAAAAAAIAEAAF9yZWxzLy5yZWxzUEsBAi0AFAAGAAgAAAAhAHKhsF7JAAAA&#13;&#10;5QAAAA8AAAAAAAAAAAAAAAAACAIAAGRycy9kb3ducmV2LnhtbFBLBQYAAAAAAwADALcAAAD+AgAA&#13;&#10;AAA=&#13;&#10;" filled="f" stroked="f">
                  <v:stroke joinstyle="round"/>
                  <v:path arrowok="t"/>
                  <v:textbox inset="1.91mm,.95mm,1.91mm,.95mm">
                    <w:txbxContent>
                      <w:p w:rsidR="00E42344" w:rsidRDefault="00E42344" w:rsidP="004B1CB4">
                        <w:pPr>
                          <w:autoSpaceDE w:val="0"/>
                          <w:rPr>
                            <w:color w:val="CC0000"/>
                            <w:sz w:val="18"/>
                            <w:szCs w:val="18"/>
                          </w:rPr>
                        </w:pPr>
                        <w:r>
                          <w:rPr>
                            <w:color w:val="CC0000"/>
                            <w:sz w:val="18"/>
                            <w:szCs w:val="18"/>
                          </w:rPr>
                          <w:t>&lt;&lt;includes&gt;&gt;</w:t>
                        </w:r>
                      </w:p>
                    </w:txbxContent>
                  </v:textbox>
                </v:shape>
                <v:shape id=" 107" o:spid="_x0000_s1054" type="#_x0000_t202" style="position:absolute;left:5851;top:2063;width:1222;height:521;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3gmg8oAAADlAAAADwAAAGRycy9kb3ducmV2LnhtbESPQWvC&#13;&#10;QBSE7wX/w/KE3ppNlKYluoqYFMRbbQs9PrKvSWr2bciuSfz3XaHgZWAY5htmvZ1MKwbqXWNZQRLF&#13;&#10;IIhLqxuuFHx+vD29gnAeWWNrmRRcycF2M3tYY6btyO80nHwlAoRdhgpq77tMSlfWZNBFtiMO2Y/t&#13;&#10;Dfpg+0rqHscAN61cxHEqDTYcFmrsaF9TeT5djIJq3xqt8++v30TzseGkWOauUOpxPuWrILsVCE+T&#13;&#10;vzf+EQcdPizS+PkFbqeCASE3fwAAAP//AwBQSwECLQAUAAYACAAAACEAnK1jM+8AAACIAQAAEwAA&#13;&#10;AAAAAAAAAAAAAAAAAAAAW0NvbnRlbnRfVHlwZXNdLnhtbFBLAQItABQABgAIAAAAIQBR5/GmvwAA&#13;&#10;ABYBAAALAAAAAAAAAAAAAAAAACABAABfcmVscy8ucmVsc1BLAQItABQABgAIAAAAIQD3eCaDygAA&#13;&#10;AOUAAAAPAAAAAAAAAAAAAAAAAAgCAABkcnMvZG93bnJldi54bWxQSwUGAAAAAAMAAwC3AAAA/wIA&#13;&#10;AAAA&#13;&#10;" filled="f" stroked="f">
                  <v:stroke joinstyle="round"/>
                  <v:path arrowok="t"/>
                  <v:textbox inset="1.91mm,.95mm,1.91mm,.95mm">
                    <w:txbxContent>
                      <w:p w:rsidR="00E42344" w:rsidRDefault="00E42344" w:rsidP="004B1CB4">
                        <w:pPr>
                          <w:autoSpaceDE w:val="0"/>
                          <w:rPr>
                            <w:color w:val="CC0000"/>
                            <w:sz w:val="18"/>
                            <w:szCs w:val="18"/>
                          </w:rPr>
                        </w:pPr>
                        <w:r>
                          <w:rPr>
                            <w:color w:val="CC0000"/>
                            <w:sz w:val="18"/>
                            <w:szCs w:val="18"/>
                          </w:rPr>
                          <w:t>&lt;&lt;includes&gt;&gt;</w:t>
                        </w:r>
                      </w:p>
                    </w:txbxContent>
                  </v:textbox>
                </v:shape>
                <v:shape id=" 108" o:spid="_x0000_s1055" type="#_x0000_t202" style="position:absolute;left:5311;top:2519;width:1222;height:522;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1WpMkAAADlAAAADwAAAGRycy9kb3ducmV2LnhtbESPT2vC&#13;&#10;QBDF7wW/wzKCt7qJUpHoKmIUSm/1D3gcsmMSzc6G7Krpt+8cCr0MPIb3e+8t171r1JO6UHs2kI4T&#13;&#10;UMSFtzWXBk7H/fscVIjIFhvPZOCHAqxXg7clZta/+Jueh1gqgXDI0EAVY5tpHYqKHIaxb4nld/Wd&#13;&#10;wyiyK7Xt8CVw1+hJksy0w5olocKWthUV98PDGSi3jbM2v5xvqeWvmtPdNA87Y0bDPl/I2SxARerj&#13;&#10;v+MP8Wllw2SWfEhrGSUClF79AgAA//8DAFBLAQItABQABgAIAAAAIQCcrWMz7wAAAIgBAAATAAAA&#13;&#10;AAAAAAAAAAAAAAAAAABbQ29udGVudF9UeXBlc10ueG1sUEsBAi0AFAAGAAgAAAAhAFHn8aa/AAAA&#13;&#10;FgEAAAsAAAAAAAAAAAAAAAAAIAEAAF9yZWxzLy5yZWxzUEsBAi0AFAAGAAgAAAAhAMKtVqTJAAAA&#13;&#10;5QAAAA8AAAAAAAAAAAAAAAAACAIAAGRycy9kb3ducmV2LnhtbFBLBQYAAAAAAwADALcAAAD+AgAA&#13;&#10;AAA=&#13;&#10;" filled="f" stroked="f">
                  <v:stroke joinstyle="round"/>
                  <v:path arrowok="t"/>
                  <v:textbox inset="1.91mm,.95mm,1.91mm,.95mm">
                    <w:txbxContent>
                      <w:p w:rsidR="00E42344" w:rsidRDefault="00E42344" w:rsidP="004B1CB4">
                        <w:pPr>
                          <w:autoSpaceDE w:val="0"/>
                          <w:rPr>
                            <w:color w:val="CC0000"/>
                            <w:sz w:val="18"/>
                            <w:szCs w:val="18"/>
                          </w:rPr>
                        </w:pPr>
                        <w:r>
                          <w:rPr>
                            <w:color w:val="CC0000"/>
                            <w:sz w:val="18"/>
                            <w:szCs w:val="18"/>
                          </w:rPr>
                          <w:t>&lt;&lt;includes&gt;&gt;</w:t>
                        </w:r>
                      </w:p>
                    </w:txbxContent>
                  </v:textbox>
                </v:shape>
                <v:shape id=" 109" o:spid="_x0000_s1056" type="#_x0000_t202" style="position:absolute;left:5311;top:2969;width:1222;height:522;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3TAecoAAADlAAAADwAAAGRycy9kb3ducmV2LnhtbESPQWvC&#13;&#10;QBSE7wX/w/KE3ppNlIY2uoqYFMRbbQs9PrKvSWr2bciuSfz3XaHgZWAY5htmvZ1MKwbqXWNZQRLF&#13;&#10;IIhLqxuuFHx+vD29gHAeWWNrmRRcycF2M3tYY6btyO80nHwlAoRdhgpq77tMSlfWZNBFtiMO2Y/t&#13;&#10;Dfpg+0rqHscAN61cxHEqDTYcFmrsaF9TeT5djIJq3xqt8++v30TzseGkWOauUOpxPuWrILsVCE+T&#13;&#10;vzf+EQcdPizS+PkVbqeCASE3fwAAAP//AwBQSwECLQAUAAYACAAAACEAnK1jM+8AAACIAQAAEwAA&#13;&#10;AAAAAAAAAAAAAAAAAAAAW0NvbnRlbnRfVHlwZXNdLnhtbFBLAQItABQABgAIAAAAIQBR5/GmvwAA&#13;&#10;ABYBAAALAAAAAAAAAAAAAAAAACABAABfcmVscy8ucmVsc1BLAQItABQABgAIAAAAIQBHdMB5ygAA&#13;&#10;AOUAAAAPAAAAAAAAAAAAAAAAAAgCAABkcnMvZG93bnJldi54bWxQSwUGAAAAAAMAAwC3AAAA/wIA&#13;&#10;AAAA&#13;&#10;" filled="f" stroked="f">
                  <v:stroke joinstyle="round"/>
                  <v:path arrowok="t"/>
                  <v:textbox inset="1.91mm,.95mm,1.91mm,.95mm">
                    <w:txbxContent>
                      <w:p w:rsidR="00E42344" w:rsidRDefault="00E42344" w:rsidP="004B1CB4">
                        <w:pPr>
                          <w:autoSpaceDE w:val="0"/>
                          <w:rPr>
                            <w:color w:val="CC0000"/>
                            <w:sz w:val="18"/>
                            <w:szCs w:val="18"/>
                          </w:rPr>
                        </w:pPr>
                        <w:r>
                          <w:rPr>
                            <w:color w:val="CC0000"/>
                            <w:sz w:val="18"/>
                            <w:szCs w:val="18"/>
                          </w:rPr>
                          <w:t>&lt;&lt;includes&gt;&gt;</w:t>
                        </w:r>
                      </w:p>
                    </w:txbxContent>
                  </v:textbox>
                </v:shape>
                <v:shape id=" 110" o:spid="_x0000_s1057" type="#_x0000_t202" style="position:absolute;left:5401;top:3689;width:1222;height:522;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Fs0gsgAAADlAAAADwAAAGRycy9kb3ducmV2LnhtbESPQWvC&#13;&#10;QBCF7wX/wzJCb3UTC0Giq4ixULxVW/A4ZMckmp0N2VXjv+8cBC8Dj+F9j2+xGlyrbtSHxrOBdJKA&#13;&#10;Ii69bbgy8Hv4+piBChHZYuuZDDwowGo5eltgbv2df+i2j5USCIccDdQxdrnWoazJYZj4jlh+J987&#13;&#10;jBL7Stse7wJ3rZ4mSaYdNiwLNXa0qam87K/OQLVpnbXF8e+cWt41nG4/i7A15n08FHM56zmoSEN8&#13;&#10;NZ6IbysO0yzJREOkJIDSy38AAAD//wMAUEsBAi0AFAAGAAgAAAAhAJytYzPvAAAAiAEAABMAAAAA&#13;&#10;AAAAAAAAAAAAAAAAAFtDb250ZW50X1R5cGVzXS54bWxQSwECLQAUAAYACAAAACEAUefxpr8AAAAW&#13;&#10;AQAACwAAAAAAAAAAAAAAAAAgAQAAX3JlbHMvLnJlbHNQSwECLQAUAAYACAAAACEAdFs0gsgAAADl&#13;&#10;AAAADwAAAAAAAAAAAAAAAAAIAgAAZHJzL2Rvd25yZXYueG1sUEsFBgAAAAADAAMAtwAAAP0CAAAA&#13;&#10;AA==&#13;&#10;" filled="f" stroked="f">
                  <v:stroke joinstyle="round"/>
                  <v:path arrowok="t"/>
                  <v:textbox inset="1.91mm,.95mm,1.91mm,.95mm">
                    <w:txbxContent>
                      <w:p w:rsidR="00E42344" w:rsidRDefault="00E42344" w:rsidP="004B1CB4">
                        <w:pPr>
                          <w:autoSpaceDE w:val="0"/>
                          <w:rPr>
                            <w:color w:val="CC0000"/>
                            <w:sz w:val="18"/>
                            <w:szCs w:val="18"/>
                          </w:rPr>
                        </w:pPr>
                        <w:r>
                          <w:rPr>
                            <w:color w:val="CC0000"/>
                            <w:sz w:val="18"/>
                            <w:szCs w:val="18"/>
                          </w:rPr>
                          <w:t>&lt;&lt;includes&gt;&gt;</w:t>
                        </w:r>
                      </w:p>
                    </w:txbxContent>
                  </v:textbox>
                </v:shape>
                <v:group id=" 111" o:spid="_x0000_s1058" style="position:absolute;left:6662;top:2879;width:1529;height:719" coordorigin="6662,2879" coordsize="1529,71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ItNQ8wAAADlAAAADwAAAGRycy9kb3ducmV2LnhtbESPS2vD&#13;&#10;MBCE74X8B7GB3hrZKTXBiRxCkpYeQiEPCLkt1vpBrJWxVNv591Wh0MvAMMw3zGo9mkb01LnasoJ4&#13;&#10;FoEgzq2uuVRwOb+/LEA4j6yxsUwKHuRgnU2eVphqO/CR+pMvRYCwS1FB5X2bSunyigy6mW2JQ1bY&#13;&#10;zqAPtiul7nAIcNPIeRQl0mDNYaHClrYV5ffTt1HwMeCweY33/eFebB+389vX9RCTUs/TcbcMslmC&#13;&#10;8DT6/8Yf4lOHD/MkSmL4PRUMCJn9AAAA//8DAFBLAQItABQABgAIAAAAIQCcrWMz7wAAAIgBAAAT&#13;&#10;AAAAAAAAAAAAAAAAAAAAAABbQ29udGVudF9UeXBlc10ueG1sUEsBAi0AFAAGAAgAAAAhAFHn8aa/&#13;&#10;AAAAFgEAAAsAAAAAAAAAAAAAAAAAIAEAAF9yZWxzLy5yZWxzUEsBAi0AFAAGAAgAAAAhACCLTUPM&#13;&#10;AAAA5QAAAA8AAAAAAAAAAAAAAAAACAIAAGRycy9kb3ducmV2LnhtbFBLBQYAAAAAAwADALcAAAAB&#13;&#10;AwAAAAA=&#13;&#10;">
                  <v:oval id=" 112" o:spid="_x0000_s1059" style="position:absolute;left:6662;top:2879;width:1529;height:719;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SWsoAAADlAAAADwAAAGRycy9kb3ducmV2LnhtbESPW2vC&#13;&#10;QBSE3wv+h+UIfasblxokuoqXFnyx4AWfD9ljEpM9G7JbTf+9Wyj0ZWAY5htmvuxtI+7U+cqxhvEo&#13;&#10;AUGcO1NxoeF8+nybgvAB2WDjmDT8kIflYvAyx8y4Bx/ofgyFiBD2GWooQ2gzKX1ekkU/ci1xzK6u&#13;&#10;sxii7QppOnxEuG2kSpJUWqw4LpTY0qakvD5+Ww3ryUW+TxTu9qlVX/xR1zcytdavw347i7KagQjU&#13;&#10;h//GH2Jn4geVJqmC31PRgJCLJwAAAP//AwBQSwECLQAUAAYACAAAACEAnK1jM+8AAACIAQAAEwAA&#13;&#10;AAAAAAAAAAAAAAAAAAAAW0NvbnRlbnRfVHlwZXNdLnhtbFBLAQItABQABgAIAAAAIQBR5/GmvwAA&#13;&#10;ABYBAAALAAAAAAAAAAAAAAAAACABAABfcmVscy8ucmVsc1BLAQItABQABgAIAAAAIQD+uJJaygAA&#13;&#10;AOUAAAAPAAAAAAAAAAAAAAAAAAgCAABkcnMvZG93bnJldi54bWxQSwUGAAAAAAMAAwC3AAAA/wIA&#13;&#10;AAAA&#13;&#10;" filled="f" strokeweight=".26mm">
                    <v:stroke joinstyle="miter"/>
                    <v:path arrowok="t"/>
                  </v:oval>
                  <v:shape id=" 113" o:spid="_x0000_s1060" type="#_x0000_t202" style="position:absolute;left:7044;top:3051;width:648;height:323;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jf+P8gAAADlAAAADwAAAGRycy9kb3ducmV2LnhtbESPQYvC&#13;&#10;MBSE7wv+h/AEb2tahbJUY5HWhcXbugoeH82zrTYvpYla/71ZELwMDMN8wyyzwbTiRr1rLCuIpxEI&#13;&#10;4tLqhisF+7/vzy8QziNrbC2Tggc5yFajjyWm2t75l247X4kAYZeigtr7LpXSlTUZdFPbEYfsZHuD&#13;&#10;Pti+krrHe4CbVs6iKJEGGw4LNXaU11RedlejoMpbo3VxPJxjzduG4828cBulJuOhWARZL0B4Gvy7&#13;&#10;8UL86PBhlkTJHP5PBQNCrp4AAAD//wMAUEsBAi0AFAAGAAgAAAAhAJytYzPvAAAAiAEAABMAAAAA&#13;&#10;AAAAAAAAAAAAAAAAAFtDb250ZW50X1R5cGVzXS54bWxQSwECLQAUAAYACAAAACEAUefxpr8AAAAW&#13;&#10;AQAACwAAAAAAAAAAAAAAAAAgAQAAX3JlbHMvLnJlbHNQSwECLQAUAAYACAAAACEAujf+P8gAAADl&#13;&#10;AAAADwAAAAAAAAAAAAAAAAAIAgAAZHJzL2Rvd25yZXYueG1sUEsFBgAAAAADAAMAtwAAAP0CAAAA&#13;&#10;AA==&#13;&#10;" filled="f" stroked="f">
                    <v:stroke joinstyle="round"/>
                    <v:path arrowok="t"/>
                    <v:textbox inset="1.91mm,.95mm,1.91mm,.95mm">
                      <w:txbxContent>
                        <w:p w:rsidR="00E42344" w:rsidRDefault="00E42344" w:rsidP="004B1CB4">
                          <w:pPr>
                            <w:autoSpaceDE w:val="0"/>
                            <w:jc w:val="center"/>
                            <w:rPr>
                              <w:color w:val="000000"/>
                              <w:sz w:val="18"/>
                            </w:rPr>
                          </w:pPr>
                          <w:r>
                            <w:rPr>
                              <w:color w:val="000000"/>
                              <w:sz w:val="18"/>
                            </w:rPr>
                            <w:t>Login</w:t>
                          </w:r>
                        </w:p>
                      </w:txbxContent>
                    </v:textbox>
                  </v:shape>
                </v:group>
                <v:line id=" 114" o:spid="_x0000_s1061" style="position:absolute;visibility:visible;mso-wrap-style:square" from="5042,1440" to="6932,296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TpbMkAAADlAAAADwAAAGRycy9kb3ducmV2LnhtbESPQWvC&#13;&#10;QBSE7wX/w/IEb3WjSJDoKmpRLHjR9uLtkX0mwby3aXbV+O+7QqGXgWGYb5j5suNa3an1lRMDo2EC&#13;&#10;iiR3tpLCwPfX9n0KygcUi7UTMvAkD8tF722OmXUPOdL9FAoVIeIzNFCG0GRa+7wkRj90DUnMLq5l&#13;&#10;DNG2hbYtPiKcaz1OklQzVhIXSmxoU1J+Pd3YQBdGe100tJ7wz/SAu+OZt/xpzKDffcyirGagAnXh&#13;&#10;v/GH2Nv4YZwm6QRep6IBpRe/AAAA//8DAFBLAQItABQABgAIAAAAIQCcrWMz7wAAAIgBAAATAAAA&#13;&#10;AAAAAAAAAAAAAAAAAABbQ29udGVudF9UeXBlc10ueG1sUEsBAi0AFAAGAAgAAAAhAFHn8aa/AAAA&#13;&#10;FgEAAAsAAAAAAAAAAAAAAAAAIAEAAF9yZWxzLy5yZWxzUEsBAi0AFAAGAAgAAAAhAAzk6WzJAAAA&#13;&#10;5QAAAA8AAAAAAAAAAAAAAAAACAIAAGRycy9kb3ducmV2LnhtbFBLBQYAAAAAAwADALcAAAD+AgAA&#13;&#10;AAA=&#13;&#10;" strokecolor="#c00" strokeweight=".26mm">
                  <v:stroke endarrow="block" joinstyle="miter"/>
                  <o:lock v:ext="edit" shapetype="f"/>
                </v:line>
                <v:line id=" 115" o:spid="_x0000_s1062" style="position:absolute;visibility:visible;mso-wrap-style:square" from="6842,1619" to="7202,287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T1/scoAAADlAAAADwAAAGRycy9kb3ducmV2LnhtbESPT2vC&#13;&#10;QBTE7wW/w/KE3upGaYNEV/EPioVetF68PbLPJJj3NmZXjd++Wyj0MjAM8xtmOu+4VndqfeXEwHCQ&#13;&#10;gCLJna2kMHD83ryNQfmAYrF2Qgae5GE+671MMbPuIXu6H0KhIkR8hgbKEJpMa5+XxOgHriGJ2dm1&#13;&#10;jCHattC2xUeEc61HSZJqxkriQokNrUrKL4cbG+jCcKeLhpbvfB1/4XZ/4g1/GvPa79aTKIsJqEBd&#13;&#10;+G/8IXY2fhilSfoBv6eiAaVnPwAAAP//AwBQSwECLQAUAAYACAAAACEAnK1jM+8AAACIAQAAEwAA&#13;&#10;AAAAAAAAAAAAAAAAAAAAW0NvbnRlbnRfVHlwZXNdLnhtbFBLAQItABQABgAIAAAAIQBR5/GmvwAA&#13;&#10;ABYBAAALAAAAAAAAAAAAAAAAACABAABfcmVscy8ucmVsc1BLAQItABQABgAIAAAAIQCJPX+xygAA&#13;&#10;AOUAAAAPAAAAAAAAAAAAAAAAAAgCAABkcnMvZG93bnJldi54bWxQSwUGAAAAAAMAAwC3AAAA/wIA&#13;&#10;AAAA&#13;&#10;" strokecolor="#c00" strokeweight=".26mm">
                  <v:stroke endarrow="block" joinstyle="miter"/>
                  <o:lock v:ext="edit" shapetype="f"/>
                </v:line>
                <v:line id=" 116" o:spid="_x0000_s1063" style="position:absolute;visibility:visible;mso-wrap-style:square" from="5132,2429" to="6662,314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1G1DMkAAADlAAAADwAAAGRycy9kb3ducmV2LnhtbESPT2vC&#13;&#10;QBTE7wW/w/KE3upGkSDRVdSiKPTin4u3R/aZBPPexuxW02/vFgq9DAzD/IaZLTqu1YNaXzkxMBwk&#13;&#10;oEhyZyspDJxPm48JKB9QLNZOyMAPeVjMe28zzKx7yoEex1CoCBGfoYEyhCbT2uclMfqBa0hidnUt&#13;&#10;Y4i2LbRt8RnhXOtRkqSasZK4UGJD65Ly2/GbDXRhuNNFQ6sx3ydfuD1ceMN7Y9773ec0ynIKKlAX&#13;&#10;/ht/iJ2NH0ZpkqbweyoaUHr+AgAA//8DAFBLAQItABQABgAIAAAAIQCcrWMz7wAAAIgBAAATAAAA&#13;&#10;AAAAAAAAAAAAAAAAAABbQ29udGVudF9UeXBlc10ueG1sUEsBAi0AFAAGAAgAAAAhAFHn8aa/AAAA&#13;&#10;FgEAAAsAAAAAAAAAAAAAAAAAIAEAAF9yZWxzLy5yZWxzUEsBAi0AFAAGAAgAAAAhAEdRtQzJAAAA&#13;&#10;5QAAAA8AAAAAAAAAAAAAAAAACAIAAGRycy9kb3ducmV2LnhtbFBLBQYAAAAAAwADALcAAAD+AgAA&#13;&#10;AAA=&#13;&#10;" strokecolor="#c00" strokeweight=".26mm">
                  <v:stroke endarrow="block" joinstyle="miter"/>
                  <o:lock v:ext="edit" shapetype="f"/>
                </v:line>
                <v:line id=" 117" o:spid="_x0000_s1064" style="position:absolute;visibility:visible;mso-wrap-style:square" from="5312,3149" to="6662,32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ogj0coAAADlAAAADwAAAGRycy9kb3ducmV2LnhtbESPT2vC&#13;&#10;QBTE7wW/w/KE3upGKalEV/EPioVetF68PbLPJJj3NmZXjd++Wyj0MjAM8xtmOu+4VndqfeXEwHCQ&#13;&#10;gCLJna2kMHD83ryNQfmAYrF2Qgae5GE+671MMbPuIXu6H0KhIkR8hgbKEJpMa5+XxOgHriGJ2dm1&#13;&#10;jCHattC2xUeEc61HSZJqxkriQokNrUrKL4cbG+jCcKeLhpbvfB1/4XZ/4g1/GvPa79aTKIsJqEBd&#13;&#10;+G/8IXY2fhilSfoBv6eiAaVnPwAAAP//AwBQSwECLQAUAAYACAAAACEAnK1jM+8AAACIAQAAEwAA&#13;&#10;AAAAAAAAAAAAAAAAAAAAW0NvbnRlbnRfVHlwZXNdLnhtbFBLAQItABQABgAIAAAAIQBR5/GmvwAA&#13;&#10;ABYBAAALAAAAAAAAAAAAAAAAACABAABfcmVscy8ucmVsc1BLAQItABQABgAIAAAAIQDCiCPRygAA&#13;&#10;AOUAAAAPAAAAAAAAAAAAAAAAAAgCAABkcnMvZG93bnJldi54bWxQSwUGAAAAAAMAAwC3AAAA/wIA&#13;&#10;AAAA&#13;&#10;" strokecolor="#c00" strokeweight=".26mm">
                  <v:stroke endarrow="block" joinstyle="miter"/>
                  <o:lock v:ext="edit" shapetype="f"/>
                </v:line>
                <v:line id=" 118" o:spid="_x0000_s1065" style="position:absolute;flip:y;visibility:visible;mso-wrap-style:square" from="5312,3413" to="6842,422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DQFssAAADlAAAADwAAAGRycy9kb3ducmV2LnhtbESPzWrD&#13;&#10;MBCE74G+g9hCL6GRmjYmOFGCaSkUcsoPJcfF2tgm1spYamK/ffdQ6GVhWOabmfV28K26UR+bwBZe&#13;&#10;ZgYUcRlcw5WF0/HzeQkqJmSHbWCyMFKE7eZhssbchTvv6XZIlRIIxxwt1Cl1udaxrMljnIWOWH6X&#13;&#10;0HtMIvtKux7vAvetnhuTaY8NS0KNHb3XVF4PP95C1tHp/FpMv+PCtfuifBt3Zjda+/Q4fKzkFCtQ&#13;&#10;iYb07/hDfDnZMM9MJq1llAhQevMLAAD//wMAUEsBAi0AFAAGAAgAAAAhAJytYzPvAAAAiAEAABMA&#13;&#10;AAAAAAAAAAAAAAAAAAAAAFtDb250ZW50X1R5cGVzXS54bWxQSwECLQAUAAYACAAAACEAUefxpr8A&#13;&#10;AAAWAQAACwAAAAAAAAAAAAAAAAAgAQAAX3JlbHMvLnJlbHNQSwECLQAUAAYACAAAACEA8/DQFssA&#13;&#10;AADlAAAADwAAAAAAAAAAAAAAAAAIAgAAZHJzL2Rvd25yZXYueG1sUEsFBgAAAAADAAMAtwAAAAAD&#13;&#10;AAAAAA==&#13;&#10;" strokecolor="#c00" strokeweight=".26mm">
                  <v:stroke endarrow="block" joinstyle="miter"/>
                  <o:lock v:ext="edit" shapetype="f"/>
                </v:line>
                <w10:anchorlock/>
              </v:group>
            </w:pict>
          </mc:Fallback>
        </mc:AlternateContent>
      </w: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tabs>
          <w:tab w:val="left" w:pos="1905"/>
        </w:tabs>
        <w:jc w:val="both"/>
        <w:rPr>
          <w:rFonts w:ascii="Times New Roman" w:hAnsi="Times New Roman" w:cs="Times New Roman"/>
          <w:sz w:val="24"/>
          <w:szCs w:val="24"/>
        </w:rPr>
      </w:pPr>
    </w:p>
    <w:p w:rsidR="004B1CB4" w:rsidRDefault="004B1CB4" w:rsidP="004B1CB4">
      <w:pPr>
        <w:tabs>
          <w:tab w:val="left" w:pos="1905"/>
        </w:tabs>
        <w:jc w:val="both"/>
        <w:rPr>
          <w:rFonts w:ascii="Times New Roman" w:hAnsi="Times New Roman" w:cs="Times New Roman"/>
          <w:sz w:val="24"/>
          <w:szCs w:val="24"/>
        </w:rPr>
      </w:pPr>
    </w:p>
    <w:p w:rsidR="004B1CB4" w:rsidRPr="002F408C" w:rsidRDefault="004B1CB4" w:rsidP="004B1CB4">
      <w:pPr>
        <w:tabs>
          <w:tab w:val="left" w:pos="1905"/>
        </w:tabs>
        <w:jc w:val="both"/>
        <w:rPr>
          <w:rFonts w:ascii="Times New Roman" w:hAnsi="Times New Roman" w:cs="Times New Roman"/>
          <w:sz w:val="24"/>
          <w:szCs w:val="24"/>
        </w:rPr>
      </w:pPr>
    </w:p>
    <w:p w:rsidR="004B1CB4" w:rsidRPr="002F408C" w:rsidRDefault="004B1CB4" w:rsidP="004B1CB4">
      <w:pPr>
        <w:tabs>
          <w:tab w:val="left" w:pos="1905"/>
        </w:tabs>
        <w:jc w:val="both"/>
        <w:rPr>
          <w:rFonts w:ascii="Times New Roman" w:hAnsi="Times New Roman" w:cs="Times New Roman"/>
          <w:sz w:val="24"/>
          <w:szCs w:val="24"/>
        </w:rPr>
      </w:pPr>
      <w:bookmarkStart w:id="40" w:name="_Toc164479606"/>
      <w:r w:rsidRPr="002F408C">
        <w:rPr>
          <w:rFonts w:ascii="Times New Roman" w:hAnsi="Times New Roman" w:cs="Times New Roman"/>
          <w:sz w:val="24"/>
          <w:szCs w:val="24"/>
        </w:rPr>
        <w:t>Maintain Account</w:t>
      </w:r>
      <w:bookmarkEnd w:id="40"/>
    </w:p>
    <w:p w:rsidR="004B1CB4" w:rsidRPr="002F408C" w:rsidRDefault="004B1CB4" w:rsidP="004B1CB4">
      <w:pPr>
        <w:tabs>
          <w:tab w:val="left" w:pos="1905"/>
        </w:tabs>
        <w:jc w:val="both"/>
        <w:rPr>
          <w:rFonts w:ascii="Times New Roman" w:hAnsi="Times New Roman" w:cs="Times New Roman"/>
          <w:sz w:val="24"/>
          <w:szCs w:val="24"/>
        </w:rPr>
      </w:pPr>
    </w:p>
    <w:p w:rsidR="004B1CB4" w:rsidRPr="002F408C" w:rsidRDefault="005B52AA" w:rsidP="004B1CB4">
      <w:pPr>
        <w:tabs>
          <w:tab w:val="left" w:pos="1905"/>
        </w:tabs>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extent cx="5525770" cy="3161030"/>
                <wp:effectExtent l="0" t="0" r="0" b="1270"/>
                <wp:docPr id="126003" nam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3161030"/>
                          <a:chOff x="0" y="0"/>
                          <a:chExt cx="8667" cy="4423"/>
                        </a:xfrm>
                      </wpg:grpSpPr>
                      <wps:wsp>
                        <wps:cNvPr id="126004" name=" 54"/>
                        <wps:cNvSpPr>
                          <a:spLocks/>
                        </wps:cNvSpPr>
                        <wps:spPr bwMode="auto">
                          <a:xfrm>
                            <a:off x="7" y="0"/>
                            <a:ext cx="8660" cy="4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s:wsp>
                        <wps:cNvPr id="126005" name=" 55"/>
                        <wps:cNvSpPr>
                          <a:spLocks/>
                        </wps:cNvSpPr>
                        <wps:spPr bwMode="auto">
                          <a:xfrm>
                            <a:off x="2475" y="0"/>
                            <a:ext cx="6171" cy="4423"/>
                          </a:xfrm>
                          <a:prstGeom prst="rect">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06" name=" 56"/>
                        <wps:cNvSpPr>
                          <a:spLocks/>
                        </wps:cNvSpPr>
                        <wps:spPr bwMode="auto">
                          <a:xfrm>
                            <a:off x="4635" y="2057"/>
                            <a:ext cx="1748" cy="823"/>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07" name=" 57"/>
                        <wps:cNvSpPr>
                          <a:spLocks/>
                        </wps:cNvSpPr>
                        <wps:spPr bwMode="auto">
                          <a:xfrm>
                            <a:off x="4635" y="926"/>
                            <a:ext cx="1748" cy="823"/>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08" name=" 58"/>
                        <wps:cNvSpPr txBox="1">
                          <a:spLocks/>
                        </wps:cNvSpPr>
                        <wps:spPr bwMode="auto">
                          <a:xfrm>
                            <a:off x="4808" y="1029"/>
                            <a:ext cx="1245"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21"/>
                                </w:rPr>
                              </w:pPr>
                              <w:r>
                                <w:rPr>
                                  <w:color w:val="000000"/>
                                  <w:sz w:val="21"/>
                                </w:rPr>
                                <w:t xml:space="preserve">Create New </w:t>
                              </w:r>
                            </w:p>
                            <w:p w:rsidR="00E42344" w:rsidRDefault="00E42344" w:rsidP="004B1CB4">
                              <w:pPr>
                                <w:autoSpaceDE w:val="0"/>
                                <w:jc w:val="center"/>
                                <w:rPr>
                                  <w:color w:val="000000"/>
                                  <w:sz w:val="21"/>
                                </w:rPr>
                              </w:pPr>
                              <w:r>
                                <w:rPr>
                                  <w:color w:val="000000"/>
                                  <w:sz w:val="21"/>
                                </w:rPr>
                                <w:t>Account</w:t>
                              </w:r>
                            </w:p>
                          </w:txbxContent>
                        </wps:txbx>
                        <wps:bodyPr rot="0" vert="horz" wrap="square" lIns="78840" tIns="39240" rIns="78840" bIns="39240" anchor="ctr" anchorCtr="0" upright="1">
                          <a:noAutofit/>
                        </wps:bodyPr>
                      </wps:wsp>
                      <wps:wsp>
                        <wps:cNvPr id="126009" name=" 59"/>
                        <wps:cNvSpPr txBox="1">
                          <a:spLocks/>
                        </wps:cNvSpPr>
                        <wps:spPr bwMode="auto">
                          <a:xfrm>
                            <a:off x="4737" y="2160"/>
                            <a:ext cx="1619"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21"/>
                                </w:rPr>
                              </w:pPr>
                              <w:r>
                                <w:rPr>
                                  <w:color w:val="000000"/>
                                  <w:sz w:val="21"/>
                                </w:rPr>
                                <w:t>Update Account</w:t>
                              </w:r>
                            </w:p>
                            <w:p w:rsidR="00E42344" w:rsidRDefault="00E42344" w:rsidP="004B1CB4">
                              <w:pPr>
                                <w:autoSpaceDE w:val="0"/>
                                <w:jc w:val="center"/>
                                <w:rPr>
                                  <w:color w:val="000000"/>
                                  <w:sz w:val="21"/>
                                </w:rPr>
                              </w:pPr>
                              <w:r>
                                <w:rPr>
                                  <w:color w:val="000000"/>
                                  <w:sz w:val="21"/>
                                </w:rPr>
                                <w:t>Information</w:t>
                              </w:r>
                            </w:p>
                          </w:txbxContent>
                        </wps:txbx>
                        <wps:bodyPr rot="0" vert="horz" wrap="square" lIns="78840" tIns="39240" rIns="78840" bIns="39240" anchor="ctr" anchorCtr="0" upright="1">
                          <a:noAutofit/>
                        </wps:bodyPr>
                      </wps:wsp>
                      <wps:wsp>
                        <wps:cNvPr id="126010" name=" 60"/>
                        <wps:cNvCnPr>
                          <a:cxnSpLocks/>
                        </wps:cNvCnPr>
                        <wps:spPr bwMode="auto">
                          <a:xfrm flipH="1">
                            <a:off x="418" y="1851"/>
                            <a:ext cx="102" cy="412"/>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11" name=" 61"/>
                        <wps:cNvCnPr>
                          <a:cxnSpLocks/>
                        </wps:cNvCnPr>
                        <wps:spPr bwMode="auto">
                          <a:xfrm>
                            <a:off x="521" y="1851"/>
                            <a:ext cx="205" cy="412"/>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12" name=" 62"/>
                        <wps:cNvCnPr>
                          <a:cxnSpLocks/>
                        </wps:cNvCnPr>
                        <wps:spPr bwMode="auto">
                          <a:xfrm flipV="1">
                            <a:off x="521" y="1543"/>
                            <a:ext cx="0" cy="308"/>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13" name=" 63"/>
                        <wps:cNvCnPr>
                          <a:cxnSpLocks/>
                        </wps:cNvCnPr>
                        <wps:spPr bwMode="auto">
                          <a:xfrm>
                            <a:off x="315" y="1646"/>
                            <a:ext cx="411"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6014" name=" 64"/>
                        <wps:cNvSpPr>
                          <a:spLocks/>
                        </wps:cNvSpPr>
                        <wps:spPr bwMode="auto">
                          <a:xfrm>
                            <a:off x="418" y="1337"/>
                            <a:ext cx="205" cy="206"/>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15" name=" 65"/>
                        <wps:cNvSpPr txBox="1">
                          <a:spLocks/>
                        </wps:cNvSpPr>
                        <wps:spPr bwMode="auto">
                          <a:xfrm>
                            <a:off x="0" y="2256"/>
                            <a:ext cx="1065" cy="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000000"/>
                                  <w:sz w:val="21"/>
                                </w:rPr>
                              </w:pPr>
                              <w:r>
                                <w:rPr>
                                  <w:color w:val="000000"/>
                                  <w:sz w:val="21"/>
                                </w:rPr>
                                <w:t>Customer</w:t>
                              </w:r>
                            </w:p>
                          </w:txbxContent>
                        </wps:txbx>
                        <wps:bodyPr rot="0" vert="horz" wrap="square" lIns="78840" tIns="39240" rIns="78840" bIns="39240" anchor="ctr" anchorCtr="0" upright="1">
                          <a:noAutofit/>
                        </wps:bodyPr>
                      </wps:wsp>
                      <wps:wsp>
                        <wps:cNvPr id="126016" name=" 66"/>
                        <wps:cNvCnPr>
                          <a:cxnSpLocks/>
                        </wps:cNvCnPr>
                        <wps:spPr bwMode="auto">
                          <a:xfrm flipV="1">
                            <a:off x="1138" y="1536"/>
                            <a:ext cx="3600" cy="103"/>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17" name=" 67"/>
                        <wps:cNvCnPr>
                          <a:cxnSpLocks/>
                        </wps:cNvCnPr>
                        <wps:spPr bwMode="auto">
                          <a:xfrm>
                            <a:off x="1138" y="1646"/>
                            <a:ext cx="3497" cy="926"/>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18" name=" 68"/>
                        <wps:cNvSpPr txBox="1">
                          <a:spLocks/>
                        </wps:cNvSpPr>
                        <wps:spPr bwMode="auto">
                          <a:xfrm>
                            <a:off x="4635" y="206"/>
                            <a:ext cx="1748"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21"/>
                                </w:rPr>
                              </w:pPr>
                              <w:r>
                                <w:rPr>
                                  <w:color w:val="000000"/>
                                  <w:sz w:val="21"/>
                                </w:rPr>
                                <w:t>Maintain Account</w:t>
                              </w:r>
                            </w:p>
                          </w:txbxContent>
                        </wps:txbx>
                        <wps:bodyPr rot="0" vert="horz" wrap="square" lIns="78840" tIns="39240" rIns="78840" bIns="39240" anchor="ctr" anchorCtr="0" upright="1">
                          <a:noAutofit/>
                        </wps:bodyPr>
                      </wps:wsp>
                      <wps:wsp>
                        <wps:cNvPr id="126019" name=" 69"/>
                        <wps:cNvSpPr>
                          <a:spLocks/>
                        </wps:cNvSpPr>
                        <wps:spPr bwMode="auto">
                          <a:xfrm>
                            <a:off x="4635" y="3394"/>
                            <a:ext cx="1748" cy="823"/>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20" name=" 70"/>
                        <wps:cNvSpPr txBox="1">
                          <a:spLocks/>
                        </wps:cNvSpPr>
                        <wps:spPr bwMode="auto">
                          <a:xfrm>
                            <a:off x="5062" y="3497"/>
                            <a:ext cx="960" cy="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21"/>
                                </w:rPr>
                              </w:pPr>
                              <w:r>
                                <w:rPr>
                                  <w:color w:val="000000"/>
                                  <w:sz w:val="21"/>
                                </w:rPr>
                                <w:t>Cancel</w:t>
                              </w:r>
                            </w:p>
                            <w:p w:rsidR="00E42344" w:rsidRDefault="00E42344" w:rsidP="004B1CB4">
                              <w:pPr>
                                <w:autoSpaceDE w:val="0"/>
                                <w:jc w:val="center"/>
                                <w:rPr>
                                  <w:color w:val="000000"/>
                                  <w:sz w:val="21"/>
                                </w:rPr>
                              </w:pPr>
                              <w:r>
                                <w:rPr>
                                  <w:color w:val="000000"/>
                                  <w:sz w:val="21"/>
                                </w:rPr>
                                <w:t>Account</w:t>
                              </w:r>
                            </w:p>
                          </w:txbxContent>
                        </wps:txbx>
                        <wps:bodyPr rot="0" vert="horz" wrap="square" lIns="78840" tIns="39240" rIns="78840" bIns="39240" anchor="ctr" anchorCtr="0" upright="1">
                          <a:noAutofit/>
                        </wps:bodyPr>
                      </wps:wsp>
                      <wps:wsp>
                        <wps:cNvPr id="126021" name=" 71"/>
                        <wps:cNvCnPr>
                          <a:cxnSpLocks/>
                        </wps:cNvCnPr>
                        <wps:spPr bwMode="auto">
                          <a:xfrm>
                            <a:off x="1138" y="1646"/>
                            <a:ext cx="3497" cy="2057"/>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g:grpSp>
                        <wpg:cNvPr id="126022" name=" 72"/>
                        <wpg:cNvGrpSpPr>
                          <a:grpSpLocks/>
                        </wpg:cNvGrpSpPr>
                        <wpg:grpSpPr bwMode="auto">
                          <a:xfrm>
                            <a:off x="6919" y="2700"/>
                            <a:ext cx="1746" cy="821"/>
                            <a:chOff x="6919" y="2700"/>
                            <a:chExt cx="1746" cy="821"/>
                          </a:xfrm>
                        </wpg:grpSpPr>
                        <wps:wsp>
                          <wps:cNvPr id="126023" name=" 73"/>
                          <wps:cNvSpPr>
                            <a:spLocks/>
                          </wps:cNvSpPr>
                          <wps:spPr bwMode="auto">
                            <a:xfrm>
                              <a:off x="6919" y="2700"/>
                              <a:ext cx="1746" cy="821"/>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6024" name=" 74"/>
                          <wps:cNvSpPr txBox="1">
                            <a:spLocks/>
                          </wps:cNvSpPr>
                          <wps:spPr bwMode="auto">
                            <a:xfrm>
                              <a:off x="7355" y="2905"/>
                              <a:ext cx="740"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21"/>
                                  </w:rPr>
                                </w:pPr>
                                <w:r>
                                  <w:rPr>
                                    <w:color w:val="000000"/>
                                    <w:sz w:val="21"/>
                                  </w:rPr>
                                  <w:t>Loginn</w:t>
                                </w:r>
                              </w:p>
                            </w:txbxContent>
                          </wps:txbx>
                          <wps:bodyPr rot="0" vert="horz" wrap="square" lIns="78840" tIns="39240" rIns="78840" bIns="39240" anchor="ctr" anchorCtr="0" upright="1">
                            <a:noAutofit/>
                          </wps:bodyPr>
                        </wps:wsp>
                      </wpg:grpSp>
                      <wps:wsp>
                        <wps:cNvPr id="126025" name=" 75"/>
                        <wps:cNvCnPr>
                          <a:cxnSpLocks/>
                        </wps:cNvCnPr>
                        <wps:spPr bwMode="auto">
                          <a:xfrm>
                            <a:off x="6384" y="2572"/>
                            <a:ext cx="617" cy="411"/>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6026" name=" 76"/>
                        <wps:cNvCnPr>
                          <a:cxnSpLocks/>
                        </wps:cNvCnPr>
                        <wps:spPr bwMode="auto">
                          <a:xfrm flipV="1">
                            <a:off x="6384" y="3394"/>
                            <a:ext cx="617" cy="412"/>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6027" name=" 77"/>
                        <wps:cNvSpPr txBox="1">
                          <a:spLocks/>
                        </wps:cNvSpPr>
                        <wps:spPr bwMode="auto">
                          <a:xfrm>
                            <a:off x="6383" y="2446"/>
                            <a:ext cx="1087" cy="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5"/>
                                  <w:szCs w:val="18"/>
                                </w:rPr>
                              </w:pPr>
                              <w:r>
                                <w:rPr>
                                  <w:color w:val="CC0000"/>
                                  <w:sz w:val="15"/>
                                  <w:szCs w:val="18"/>
                                </w:rPr>
                                <w:t>&lt;&lt;includes&gt;&gt;</w:t>
                              </w:r>
                            </w:p>
                          </w:txbxContent>
                        </wps:txbx>
                        <wps:bodyPr rot="0" vert="horz" wrap="square" lIns="78840" tIns="39240" rIns="78840" bIns="39240" anchor="ctr" anchorCtr="0" upright="1">
                          <a:noAutofit/>
                        </wps:bodyPr>
                      </wps:wsp>
                      <wps:wsp>
                        <wps:cNvPr id="126028" name=" 78"/>
                        <wps:cNvSpPr txBox="1">
                          <a:spLocks/>
                        </wps:cNvSpPr>
                        <wps:spPr bwMode="auto">
                          <a:xfrm>
                            <a:off x="6280" y="3579"/>
                            <a:ext cx="1064" cy="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4"/>
                                  <w:szCs w:val="16"/>
                                </w:rPr>
                              </w:pPr>
                              <w:r>
                                <w:rPr>
                                  <w:color w:val="CC0000"/>
                                  <w:sz w:val="14"/>
                                  <w:szCs w:val="16"/>
                                </w:rPr>
                                <w:t>&lt;&lt;</w:t>
                              </w:r>
                              <w:r>
                                <w:rPr>
                                  <w:color w:val="CC0000"/>
                                  <w:sz w:val="15"/>
                                  <w:szCs w:val="18"/>
                                </w:rPr>
                                <w:t>includes</w:t>
                              </w:r>
                              <w:r>
                                <w:rPr>
                                  <w:color w:val="CC0000"/>
                                  <w:sz w:val="14"/>
                                  <w:szCs w:val="16"/>
                                </w:rPr>
                                <w:t>&gt;&gt;</w:t>
                              </w:r>
                            </w:p>
                          </w:txbxContent>
                        </wps:txbx>
                        <wps:bodyPr rot="0" vert="horz" wrap="square" lIns="78840" tIns="39240" rIns="78840" bIns="39240" anchor="ctr" anchorCtr="0" upright="1">
                          <a:noAutofit/>
                        </wps:bodyPr>
                      </wps:wsp>
                    </wpg:wgp>
                  </a:graphicData>
                </a:graphic>
              </wp:inline>
            </w:drawing>
          </mc:Choice>
          <mc:Fallback>
            <w:pict>
              <v:group id=" 53" o:spid="_x0000_s1066" style="width:435.1pt;height:248.9pt;mso-position-horizontal-relative:char;mso-position-vertical-relative:line" coordsize="8667,442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jU4+VBgAAezcAAA4AAABkcnMvZTJvRG9jLnhtbOxb227bRhB9L9B/IPjeiHdKQuSgdS4t&#13;&#10;kLYB0vadpiiJKG9d0pbcr++ZvXCpC500Ju3YkR8MUrzuzNkzZ2aHL1/t8sy4SVidlsXCtF9YppEU&#13;&#10;cblMi/XC/POPtz9MTaNuomIZZWWRLMzbpDZfXXz/3cttNU+cclNmy4QZuElRz7fVwtw0TTWfTOp4&#13;&#10;k+RR/aKskgIHVyXLowa7bD1ZsmiLu+fZxLGsYLIt2bJiZZzUNX59LQ6aF/z+q1USN7+vVnXSGNnC&#13;&#10;xLs1/D/j/6/4/8nFy2i+ZlG1SWP5HtEXvEYepQWe2t7qddRExjVLj26VpzEr63LVvIjLfFKuVmmc&#13;&#10;8EFgOLZ1MJx3rLyu+GDW8+26au0E2x4Y6otvG/92845VH6sPTLw9Nt+X8d+1AcNMttV63j2B9tfi&#13;&#10;bONq+2u5hEej66bkI9+tWE73wJiMHbftrbZwsmuMGL/6vuOHITwR46BrB7blYoc7Id7AVcdXxps3&#13;&#10;8tppEITiQs9zXH7VJJqLx/JXla9Gzgeaam2v+n72+riJqoS7oSZzfGBGugTYncCyPNMoohxmMHxs&#13;&#10;Yhz0aJyjDFrvWbNziM6rYfVP2hFDPmFH2EIa8dgW0bxidfMuKXODNhYmwzTgLopu3tcN96w+h1xW&#13;&#10;lG/TLBNuyIr9X2Bi+gkGFi8shnhVLm/x8qwUMwoMgI1Nyf41jS0m08IsMN1NI/ulgO1ntufR5OM7&#13;&#10;nh862GHdI1fdI1ER40YLM26YaYidy0ZM2euKpesNnmTz4RTljwDfKhVDohcUryXfFgh4SCj4GgrY&#13;&#10;HAMKjhfizifQENih3TcztKe/DA3GFg50gTaCRV1m6ZKwwnfY+uoyY8ZNROTK/9Sk3DsvTxtwfJbm&#13;&#10;C3Oqz4rmmyRavimWAnZNlGZy54y4bki7g3wCjThsjoE4L3AF4hzLBxFxnlZUbocegjvx+PSQjY8w&#13;&#10;l2RZWtXEodH880joDLuvlugABBXzBCYGj3kt7GaOAHY0P6PuGw+v4BqFOmzuk53R7H4qoS6FLLi/&#13;&#10;5vKmFp4BZrMtZ3ZIe44HSuS0R/yHF2lF6BHtjSC8mt3VTshPoYC16rlDjNX/XEcsUXIsnE61HHNn&#13;&#10;Du0IOSaPCDkmjzxVOQa/KbwIF3ZYanC8hK6Q6Y5Nsnw/TAY2nv8V4EXnJ58U798gXmz4TeJFulDi&#13;&#10;5bIQqXG8K/ZTY57MiaN0an8yZ6wgfn5W7CTTY8+WDDP1Id33EWM5Uszb2LiTYLIUWdaTFVU0NDLd&#13;&#10;wyZqNuytPC1MP5inyRPSv76De1MEOfYvtPTZv9VoNRmaNMq/Yv4M5l8+k/86mMmtp31PhGQtVsEp&#13;&#10;vM5FauI8j1VR93/VKvvTXxvWVn7WWgi1t/szdmceu7ZIgO3AO0xFPGIS8q8I+f0y8MzSVKU/VeC+&#13;&#10;w7u6shpo5TJoZbUNwS6pt70Q3FK0Ywmv9zv3XNoQ1d3nUMOlua4oBZuAhAwdVM4fOmkAa4A7HMc/&#13;&#10;5BXbCqRACCwBzH70jZphahOcMwYJhM7ajw2/KbAIF46rM2zblSmD7x5CBvV5qTWwoPYoWuPykkr7&#13;&#10;6tHj1f8fKWfAPFS+FlNyMF93tIb28LHYcL0ZHkxqQ9VE+0lhHL3xzD2MuaU8LNT6iNTf1reVvNAp&#13;&#10;g15VCWZC9/T7eVTy15R2Jv8T5K/Li8FReZGm9ABFaLX25roSCadQcl57+5aaDKhzQrIUNdGMK1B9&#13;&#10;K0D9BBFHxJ69BGmm2k+mj7sIooPxmaWOWYpqkAou45U6P0+2tB0E/fHsWekW2SlHKSRvoutkDo6u&#13;&#10;UIaqQrnfaEd9hIN14gUzWoGiXDOUCn0vkCDQ89UpAguf420j3qkLdTselMrBpa1nH6kbj9pQFNz3&#13;&#10;KoLDdeOdMkmnNaHPIEcrw+eq0fOpGjm6VBkelSqHrhqFro+yDE3mGS0j7QXlkFby+YKDFAfthDzC&#13;&#10;36ipg86fnlBQ1pz1gE2jDlyoGEtX24ZewwjcKXBJmEHv7QFm0DoqMMNXMwCnfsx83eG5ua3Qht2w&#13;&#10;NCrWWYI25IWZJ0v0vCT4MIFvicH1NzPTcdJQD7scTR1uCgLYxEtIHXf/ZayTy5UtGE6klR0wCJyc&#13;&#10;wfDAYMBkVGDQqY1c9Ro6lAAJUElEC97R2qZtTRUvyPpGPxRGjSW6uPKEYolkkfZ7ndF6HRxdtQx1&#13;&#10;1B0LL84U+gJ4cf1QuKWTR1i0SkvaA993cBZ7HLxQgURS6BPCC9ce+MCLR1/5MRp9Qdbd58FJfzN3&#13;&#10;8R8AAAD//wMAUEsDBBQABgAIAAAAIQBMK72S4QAAAAsBAAAPAAAAZHJzL2Rvd25yZXYueG1sTI/N&#13;&#10;S8NAEMXvgv/DMoI3u0n9aE2zKaV+nIpgK4i3aTJNQrOzIbtN0v/e0YteHgyP9+b90uVoG9VT52vH&#13;&#10;BuJJBIo4d0XNpYGP3cvNHJQPyAU2jsnAmTwss8uLFJPCDfxO/TaUSkrYJ2igCqFNtPZ5RRb9xLXE&#13;&#10;4h1cZzHI2ZW66HCQctvoaRQ9aIs1y4cKW1pXlB+3J2vgdcBhdRs/95vjYX3+2t2/fW5iMub6anxa&#13;&#10;iKwWoAKN4S8BPwyyHzIZtncnLrxqDAhN+FXx5rNoCmpv4O5xJlA6S/V/huwbAAD//wMAUEsBAi0A&#13;&#10;FAAGAAgAAAAhAFoik6P/AAAA5QEAABMAAAAAAAAAAAAAAAAAAAAAAFtDb250ZW50X1R5cGVzXS54&#13;&#10;bWxQSwECLQAUAAYACAAAACEAp0rPONcAAACWAQAACwAAAAAAAAAAAAAAAAAwAQAAX3JlbHMvLnJl&#13;&#10;bHNQSwECLQAUAAYACAAAACEANaNTj5UGAAB7NwAADgAAAAAAAAAAAAAAAAAwAgAAZHJzL2Uyb0Rv&#13;&#10;Yy54bWxQSwECLQAUAAYACAAAACEATCu9kuEAAAALAQAADwAAAAAAAAAAAAAAAADxCAAAZHJzL2Rv&#13;&#10;d25yZXYueG1sUEsFBgAAAAAEAAQA8wAAAP8JAAAAAA==&#13;&#10;">
                <v:rect id=" 54" o:spid="_x0000_s1067" style="position:absolute;left:7;width:8660;height:442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eUswAAADlAAAADwAAAGRycy9kb3ducmV2LnhtbESP3UoD&#13;&#10;MRSE7wu+QziCdzaxaLDbpkUsVqUg/aPXp5vT3cXNyXaTtuvbG0HozcAwzDfMeNq5WpypDZVnAw99&#13;&#10;BYI497biwsB283b/DCJEZIu1ZzLwQwGmk5veGDPrL7yi8zoWIkE4ZGigjLHJpAx5SQ5D3zfEKTv4&#13;&#10;1mFMti2kbfGS4K6WA6W0dFhxWiixodeS8u/1yRn43OnDPOrd/n351NDpqIdf84U15u62m42SvIxA&#13;&#10;ROritfGP+LDpw0Ar9Qh/p5IBISe/AAAA//8DAFBLAQItABQABgAIAAAAIQCcrWMz7wAAAIgBAAAT&#13;&#10;AAAAAAAAAAAAAAAAAAAAAABbQ29udGVudF9UeXBlc10ueG1sUEsBAi0AFAAGAAgAAAAhAFHn8aa/&#13;&#10;AAAAFgEAAAsAAAAAAAAAAAAAAAAAIAEAAF9yZWxzLy5yZWxzUEsBAi0AFAAGAAgAAAAhAE/mHlLM&#13;&#10;AAAA5QAAAA8AAAAAAAAAAAAAAAAACAIAAGRycy9kb3ducmV2LnhtbFBLBQYAAAAAAwADALcAAAAB&#13;&#10;AwAAAAA=&#13;&#10;" filled="f" stroked="f">
                  <v:stroke joinstyle="round"/>
                  <v:path arrowok="t"/>
                </v:rect>
                <v:rect id=" 55" o:spid="_x0000_s1068" style="position:absolute;left:2475;width:6171;height:442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lgQossAAADlAAAADwAAAGRycy9kb3ducmV2LnhtbESP0WrC&#13;&#10;QBRE3wv+w3KFvpRmV6Ei0VWKImhbCbH5gEv2moRm74bsNsa/7xYKfRkYhjnDrLejbcVAvW8ca5gl&#13;&#10;CgRx6UzDlYbi8/C8BOEDssHWMWm4k4ftZvKwxtS4G+c0XEIlIoR9ihrqELpUSl/WZNEnriOO2dX1&#13;&#10;FkO0fSVNj7cIt62cK7WQFhuOCzV2tKup/Lp8Ww0+33+c3HlHT1n29h5auh6LIdP6cTruV1FeVyAC&#13;&#10;jeG/8Yc4mvhhvlDqBX5PRQNCbn4AAAD//wMAUEsBAi0AFAAGAAgAAAAhAJytYzPvAAAAiAEAABMA&#13;&#10;AAAAAAAAAAAAAAAAAAAAAFtDb250ZW50X1R5cGVzXS54bWxQSwECLQAUAAYACAAAACEAUefxpr8A&#13;&#10;AAAWAQAACwAAAAAAAAAAAAAAAAAgAQAAX3JlbHMvLnJlbHNQSwECLQAUAAYACAAAACEArlgQossA&#13;&#10;AADlAAAADwAAAAAAAAAAAAAAAAAIAgAAZHJzL2Rvd25yZXYueG1sUEsFBgAAAAADAAMAtwAAAAAD&#13;&#10;AAAAAA==&#13;&#10;" filled="f" strokeweight=".26mm">
                  <v:path arrowok="t"/>
                </v:rect>
                <v:oval id=" 56" o:spid="_x0000_s1069" style="position:absolute;left:4635;top:2057;width:1748;height:82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pnpYskAAADlAAAADwAAAGRycy9kb3ducmV2LnhtbESPX2vC&#13;&#10;QBDE3wt+h2MLvtVLg4YSPcU/LfjSQm3xecmtSUxuL+Sumn77riD0ZWAY5jfMYjW4Vl2oD7VnA8+T&#13;&#10;BBRx4W3NpYHvr7enF1AhIltsPZOBXwqwWo4eFphbf+VPuhxiqQTCIUcDVYxdrnUoKnIYJr4jluzk&#13;&#10;e4dRbF9q2+NV4K7VaZJk2mHNslBhR9uKiubw4wxsZkc9naW4f89c+sGvTXMm2xgzfhx2c5H1HFSk&#13;&#10;If437oi9lQ9pJmC4nRIDSi//AAAA//8DAFBLAQItABQABgAIAAAAIQCcrWMz7wAAAIgBAAATAAAA&#13;&#10;AAAAAAAAAAAAAAAAAABbQ29udGVudF9UeXBlc10ueG1sUEsBAi0AFAAGAAgAAAAhAFHn8aa/AAAA&#13;&#10;FgEAAAsAAAAAAAAAAAAAAAAAIAEAAF9yZWxzLy5yZWxzUEsBAi0AFAAGAAgAAAAhAN6Z6WLJAAAA&#13;&#10;5QAAAA8AAAAAAAAAAAAAAAAACAIAAGRycy9kb3ducmV2LnhtbFBLBQYAAAAAAwADALcAAAD+AgAA&#13;&#10;AAA=&#13;&#10;" filled="f" strokeweight=".26mm">
                  <v:stroke joinstyle="miter"/>
                  <v:path arrowok="t"/>
                </v:oval>
                <v:oval id=" 57" o:spid="_x0000_s1070" style="position:absolute;left:4635;top:926;width:1748;height:82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B/v8kAAADlAAAADwAAAGRycy9kb3ducmV2LnhtbESPT2vC&#13;&#10;QBTE74V+h+UVvOluQ00lukr/gpcKjeL5kX0mMdm3Ibtq/PZuQehlYBjmN8xiNdhWnKn3tWMNzxMF&#13;&#10;grhwpuZSw277PZ6B8AHZYOuYNFzJw2r5+LDAzLgL/9I5D6WIEPYZaqhC6DIpfVGRRT9xHXHMDq63&#13;&#10;GKLtS2l6vES4bWWiVCot1hwXKuzoo6KiyU9Ww/t0L1+mCa5/Upts+KtpjmQarUdPw+c8ytscRKAh&#13;&#10;/DfuiLWJH5JUqVf4OxUNCLm8AQAA//8DAFBLAQItABQABgAIAAAAIQCcrWMz7wAAAIgBAAATAAAA&#13;&#10;AAAAAAAAAAAAAAAAAABbQ29udGVudF9UeXBlc10ueG1sUEsBAi0AFAAGAAgAAAAhAFHn8aa/AAAA&#13;&#10;FgEAAAsAAAAAAAAAAAAAAAAAIAEAAF9yZWxzLy5yZWxzUEsBAi0AFAAGAAgAAAAhAFtAf7/JAAAA&#13;&#10;5QAAAA8AAAAAAAAAAAAAAAAACAIAAGRycy9kb3ducmV2LnhtbFBLBQYAAAAAAwADALcAAAD+AgAA&#13;&#10;AAA=&#13;&#10;" filled="f" strokeweight=".26mm">
                  <v:stroke joinstyle="miter"/>
                  <v:path arrowok="t"/>
                </v:oval>
                <v:shape id=" 58" o:spid="_x0000_s1071" type="#_x0000_t202" style="position:absolute;left:4808;top:1029;width:1245;height:84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GhN8oAAADlAAAADwAAAGRycy9kb3ducmV2LnhtbESPT2vC&#13;&#10;QBDF7wW/wzKCt7qrYCjRVfyDoAcPtb30Ns1Ok9DsbMiuMfbTdw6FXgYew/u991abwTeqpy7WgS3M&#13;&#10;pgYUcRFczaWF97fj8wuomJAdNoHJwoMibNajpxXmLtz5lfprKpVAOOZooUqpzbWORUUe4zS0xPL7&#13;&#10;Cp3HJLIrtevwLnDf6LkxmfZYsyRU2NK+ouL7evMW8CfrufnkWcmXXeR99nEpzgtrJ+PhsJSzXYJK&#13;&#10;NKR/xx/i5GTDPDNGWssoEaD0+hcAAP//AwBQSwECLQAUAAYACAAAACEAnK1jM+8AAACIAQAAEwAA&#13;&#10;AAAAAAAAAAAAAAAAAAAAW0NvbnRlbnRfVHlwZXNdLnhtbFBLAQItABQABgAIAAAAIQBR5/GmvwAA&#13;&#10;ABYBAAALAAAAAAAAAAAAAAAAACABAABfcmVscy8ucmVsc1BLAQItABQABgAIAAAAIQBeoaE3ygAA&#13;&#10;AOUAAAAPAAAAAAAAAAAAAAAAAAgCAABkcnMvZG93bnJldi54bWxQSwUGAAAAAAMAAwC3AAAA/wIA&#13;&#10;AAAA&#13;&#10;" filled="f" stroked="f">
                  <v:stroke joinstyle="round"/>
                  <v:path arrowok="t"/>
                  <v:textbox inset="2.19mm,1.09mm,2.19mm,1.09mm">
                    <w:txbxContent>
                      <w:p w:rsidR="00E42344" w:rsidRDefault="00E42344" w:rsidP="004B1CB4">
                        <w:pPr>
                          <w:autoSpaceDE w:val="0"/>
                          <w:jc w:val="center"/>
                          <w:rPr>
                            <w:color w:val="000000"/>
                            <w:sz w:val="21"/>
                          </w:rPr>
                        </w:pPr>
                        <w:r>
                          <w:rPr>
                            <w:color w:val="000000"/>
                            <w:sz w:val="21"/>
                          </w:rPr>
                          <w:t xml:space="preserve">Create New </w:t>
                        </w:r>
                      </w:p>
                      <w:p w:rsidR="00E42344" w:rsidRDefault="00E42344" w:rsidP="004B1CB4">
                        <w:pPr>
                          <w:autoSpaceDE w:val="0"/>
                          <w:jc w:val="center"/>
                          <w:rPr>
                            <w:color w:val="000000"/>
                            <w:sz w:val="21"/>
                          </w:rPr>
                        </w:pPr>
                        <w:r>
                          <w:rPr>
                            <w:color w:val="000000"/>
                            <w:sz w:val="21"/>
                          </w:rPr>
                          <w:t>Account</w:t>
                        </w:r>
                      </w:p>
                    </w:txbxContent>
                  </v:textbox>
                </v:shape>
                <v:shape id=" 59" o:spid="_x0000_s1072" type="#_x0000_t202" style="position:absolute;left:4737;top:2160;width:1619;height:84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3g36soAAADlAAAADwAAAGRycy9kb3ducmV2LnhtbESPT2vC&#13;&#10;QBTE7wW/w/KE3ppdhYYaXcU/FOrBQ60Xb8/sMwlm34bsGtN+elcQehkYhvkNM1v0thYdtb5yrGGU&#13;&#10;KBDEuTMVFxoOP59vHyB8QDZYOyYNv+RhMR+8zDAz7sbf1O1DISKEfYYayhCaTEqfl2TRJ64hjtnZ&#13;&#10;tRZDtG0hTYu3CLe1HCuVSosVx4USG1qXlF/2V6sB/9KO6xOPCt6tPK/T4y7fvmv9Ouw30yjLKYhA&#13;&#10;ffhvPBFfJn4Yp0pN4HEqGhByfgcAAP//AwBQSwECLQAUAAYACAAAACEAnK1jM+8AAACIAQAAEwAA&#13;&#10;AAAAAAAAAAAAAAAAAAAAW0NvbnRlbnRfVHlwZXNdLnhtbFBLAQItABQABgAIAAAAIQBR5/GmvwAA&#13;&#10;ABYBAAALAAAAAAAAAAAAAAAAACABAABfcmVscy8ucmVsc1BLAQItABQABgAIAAAAIQDbeDfqygAA&#13;&#10;AOUAAAAPAAAAAAAAAAAAAAAAAAgCAABkcnMvZG93bnJldi54bWxQSwUGAAAAAAMAAwC3AAAA/wIA&#13;&#10;AAAA&#13;&#10;" filled="f" stroked="f">
                  <v:stroke joinstyle="round"/>
                  <v:path arrowok="t"/>
                  <v:textbox inset="2.19mm,1.09mm,2.19mm,1.09mm">
                    <w:txbxContent>
                      <w:p w:rsidR="00E42344" w:rsidRDefault="00E42344" w:rsidP="004B1CB4">
                        <w:pPr>
                          <w:autoSpaceDE w:val="0"/>
                          <w:jc w:val="center"/>
                          <w:rPr>
                            <w:color w:val="000000"/>
                            <w:sz w:val="21"/>
                          </w:rPr>
                        </w:pPr>
                        <w:r>
                          <w:rPr>
                            <w:color w:val="000000"/>
                            <w:sz w:val="21"/>
                          </w:rPr>
                          <w:t>Update Account</w:t>
                        </w:r>
                      </w:p>
                      <w:p w:rsidR="00E42344" w:rsidRDefault="00E42344" w:rsidP="004B1CB4">
                        <w:pPr>
                          <w:autoSpaceDE w:val="0"/>
                          <w:jc w:val="center"/>
                          <w:rPr>
                            <w:color w:val="000000"/>
                            <w:sz w:val="21"/>
                          </w:rPr>
                        </w:pPr>
                        <w:r>
                          <w:rPr>
                            <w:color w:val="000000"/>
                            <w:sz w:val="21"/>
                          </w:rPr>
                          <w:t>Information</w:t>
                        </w:r>
                      </w:p>
                    </w:txbxContent>
                  </v:textbox>
                </v:shape>
                <v:line id=" 60" o:spid="_x0000_s1073" style="position:absolute;flip:x;visibility:visible;mso-wrap-style:square" from="418,1851" to="520,226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QbVMgAAADlAAAADwAAAGRycy9kb3ducmV2LnhtbESPQWvC&#13;&#10;QBCF7wX/wzKCt7pRUEp0FbEI9eChqeB1zI5JcHc2ZleN/75zKPQy8Bje9/iW69479aAuNoENTMYZ&#13;&#10;KOIy2IYrA8ef3fsHqJiQLbrAZOBFEdarwdsScxue/E2PIlVKIBxzNFCn1OZax7Imj3EcWmL5XULn&#13;&#10;MUnsKm07fArcOz3Nsrn22LAs1NjStqbyWty9AXcud8H3dG4Qb/fTwc32Be6NGQ37z4WczQJUoj79&#13;&#10;N/4QX1YcpvNsIhoiJQGUXv0CAAD//wMAUEsBAi0AFAAGAAgAAAAhAJytYzPvAAAAiAEAABMAAAAA&#13;&#10;AAAAAAAAAAAAAAAAAFtDb250ZW50X1R5cGVzXS54bWxQSwECLQAUAAYACAAAACEAUefxpr8AAAAW&#13;&#10;AQAACwAAAAAAAAAAAAAAAAAgAQAAX3JlbHMvLnJlbHNQSwECLQAUAAYACAAAACEAy+QbVMgAAADl&#13;&#10;AAAADwAAAAAAAAAAAAAAAAAIAgAAZHJzL2Rvd25yZXYueG1sUEsFBgAAAAADAAMAtwAAAP0CAAAA&#13;&#10;AA==&#13;&#10;" strokeweight=".26mm">
                  <v:stroke joinstyle="miter"/>
                  <o:lock v:ext="edit" shapetype="f"/>
                </v:line>
                <v:line id=" 61" o:spid="_x0000_s1074" style="position:absolute;visibility:visible;mso-wrap-style:square" from="521,1851" to="726,226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lts6soAAADlAAAADwAAAGRycy9kb3ducmV2LnhtbESPUWvC&#13;&#10;MBSF3wf7D+EOfNOkUsRVo7jphoO9zO0HXJq7ptjctE203b9fhMFeDhwO5zuc9XZ0jbhSH2rPGrKZ&#13;&#10;AkFcelNzpeHr82W6BBEissHGM2n4oQDbzf3dGgvjB/6g6ylWIkE4FKjBxtgWUobSksMw8y1xyr59&#13;&#10;7zAm21fS9DgkuGvkXKmFdFhzWrDY0rOl8ny6OA3ykD92ue2G/Kmjd8xV6d9eg9aTh3G/SrJbgYg0&#13;&#10;xv/GH+Jo0of5QmUZ3E4lA0JufgEAAP//AwBQSwECLQAUAAYACAAAACEAnK1jM+8AAACIAQAAEwAA&#13;&#10;AAAAAAAAAAAAAAAAAAAAW0NvbnRlbnRfVHlwZXNdLnhtbFBLAQItABQABgAIAAAAIQBR5/GmvwAA&#13;&#10;ABYBAAALAAAAAAAAAAAAAAAAACABAABfcmVscy8ucmVsc1BLAQItABQABgAIAAAAIQDqW2zqygAA&#13;&#10;AOUAAAAPAAAAAAAAAAAAAAAAAAgCAABkcnMvZG93bnJldi54bWxQSwUGAAAAAAMAAwC3AAAA/wIA&#13;&#10;AAAA&#13;&#10;" strokeweight=".26mm">
                  <v:stroke joinstyle="miter"/>
                  <o:lock v:ext="edit" shapetype="f"/>
                </v:line>
                <v:line id=" 62" o:spid="_x0000_s1075" style="position:absolute;flip:y;visibility:visible;mso-wrap-style:square" from="521,1543" to="521,185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FFHNMcAAADlAAAADwAAAGRycy9kb3ducmV2LnhtbESPQYvC&#13;&#10;MBSE74L/ITzBm6YWlKUaRRRBDx7sLuz12TzbYvJSm6j13xthYS8DwzDfMItVZ414UOtrxwom4wQE&#13;&#10;ceF0zaWCn+/d6AuED8gajWNS8CIPq2W/t8BMuyef6JGHUkQI+wwVVCE0mZS+qMiiH7uGOGYX11oM&#13;&#10;0bal1C0+I9wamSbJTFqsOS5U2NCmouKa360Ccy52znZ0rhFv99+jmR5yPCg1HHTbeZT1HESgLvw3&#13;&#10;/hB7HT+ks2SSwudUNCDk8g0AAP//AwBQSwECLQAUAAYACAAAACEAnK1jM+8AAACIAQAAEwAAAAAA&#13;&#10;AAAAAAAAAAAAAAAAW0NvbnRlbnRfVHlwZXNdLnhtbFBLAQItABQABgAIAAAAIQBR5/GmvwAAABYB&#13;&#10;AAALAAAAAAAAAAAAAAAAACABAABfcmVscy8ucmVsc1BLAQItABQABgAIAAAAIQCAUUc0xwAAAOUA&#13;&#10;AAAPAAAAAAAAAAAAAAAAAAgCAABkcnMvZG93bnJldi54bWxQSwUGAAAAAAMAAwC3AAAA/AIAAAAA&#13;&#10;" strokeweight=".26mm">
                  <v:stroke joinstyle="miter"/>
                  <o:lock v:ext="edit" shapetype="f"/>
                </v:line>
                <v:line id=" 63" o:spid="_x0000_s1076" style="position:absolute;visibility:visible;mso-wrap-style:square" from="315,1646" to="726,164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e4wisoAAADlAAAADwAAAGRycy9kb3ducmV2LnhtbESPzWrD&#13;&#10;MBCE74W+g9hCb4mU1ITGiRL6GxroJT8PsFgby8Ra2ZYau28fFQK9DAzDfMMs14OrxYW6UHnWMBkr&#13;&#10;EMSFNxWXGo6Hz9EziBCRDdaeScMvBViv7u+WmBvf844u+1iKBOGQowYbY5NLGQpLDsPYN8QpO/nO&#13;&#10;YUy2K6XpsE9wV8upUjPpsOK0YLGhN0vFef/jNMiPbN5mtu2z15a+MVOF326C1o8Pw/siycsCRKQh&#13;&#10;/jduiC+TPkxnavIEf6eSASFXVwAAAP//AwBQSwECLQAUAAYACAAAACEAnK1jM+8AAACIAQAAEwAA&#13;&#10;AAAAAAAAAAAAAAAAAAAAW0NvbnRlbnRfVHlwZXNdLnhtbFBLAQItABQABgAIAAAAIQBR5/GmvwAA&#13;&#10;ABYBAAALAAAAAAAAAAAAAAAAACABAABfcmVscy8ucmVsc1BLAQItABQABgAIAAAAIQCh7jCKygAA&#13;&#10;AOUAAAAPAAAAAAAAAAAAAAAAAAgCAABkcnMvZG93bnJldi54bWxQSwUGAAAAAAMAAwC3AAAA/wIA&#13;&#10;AAAA&#13;&#10;" strokeweight=".26mm">
                  <v:stroke joinstyle="miter"/>
                  <o:lock v:ext="edit" shapetype="f"/>
                </v:line>
                <v:oval id=" 64" o:spid="_x0000_s1077" style="position:absolute;left:418;top:1337;width:205;height:206;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26n8oAAADlAAAADwAAAGRycy9kb3ducmV2LnhtbESPQWvC&#13;&#10;QBSE7wX/w/IEb80mIYYSXaVaC15aaFo8P7LPJE32bchuNf33XUHoZWAY5htmvZ1MLy40utaygiSK&#13;&#10;QRBXVrdcK/j6fH18AuE8ssbeMin4JQfbzexhjYW2V/6gS+lrESDsClTQeD8UUrqqIYMusgNxyM52&#13;&#10;NOiDHWupR7wGuOllGse5NNhyWGhwoH1DVVf+GAW75UlmyxSPb7lJ3/nQdd+kO6UW8+llFeR5BcLT&#13;&#10;5P8bd8RRhw9pHicZ3E4FA0Ju/gAAAP//AwBQSwECLQAUAAYACAAAACEAnK1jM+8AAACIAQAAEwAA&#13;&#10;AAAAAAAAAAAAAAAAAAAAW0NvbnRlbnRfVHlwZXNdLnhtbFBLAQItABQABgAIAAAAIQBR5/GmvwAA&#13;&#10;ABYBAAALAAAAAAAAAAAAAAAAACABAABfcmVscy8ucmVsc1BLAQItABQABgAIAAAAIQDjzbqfygAA&#13;&#10;AOUAAAAPAAAAAAAAAAAAAAAAAAgCAABkcnMvZG93bnJldi54bWxQSwUGAAAAAAMAAwC3AAAA/wIA&#13;&#10;AAAA&#13;&#10;" filled="f" strokeweight=".26mm">
                  <v:stroke joinstyle="miter"/>
                  <v:path arrowok="t"/>
                </v:oval>
                <v:shape id=" 65" o:spid="_x0000_s1078" type="#_x0000_t202" style="position:absolute;top:2256;width:1065;height:60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CC7csAAADlAAAADwAAAGRycy9kb3ducmV2LnhtbESPzWrD&#13;&#10;MBCE74W+g9hCb7XsQERxrIT8UGgPOSTtJbeNtbFNrJWxFMft00eBQC8DwzDfMMVitK0YqPeNYw1Z&#13;&#10;koIgLp1puNLw8/3x9g7CB2SDrWPS8EseFvPnpwJz4668o2EfKhEh7HPUUIfQ5VL6siaLPnEdccxO&#13;&#10;rrcYou0raXq8Rrht5SRNlbTYcFyosaN1TeV5f7Ea8E8N3B45q3i78rxWh235NdX69WXczKIsZyAC&#13;&#10;jeG/8UB8mvhhotJsCvdT0YCQ8xsAAAD//wMAUEsBAi0AFAAGAAgAAAAhAJytYzPvAAAAiAEAABMA&#13;&#10;AAAAAAAAAAAAAAAAAAAAAFtDb250ZW50X1R5cGVzXS54bWxQSwECLQAUAAYACAAAACEAUefxpr8A&#13;&#10;AAAWAQAACwAAAAAAAAAAAAAAAAAgAQAAX3JlbHMvLnJlbHNQSwECLQAUAAYACAAAACEAViCC7csA&#13;&#10;AADlAAAADwAAAAAAAAAAAAAAAAAIAgAAZHJzL2Rvd25yZXYueG1sUEsFBgAAAAADAAMAtwAAAAAD&#13;&#10;AAAAAA==&#13;&#10;" filled="f" stroked="f">
                  <v:stroke joinstyle="round"/>
                  <v:path arrowok="t"/>
                  <v:textbox inset="2.19mm,1.09mm,2.19mm,1.09mm">
                    <w:txbxContent>
                      <w:p w:rsidR="00E42344" w:rsidRDefault="00E42344" w:rsidP="004B1CB4">
                        <w:pPr>
                          <w:autoSpaceDE w:val="0"/>
                          <w:rPr>
                            <w:color w:val="000000"/>
                            <w:sz w:val="21"/>
                          </w:rPr>
                        </w:pPr>
                        <w:r>
                          <w:rPr>
                            <w:color w:val="000000"/>
                            <w:sz w:val="21"/>
                          </w:rPr>
                          <w:t>Customer</w:t>
                        </w:r>
                      </w:p>
                    </w:txbxContent>
                  </v:textbox>
                </v:shape>
                <v:line id=" 66" o:spid="_x0000_s1079" style="position:absolute;flip:y;visibility:visible;mso-wrap-style:square" from="1138,1536" to="4738,163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v07csAAADlAAAADwAAAGRycy9kb3ducmV2LnhtbESPT2vC&#13;&#10;QBTE74V+h+UVvNWNQUKJrmINinqof5EeH9nXJDT7NmRXjd/eLRS8DAzD/IYZTztTiyu1rrKsYNCP&#13;&#10;QBDnVldcKDgdF+8fIJxH1lhbJgV3cjCdvL6MMdX2xnu6HnwhAoRdigpK75tUSpeXZND1bUMcsh/b&#13;&#10;GvTBtoXULd4C3NQyjqJEGqw4LJTY0Lyk/PdwMQpm2SZbri/nhdSfw52Ov5vt/mutVO+ty0ZBZiMQ&#13;&#10;njr/bPwjVjp8iJNokMDfqWBAyMkDAAD//wMAUEsBAi0AFAAGAAgAAAAhAJytYzPvAAAAiAEAABMA&#13;&#10;AAAAAAAAAAAAAAAAAAAAAFtDb250ZW50X1R5cGVzXS54bWxQSwECLQAUAAYACAAAACEAUefxpr8A&#13;&#10;AAAWAQAACwAAAAAAAAAAAAAAAAAgAQAAX3JlbHMvLnJlbHNQSwECLQAUAAYACAAAACEAbfv07csA&#13;&#10;AADlAAAADwAAAAAAAAAAAAAAAAAIAgAAZHJzL2Rvd25yZXYueG1sUEsFBgAAAAADAAMAtwAAAAAD&#13;&#10;AAAAAA==&#13;&#10;" strokecolor="#c00" strokeweight=".26mm">
                  <v:stroke joinstyle="miter"/>
                  <o:lock v:ext="edit" shapetype="f"/>
                </v:line>
                <v:line id=" 67" o:spid="_x0000_s1080" style="position:absolute;visibility:visible;mso-wrap-style:square" from="1138,1646" to="4635,2572"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Ak8A8sAAADlAAAADwAAAGRycy9kb3ducmV2LnhtbESPQWvC&#13;&#10;QBSE74X+h+UJvdVNJNgSXUVaLBVP2kI9PrLPbEj2bchuk9hf7woFLwPDMN8wy/VoG9FT5yvHCtJp&#13;&#10;AoK4cLriUsH31/b5FYQPyBobx6TgQh7Wq8eHJebaDXyg/hhKESHsc1RgQmhzKX1hyKKfupY4ZmfX&#13;&#10;WQzRdqXUHQ4Rbhs5S5K5tFhxXDDY0puhoj7+WgVZejnsTkO2r2vz95FK2/z02Vapp8n4voiyWYAI&#13;&#10;NIZ74x/xqeOH2TxJX+B2KhoQcnUFAAD//wMAUEsBAi0AFAAGAAgAAAAhAJytYzPvAAAAiAEAABMA&#13;&#10;AAAAAAAAAAAAAAAAAAAAAFtDb250ZW50X1R5cGVzXS54bWxQSwECLQAUAAYACAAAACEAUefxpr8A&#13;&#10;AAAWAQAACwAAAAAAAAAAAAAAAAAgAQAAX3JlbHMvLnJlbHNQSwECLQAUAAYACAAAACEA2Ak8A8sA&#13;&#10;AADlAAAADwAAAAAAAAAAAAAAAAAIAgAAZHJzL2Rvd25yZXYueG1sUEsFBgAAAAADAAMAtwAAAAAD&#13;&#10;AAAAAA==&#13;&#10;" strokecolor="#c00" strokeweight=".26mm">
                  <v:stroke joinstyle="miter"/>
                  <o:lock v:ext="edit" shapetype="f"/>
                </v:line>
                <v:shape id=" 68" o:spid="_x0000_s1081" type="#_x0000_t202" style="position:absolute;left:4635;top:206;width:1748;height:69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ECuqssAAADlAAAADwAAAGRycy9kb3ducmV2LnhtbESPQWvC&#13;&#10;QBCF7wX/wzJCb3UToaFE19BGCu3BQ9VLb9PsmASzsyG7xtRf7xwKvQw8hve999bF5Do10hBazwbS&#13;&#10;RQKKuPK25drA8fD+9AIqRGSLnWcy8EsBis3sYY259Vf+onEfayUQDjkaaGLsc61D1ZDDsPA9sfxO&#13;&#10;fnAYRQ61tgNeBe46vUySTDtsWRIa7KlsqDrvL84A3rKRux9Oa969BS6z7131+WzM43zaruS8rkBF&#13;&#10;muK/4w/xYWXDMktSaS2jRIDSmzsAAAD//wMAUEsBAi0AFAAGAAgAAAAhAJytYzPvAAAAiAEAABMA&#13;&#10;AAAAAAAAAAAAAAAAAAAAAFtDb250ZW50X1R5cGVzXS54bWxQSwECLQAUAAYACAAAACEAUefxpr8A&#13;&#10;AAAWAQAACwAAAAAAAAAAAAAAAAAgAQAAX3JlbHMvLnJlbHNQSwECLQAUAAYACAAAACEAKECuqssA&#13;&#10;AADlAAAADwAAAAAAAAAAAAAAAAAIAgAAZHJzL2Rvd25yZXYueG1sUEsFBgAAAAADAAMAtwAAAAAD&#13;&#10;AAAAAA==&#13;&#10;" filled="f" stroked="f">
                  <v:stroke joinstyle="round"/>
                  <v:path arrowok="t"/>
                  <v:textbox inset="2.19mm,1.09mm,2.19mm,1.09mm">
                    <w:txbxContent>
                      <w:p w:rsidR="00E42344" w:rsidRDefault="00E42344" w:rsidP="004B1CB4">
                        <w:pPr>
                          <w:autoSpaceDE w:val="0"/>
                          <w:jc w:val="center"/>
                          <w:rPr>
                            <w:color w:val="000000"/>
                            <w:sz w:val="21"/>
                          </w:rPr>
                        </w:pPr>
                        <w:r>
                          <w:rPr>
                            <w:color w:val="000000"/>
                            <w:sz w:val="21"/>
                          </w:rPr>
                          <w:t>Maintain Account</w:t>
                        </w:r>
                      </w:p>
                    </w:txbxContent>
                  </v:textbox>
                </v:shape>
                <v:oval id=" 69" o:spid="_x0000_s1082" style="position:absolute;left:4635;top:3394;width:1748;height:82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2W2MkAAADlAAAADwAAAGRycy9kb3ducmV2LnhtbESPQWvC&#13;&#10;QBSE70L/w/IKvenGoKGNrlK1BS8KpsXzI/tM0mTfhuxW4793BcHLwDDMN8x82ZtGnKlzlWUF41EE&#13;&#10;gji3uuJCwe/P9/AdhPPIGhvLpOBKDpaLl8EcU20vfKBz5gsRIOxSVFB636ZSurwkg25kW+KQnWxn&#13;&#10;0AfbFVJ3eAlw08g4ihJpsOKwUGJL65LyOvs3ClbTo5xMY9zuEhPv+auu/0jXSr299ptZkM8ZCE+9&#13;&#10;fzYeiK0OH+IkGn/A/VQwIOTiBgAA//8DAFBLAQItABQABgAIAAAAIQCcrWMz7wAAAIgBAAATAAAA&#13;&#10;AAAAAAAAAAAAAAAAAABbQ29udGVudF9UeXBlc10ueG1sUEsBAi0AFAAGAAgAAAAhAFHn8aa/AAAA&#13;&#10;FgEAAAsAAAAAAAAAAAAAAAAAIAEAAF9yZWxzLy5yZWxzUEsBAi0AFAAGAAgAAAAhAJ2tltjJAAAA&#13;&#10;5QAAAA8AAAAAAAAAAAAAAAAACAIAAGRycy9kb3ducmV2LnhtbFBLBQYAAAAAAwADALcAAAD+AgAA&#13;&#10;AAA=&#13;&#10;" filled="f" strokeweight=".26mm">
                  <v:stroke joinstyle="miter"/>
                  <v:path arrowok="t"/>
                </v:oval>
                <v:shape id=" 70" o:spid="_x0000_s1083" type="#_x0000_t202" style="position:absolute;left:5062;top:3497;width:960;height:84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bMjMoAAADlAAAADwAAAGRycy9kb3ducmV2LnhtbESPTWvC&#13;&#10;QBCG7wX/wzKCt7oxYCjRVfygUA8eanvxNmbHJJidDdk1xv76zqHQy8DL8D4vz3I9uEb11IXas4HZ&#13;&#10;NAFFXHhbc2ng++v99Q1UiMgWG89k4EkB1qvRyxJz6x/8Sf0plkogHHI0UMXY5lqHoiKHYepbYvld&#13;&#10;fecwSuxKbTt8CNw1Ok2STDusWRYqbGlXUXE73Z0B/Ml6bi48K/m4DbzLzsfiMDdmMh72CzmbBahI&#13;&#10;Q/xv/CE+rDikWZKKhkhJAKVXvwAAAP//AwBQSwECLQAUAAYACAAAACEAnK1jM+8AAACIAQAAEwAA&#13;&#10;AAAAAAAAAAAAAAAAAAAAW0NvbnRlbnRfVHlwZXNdLnhtbFBLAQItABQABgAIAAAAIQBR5/GmvwAA&#13;&#10;ABYBAAALAAAAAAAAAAAAAAAAACABAABfcmVscy8ucmVsc1BLAQItABQABgAIAAAAIQCetsyMygAA&#13;&#10;AOUAAAAPAAAAAAAAAAAAAAAAAAgCAABkcnMvZG93bnJldi54bWxQSwUGAAAAAAMAAwC3AAAA/wIA&#13;&#10;AAAA&#13;&#10;" filled="f" stroked="f">
                  <v:stroke joinstyle="round"/>
                  <v:path arrowok="t"/>
                  <v:textbox inset="2.19mm,1.09mm,2.19mm,1.09mm">
                    <w:txbxContent>
                      <w:p w:rsidR="00E42344" w:rsidRDefault="00E42344" w:rsidP="004B1CB4">
                        <w:pPr>
                          <w:autoSpaceDE w:val="0"/>
                          <w:jc w:val="center"/>
                          <w:rPr>
                            <w:color w:val="000000"/>
                            <w:sz w:val="21"/>
                          </w:rPr>
                        </w:pPr>
                        <w:r>
                          <w:rPr>
                            <w:color w:val="000000"/>
                            <w:sz w:val="21"/>
                          </w:rPr>
                          <w:t>Cancel</w:t>
                        </w:r>
                      </w:p>
                      <w:p w:rsidR="00E42344" w:rsidRDefault="00E42344" w:rsidP="004B1CB4">
                        <w:pPr>
                          <w:autoSpaceDE w:val="0"/>
                          <w:jc w:val="center"/>
                          <w:rPr>
                            <w:color w:val="000000"/>
                            <w:sz w:val="21"/>
                          </w:rPr>
                        </w:pPr>
                        <w:r>
                          <w:rPr>
                            <w:color w:val="000000"/>
                            <w:sz w:val="21"/>
                          </w:rPr>
                          <w:t>Account</w:t>
                        </w:r>
                      </w:p>
                    </w:txbxContent>
                  </v:textbox>
                </v:shape>
                <v:line id=" 71" o:spid="_x0000_s1084" style="position:absolute;visibility:visible;mso-wrap-style:square" from="1138,1646" to="4635,370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vO438sAAADlAAAADwAAAGRycy9kb3ducmV2LnhtbESPQWvC&#13;&#10;QBSE7wX/w/IEb3WTEKREVymKxdKTttAeH9nXbEj2bchuk9hf3xWEXgaGYb5hNrvJtmKg3teOFaTL&#13;&#10;BARx6XTNlYKP9+PjEwgfkDW2jknBlTzstrOHDRbajXym4RIqESHsC1RgQugKKX1pyKJfuo44Zt+u&#13;&#10;txii7Supexwj3LYyS5KVtFhzXDDY0d5Q2Vx+rII8vZ5fv8b8rWnM70sqbfs55EelFvPpsI7yvAYR&#13;&#10;aAr/jTvipOOHbJVkKdxORQNCbv8AAAD//wMAUEsBAi0AFAAGAAgAAAAhAJytYzPvAAAAiAEAABMA&#13;&#10;AAAAAAAAAAAAAAAAAAAAAFtDb250ZW50X1R5cGVzXS54bWxQSwECLQAUAAYACAAAACEAUefxpr8A&#13;&#10;AAAWAQAACwAAAAAAAAAAAAAAAAAgAQAAX3JlbHMvLnJlbHNQSwECLQAUAAYACAAAACEA3vO438sA&#13;&#10;AADlAAAADwAAAAAAAAAAAAAAAAAIAgAAZHJzL2Rvd25yZXYueG1sUEsFBgAAAAADAAMAtwAAAAAD&#13;&#10;AAAAAA==&#13;&#10;" strokecolor="#c00" strokeweight=".26mm">
                  <v:stroke joinstyle="miter"/>
                  <o:lock v:ext="edit" shapetype="f"/>
                </v:line>
                <v:group id=" 72" o:spid="_x0000_s1085" style="position:absolute;left:6919;top:2700;width:1746;height:821" coordorigin="6919,2700" coordsize="1746,82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Wgr58wAAADlAAAADwAAAGRycy9kb3ducmV2LnhtbESPT2vC&#13;&#10;QBTE74LfYXlCb7pJSqVEVxH/lB5EMBZKb4/sMwlm34bsmsRv3y0UvAwMw/yGWa4HU4uOWldZVhDP&#13;&#10;IhDEudUVFwq+LofpOwjnkTXWlknBgxysV+PRElNtez5Tl/lCBAi7FBWU3jeplC4vyaCb2YY4ZFfb&#13;&#10;GvTBtoXULfYBbmqZRNFcGqw4LJTY0Lak/JbdjYKPHvvNa7zvjrfr9vFzeTt9H2NS6mUy7BZBNgsQ&#13;&#10;ngb/bPwjPnX4kMyjJIG/U8GAkKtfAAAA//8DAFBLAQItABQABgAIAAAAIQCcrWMz7wAAAIgBAAAT&#13;&#10;AAAAAAAAAAAAAAAAAAAAAABbQ29udGVudF9UeXBlc10ueG1sUEsBAi0AFAAGAAgAAAAhAFHn8aa/&#13;&#10;AAAAFgEAAAsAAAAAAAAAAAAAAAAAIAEAAF9yZWxzLy5yZWxzUEsBAi0AFAAGAAgAAAAhAPVoK+fM&#13;&#10;AAAA5QAAAA8AAAAAAAAAAAAAAAAACAIAAGRycy9kb3ducmV2LnhtbFBLBQYAAAAAAwADALcAAAAB&#13;&#10;AwAAAAA=&#13;&#10;">
                  <v:oval id=" 73" o:spid="_x0000_s1086" style="position:absolute;left:6919;top:2700;width:1746;height:821;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O6onsoAAADlAAAADwAAAGRycy9kb3ducmV2LnhtbESPQWvC&#13;&#10;QBSE7wX/w/KE3uqm2xpKdBVtLXhRaFo8P7LPJE32bciuGv+9KxR6GRiG+YaZLwfbijP1vnas4XmS&#13;&#10;gCAunKm51PDz/fn0BsIHZIOtY9JwJQ/LxehhjplxF/6icx5KESHsM9RQhdBlUvqiIot+4jrimB1d&#13;&#10;bzFE25fS9HiJcNtKlSSptFhzXKiwo/eKiiY/WQ3r6UG+ThVud6lVe940zS+ZRuvH8fAxi7KagQg0&#13;&#10;hP/GH2Jr4geVJuoF7qeiASEXNwAAAP//AwBQSwECLQAUAAYACAAAACEAnK1jM+8AAACIAQAAEwAA&#13;&#10;AAAAAAAAAAAAAAAAAAAAW0NvbnRlbnRfVHlwZXNdLnhtbFBLAQItABQABgAIAAAAIQBR5/GmvwAA&#13;&#10;ABYBAAALAAAAAAAAAAAAAAAAACABAABfcmVscy8ucmVsc1BLAQItABQABgAIAAAAIQBg7qieygAA&#13;&#10;AOUAAAAPAAAAAAAAAAAAAAAAAAgCAABkcnMvZG93bnJldi54bWxQSwUGAAAAAAMAAwC3AAAA/wIA&#13;&#10;AAAA&#13;&#10;" filled="f" strokeweight=".26mm">
                    <v:stroke joinstyle="miter"/>
                    <v:path arrowok="t"/>
                  </v:oval>
                  <v:shape id=" 74" o:spid="_x0000_s1087" type="#_x0000_t202" style="position:absolute;left:7355;top:2905;width:740;height:37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x1TMsAAADlAAAADwAAAGRycy9kb3ducmV2LnhtbESPQWvC&#13;&#10;QBSE7wX/w/IKvdWNQUOJrlJThHrIwdhLb6/Z1yQ0+zZkt0naX+8KgpeBYZhvmM1uMq0YqHeNZQWL&#13;&#10;eQSCuLS64UrBx/nw/ALCeWSNrWVS8EcOdtvZwwZTbUc+0VD4SgQIuxQV1N53qZSurMmgm9uOOGTf&#13;&#10;tjfog+0rqXscA9y0Mo6iRBpsOCzU2FFWU/lT/BoF+J8M3H7xouJ87zhLPvPyuFLq6XF6Wwd5XYPw&#13;&#10;NPl744Z41+FDnETxEq6nggEhtxcAAAD//wMAUEsBAi0AFAAGAAgAAAAhAJytYzPvAAAAiAEAABMA&#13;&#10;AAAAAAAAAAAAAAAAAAAAAFtDb250ZW50X1R5cGVzXS54bWxQSwECLQAUAAYACAAAACEAUefxpr8A&#13;&#10;AAAWAQAACwAAAAAAAAAAAAAAAAAgAQAAX3JlbHMvLnJlbHNQSwECLQAUAAYACAAAACEACNx1TMsA&#13;&#10;AADlAAAADwAAAAAAAAAAAAAAAAAIAgAAZHJzL2Rvd25yZXYueG1sUEsFBgAAAAADAAMAtwAAAAAD&#13;&#10;AAAAAA==&#13;&#10;" filled="f" stroked="f">
                    <v:stroke joinstyle="round"/>
                    <v:path arrowok="t"/>
                    <v:textbox inset="2.19mm,1.09mm,2.19mm,1.09mm">
                      <w:txbxContent>
                        <w:p w:rsidR="00E42344" w:rsidRDefault="00E42344" w:rsidP="004B1CB4">
                          <w:pPr>
                            <w:autoSpaceDE w:val="0"/>
                            <w:jc w:val="center"/>
                            <w:rPr>
                              <w:color w:val="000000"/>
                              <w:sz w:val="21"/>
                            </w:rPr>
                          </w:pPr>
                          <w:r>
                            <w:rPr>
                              <w:color w:val="000000"/>
                              <w:sz w:val="21"/>
                            </w:rPr>
                            <w:t>Loginn</w:t>
                          </w:r>
                        </w:p>
                      </w:txbxContent>
                    </v:textbox>
                  </v:shape>
                </v:group>
                <v:line id=" 75" o:spid="_x0000_s1088" style="position:absolute;visibility:visible;mso-wrap-style:square" from="6384,2572" to="7001,298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LTqMkAAADlAAAADwAAAGRycy9kb3ducmV2LnhtbESPQWvC&#13;&#10;QBSE74L/YXmCN90YrEh0FW2xKPSi9eLtkX0mwby3aXar6b/vCoVeBoZhvmGW645rdafWV04MTMYJ&#13;&#10;KJLc2UoKA+fP3WgOygcUi7UTMvBDHtarfm+JmXUPOdL9FAoVIeIzNFCG0GRa+7wkRj92DUnMrq5l&#13;&#10;DNG2hbYtPiKca50myUwzVhIXSmzotaT8dvpmA12Y7HXR0HbKX/MPfD9eeMcHY4aD7m0RZbMAFagL&#13;&#10;/40/xN7GD+ksSV/geSoaUHr1CwAA//8DAFBLAQItABQABgAIAAAAIQCcrWMz7wAAAIgBAAATAAAA&#13;&#10;AAAAAAAAAAAAAAAAAABbQ29udGVudF9UeXBlc10ueG1sUEsBAi0AFAAGAAgAAAAhAFHn8aa/AAAA&#13;&#10;FgEAAAsAAAAAAAAAAAAAAAAAIAEAAF9yZWxzLy5yZWxzUEsBAi0AFAAGAAgAAAAhAJKy06jJAAAA&#13;&#10;5QAAAA8AAAAAAAAAAAAAAAAACAIAAGRycy9kb3ducmV2LnhtbFBLBQYAAAAAAwADALcAAAD+AgAA&#13;&#10;AAA=&#13;&#10;" strokecolor="#c00" strokeweight=".26mm">
                  <v:stroke endarrow="block" joinstyle="miter"/>
                  <o:lock v:ext="edit" shapetype="f"/>
                </v:line>
                <v:line id=" 76" o:spid="_x0000_s1089" style="position:absolute;flip:y;visibility:visible;mso-wrap-style:square" from="6384,3394" to="7001,380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HOa9csAAADlAAAADwAAAGRycy9kb3ducmV2LnhtbESPzWrD&#13;&#10;MBCE74W8g9hCLqWR4rSmOJaDSSgEcsoPpcfF2tqm1spYSmK/fVUo9DIwDPMNk29G24kbDb51rGG5&#13;&#10;UCCIK2darjVczu/PbyB8QDbYOSYNE3nYFLOHHDPj7nyk2ynUIkLYZ6ihCaHPpPRVQxb9wvXEMfty&#13;&#10;g8UQ7VBLM+A9wm0nE6VSabHluNBgT9uGqu/T1WpIe7p8rsqnD/9qumNZvUwHdZi0nj+Ou3WUcg0i&#13;&#10;0Bj+G3+IvYkfklQlKfyeigaELH4AAAD//wMAUEsBAi0AFAAGAAgAAAAhAJytYzPvAAAAiAEAABMA&#13;&#10;AAAAAAAAAAAAAAAAAAAAAFtDb250ZW50X1R5cGVzXS54bWxQSwECLQAUAAYACAAAACEAUefxpr8A&#13;&#10;AAAWAQAACwAAAAAAAAAAAAAAAAAgAQAAX3JlbHMvLnJlbHNQSwECLQAUAAYACAAAACEAWHOa9csA&#13;&#10;AADlAAAADwAAAAAAAAAAAAAAAAAIAgAAZHJzL2Rvd25yZXYueG1sUEsFBgAAAAADAAMAtwAAAAAD&#13;&#10;AAAAAA==&#13;&#10;" strokecolor="#c00" strokeweight=".26mm">
                  <v:stroke endarrow="block" joinstyle="miter"/>
                  <o:lock v:ext="edit" shapetype="f"/>
                </v:line>
                <v:shape id=" 77" o:spid="_x0000_s1090" type="#_x0000_t202" style="position:absolute;left:6383;top:2446;width:1087;height:46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C/8coAAADlAAAADwAAAGRycy9kb3ducmV2LnhtbESPT4vC&#13;&#10;MBTE7wt+h/AEb2tqwSrVKP5BcA8edL14ezbPtti8lCbW6qffLCzsZWAY5jfMfNmZSrTUuNKygtEw&#13;&#10;AkGcWV1yruD8vfucgnAeWWNlmRS8yMFy0fuYY6rtk4/UnnwuAoRdigoK7+tUSpcVZNANbU0csptt&#13;&#10;DPpgm1zqBp8BbioZR1EiDZYcFgqsaVNQdj89jAJ8Jy1XVx7lfFg73iSXQ/Y1VmrQ77azIKsZCE+d&#13;&#10;/2/8IfY6fIiTKJ7A76lgQMjFDwAAAP//AwBQSwECLQAUAAYACAAAACEAnK1jM+8AAACIAQAAEwAA&#13;&#10;AAAAAAAAAAAAAAAAAAAAW0NvbnRlbnRfVHlwZXNdLnhtbFBLAQItABQABgAIAAAAIQBR5/GmvwAA&#13;&#10;ABYBAAALAAAAAAAAAAAAAAAAACABAABfcmVscy8ucmVsc1BLAQItABQABgAIAAAAIQDGsL/xygAA&#13;&#10;AOUAAAAPAAAAAAAAAAAAAAAAAAgCAABkcnMvZG93bnJldi54bWxQSwUGAAAAAAMAAwC3AAAA/wIA&#13;&#10;AAAA&#13;&#10;" filled="f" stroked="f">
                  <v:stroke joinstyle="round"/>
                  <v:path arrowok="t"/>
                  <v:textbox inset="2.19mm,1.09mm,2.19mm,1.09mm">
                    <w:txbxContent>
                      <w:p w:rsidR="00E42344" w:rsidRDefault="00E42344" w:rsidP="004B1CB4">
                        <w:pPr>
                          <w:autoSpaceDE w:val="0"/>
                          <w:rPr>
                            <w:color w:val="CC0000"/>
                            <w:sz w:val="15"/>
                            <w:szCs w:val="18"/>
                          </w:rPr>
                        </w:pPr>
                        <w:r>
                          <w:rPr>
                            <w:color w:val="CC0000"/>
                            <w:sz w:val="15"/>
                            <w:szCs w:val="18"/>
                          </w:rPr>
                          <w:t>&lt;&lt;includes&gt;&gt;</w:t>
                        </w:r>
                      </w:p>
                    </w:txbxContent>
                  </v:textbox>
                </v:shape>
                <v:shape id=" 78" o:spid="_x0000_s1091" type="#_x0000_t202" style="position:absolute;left:6280;top:3579;width:1064;height:45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2XP1soAAADlAAAADwAAAGRycy9kb3ducmV2LnhtbESPT2vC&#13;&#10;QBDF7wW/wzKCt7oxYCjRVfxDoR481PbibcyOSTA7G7JrjP30nUOhl4HH8H7vveV6cI3qqQu1ZwOz&#13;&#10;aQKKuPC25tLA99f76xuoEJEtNp7JwJMCrFejlyXm1j/4k/pTLJVAOORooIqxzbUORUUOw9S3xPK7&#13;&#10;+s5hFNmV2nb4ELhrdJokmXZYsyRU2NKuouJ2ujsD+JP13Fx4VvJxG3iXnY/FYW7MZDzsF3I2C1CR&#13;&#10;hvjv+EN8WNmQZkkqrWWUCFB69QsAAP//AwBQSwECLQAUAAYACAAAACEAnK1jM+8AAACIAQAAEwAA&#13;&#10;AAAAAAAAAAAAAAAAAAAAW0NvbnRlbnRfVHlwZXNdLnhtbFBLAQItABQABgAIAAAAIQBR5/GmvwAA&#13;&#10;ABYBAAALAAAAAAAAAAAAAAAAACABAABfcmVscy8ucmVsc1BLAQItABQABgAIAAAAIQDzZc/WygAA&#13;&#10;AOUAAAAPAAAAAAAAAAAAAAAAAAgCAABkcnMvZG93bnJldi54bWxQSwUGAAAAAAMAAwC3AAAA/wIA&#13;&#10;AAAA&#13;&#10;" filled="f" stroked="f">
                  <v:stroke joinstyle="round"/>
                  <v:path arrowok="t"/>
                  <v:textbox inset="2.19mm,1.09mm,2.19mm,1.09mm">
                    <w:txbxContent>
                      <w:p w:rsidR="00E42344" w:rsidRDefault="00E42344" w:rsidP="004B1CB4">
                        <w:pPr>
                          <w:autoSpaceDE w:val="0"/>
                          <w:rPr>
                            <w:color w:val="CC0000"/>
                            <w:sz w:val="14"/>
                            <w:szCs w:val="16"/>
                          </w:rPr>
                        </w:pPr>
                        <w:r>
                          <w:rPr>
                            <w:color w:val="CC0000"/>
                            <w:sz w:val="14"/>
                            <w:szCs w:val="16"/>
                          </w:rPr>
                          <w:t>&lt;&lt;</w:t>
                        </w:r>
                        <w:r>
                          <w:rPr>
                            <w:color w:val="CC0000"/>
                            <w:sz w:val="15"/>
                            <w:szCs w:val="18"/>
                          </w:rPr>
                          <w:t>includes</w:t>
                        </w:r>
                        <w:r>
                          <w:rPr>
                            <w:color w:val="CC0000"/>
                            <w:sz w:val="14"/>
                            <w:szCs w:val="16"/>
                          </w:rPr>
                          <w:t>&gt;&gt;</w:t>
                        </w:r>
                      </w:p>
                    </w:txbxContent>
                  </v:textbox>
                </v:shape>
                <w10:anchorlock/>
              </v:group>
            </w:pict>
          </mc:Fallback>
        </mc:AlternateContent>
      </w:r>
    </w:p>
    <w:p w:rsidR="004B1CB4" w:rsidRPr="002F408C" w:rsidRDefault="004B1CB4" w:rsidP="004B1CB4">
      <w:pPr>
        <w:pStyle w:val="Heading3"/>
        <w:pageBreakBefore/>
        <w:jc w:val="both"/>
        <w:rPr>
          <w:rFonts w:ascii="Times New Roman" w:hAnsi="Times New Roman" w:cs="Times New Roman"/>
          <w:color w:val="000000" w:themeColor="text1"/>
          <w:sz w:val="24"/>
          <w:szCs w:val="24"/>
        </w:rPr>
      </w:pPr>
      <w:bookmarkStart w:id="41" w:name="_Toc164479607"/>
      <w:r w:rsidRPr="002F408C">
        <w:rPr>
          <w:rFonts w:ascii="Times New Roman" w:hAnsi="Times New Roman" w:cs="Times New Roman"/>
          <w:color w:val="000000" w:themeColor="text1"/>
          <w:sz w:val="24"/>
          <w:szCs w:val="24"/>
        </w:rPr>
        <w:t>Explore Catalog</w:t>
      </w:r>
      <w:bookmarkEnd w:id="41"/>
    </w:p>
    <w:p w:rsidR="004B1CB4" w:rsidRPr="002F408C" w:rsidRDefault="004B1CB4" w:rsidP="004B1CB4">
      <w:pPr>
        <w:jc w:val="both"/>
        <w:rPr>
          <w:rFonts w:ascii="Times New Roman" w:hAnsi="Times New Roman" w:cs="Times New Roman"/>
          <w:sz w:val="24"/>
          <w:szCs w:val="24"/>
        </w:rPr>
      </w:pPr>
    </w:p>
    <w:p w:rsidR="004B1CB4" w:rsidRPr="002F408C" w:rsidRDefault="005B52AA" w:rsidP="004B1CB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extent cx="5490845" cy="2505710"/>
                <wp:effectExtent l="0" t="0" r="0" b="8890"/>
                <wp:docPr id="125987" name="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0845" cy="2505710"/>
                          <a:chOff x="0" y="0"/>
                          <a:chExt cx="8647" cy="3946"/>
                        </a:xfrm>
                      </wpg:grpSpPr>
                      <wps:wsp>
                        <wps:cNvPr id="125988" name=" 38"/>
                        <wps:cNvSpPr>
                          <a:spLocks/>
                        </wps:cNvSpPr>
                        <wps:spPr bwMode="auto">
                          <a:xfrm>
                            <a:off x="8" y="0"/>
                            <a:ext cx="8639" cy="3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s:wsp>
                        <wps:cNvPr id="125989" name=" 39"/>
                        <wps:cNvSpPr>
                          <a:spLocks/>
                        </wps:cNvSpPr>
                        <wps:spPr bwMode="auto">
                          <a:xfrm>
                            <a:off x="2247" y="0"/>
                            <a:ext cx="6399" cy="3946"/>
                          </a:xfrm>
                          <a:prstGeom prst="rect">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5990" name=" 40"/>
                        <wps:cNvSpPr>
                          <a:spLocks/>
                        </wps:cNvSpPr>
                        <wps:spPr bwMode="auto">
                          <a:xfrm>
                            <a:off x="4487" y="960"/>
                            <a:ext cx="1813" cy="853"/>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5991" name=" 41"/>
                        <wps:cNvSpPr>
                          <a:spLocks/>
                        </wps:cNvSpPr>
                        <wps:spPr bwMode="auto">
                          <a:xfrm>
                            <a:off x="4487" y="2133"/>
                            <a:ext cx="1813" cy="853"/>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5992" name=" 42"/>
                        <wps:cNvSpPr txBox="1">
                          <a:spLocks/>
                        </wps:cNvSpPr>
                        <wps:spPr bwMode="auto">
                          <a:xfrm>
                            <a:off x="4481" y="1173"/>
                            <a:ext cx="1732"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000000"/>
                                  <w:sz w:val="21"/>
                                </w:rPr>
                              </w:pPr>
                              <w:r>
                                <w:rPr>
                                  <w:color w:val="000000"/>
                                  <w:sz w:val="21"/>
                                </w:rPr>
                                <w:t>Search Catalogue</w:t>
                              </w:r>
                            </w:p>
                          </w:txbxContent>
                        </wps:txbx>
                        <wps:bodyPr rot="0" vert="horz" wrap="none" lIns="81360" tIns="40680" rIns="81360" bIns="40680" anchor="ctr" anchorCtr="0" upright="1">
                          <a:noAutofit/>
                        </wps:bodyPr>
                      </wps:wsp>
                      <wps:wsp>
                        <wps:cNvPr id="125993" name=" 43"/>
                        <wps:cNvSpPr txBox="1">
                          <a:spLocks/>
                        </wps:cNvSpPr>
                        <wps:spPr bwMode="auto">
                          <a:xfrm>
                            <a:off x="4479" y="2346"/>
                            <a:ext cx="1802"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000000"/>
                                  <w:sz w:val="21"/>
                                </w:rPr>
                              </w:pPr>
                              <w:r>
                                <w:rPr>
                                  <w:color w:val="000000"/>
                                  <w:sz w:val="21"/>
                                </w:rPr>
                                <w:t>Browse Catalogue</w:t>
                              </w:r>
                            </w:p>
                          </w:txbxContent>
                        </wps:txbx>
                        <wps:bodyPr rot="0" vert="horz" wrap="none" lIns="81360" tIns="40680" rIns="81360" bIns="40680" anchor="ctr" anchorCtr="0" upright="1">
                          <a:noAutofit/>
                        </wps:bodyPr>
                      </wps:wsp>
                      <wps:wsp>
                        <wps:cNvPr id="125994" name=" 44"/>
                        <wps:cNvCnPr>
                          <a:cxnSpLocks/>
                        </wps:cNvCnPr>
                        <wps:spPr bwMode="auto">
                          <a:xfrm flipH="1">
                            <a:off x="434" y="2026"/>
                            <a:ext cx="106" cy="427"/>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95" name=" 45"/>
                        <wps:cNvCnPr>
                          <a:cxnSpLocks/>
                        </wps:cNvCnPr>
                        <wps:spPr bwMode="auto">
                          <a:xfrm>
                            <a:off x="541" y="2026"/>
                            <a:ext cx="213" cy="427"/>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96" name=" 46"/>
                        <wps:cNvCnPr>
                          <a:cxnSpLocks/>
                        </wps:cNvCnPr>
                        <wps:spPr bwMode="auto">
                          <a:xfrm flipV="1">
                            <a:off x="541" y="1699"/>
                            <a:ext cx="0" cy="319"/>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97" name=" 47"/>
                        <wps:cNvCnPr>
                          <a:cxnSpLocks/>
                        </wps:cNvCnPr>
                        <wps:spPr bwMode="auto">
                          <a:xfrm>
                            <a:off x="327" y="1813"/>
                            <a:ext cx="426"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98" name=" 48"/>
                        <wps:cNvSpPr>
                          <a:spLocks/>
                        </wps:cNvSpPr>
                        <wps:spPr bwMode="auto">
                          <a:xfrm>
                            <a:off x="434" y="1493"/>
                            <a:ext cx="213" cy="213"/>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5999" name=" 49"/>
                        <wps:cNvSpPr txBox="1">
                          <a:spLocks/>
                        </wps:cNvSpPr>
                        <wps:spPr bwMode="auto">
                          <a:xfrm>
                            <a:off x="0" y="2446"/>
                            <a:ext cx="1087"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000000"/>
                                  <w:sz w:val="21"/>
                                </w:rPr>
                              </w:pPr>
                              <w:r>
                                <w:rPr>
                                  <w:color w:val="000000"/>
                                  <w:sz w:val="21"/>
                                </w:rPr>
                                <w:t>Customer</w:t>
                              </w:r>
                            </w:p>
                          </w:txbxContent>
                        </wps:txbx>
                        <wps:bodyPr rot="0" vert="horz" wrap="none" lIns="81360" tIns="40680" rIns="81360" bIns="40680" anchor="ctr" anchorCtr="0" upright="1">
                          <a:noAutofit/>
                        </wps:bodyPr>
                      </wps:wsp>
                      <wps:wsp>
                        <wps:cNvPr id="126000" name=" 50"/>
                        <wps:cNvCnPr>
                          <a:cxnSpLocks/>
                        </wps:cNvCnPr>
                        <wps:spPr bwMode="auto">
                          <a:xfrm flipV="1">
                            <a:off x="647" y="1600"/>
                            <a:ext cx="3946" cy="320"/>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01" name=" 51"/>
                        <wps:cNvCnPr>
                          <a:cxnSpLocks/>
                        </wps:cNvCnPr>
                        <wps:spPr bwMode="auto">
                          <a:xfrm>
                            <a:off x="647" y="1920"/>
                            <a:ext cx="3839" cy="746"/>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6002" name=" 52"/>
                        <wps:cNvSpPr txBox="1">
                          <a:spLocks/>
                        </wps:cNvSpPr>
                        <wps:spPr bwMode="auto">
                          <a:xfrm>
                            <a:off x="4480" y="213"/>
                            <a:ext cx="1813" cy="4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21"/>
                                </w:rPr>
                              </w:pPr>
                              <w:r>
                                <w:rPr>
                                  <w:color w:val="000000"/>
                                  <w:sz w:val="21"/>
                                </w:rPr>
                                <w:t>Explore Catalog</w:t>
                              </w:r>
                            </w:p>
                          </w:txbxContent>
                        </wps:txbx>
                        <wps:bodyPr rot="0" vert="horz" wrap="square" lIns="81360" tIns="40680" rIns="81360" bIns="40680" anchor="ctr" anchorCtr="0" upright="1">
                          <a:noAutofit/>
                        </wps:bodyPr>
                      </wps:wsp>
                    </wpg:wgp>
                  </a:graphicData>
                </a:graphic>
              </wp:inline>
            </w:drawing>
          </mc:Choice>
          <mc:Fallback>
            <w:pict>
              <v:group id=" 37" o:spid="_x0000_s1092" style="width:432.35pt;height:197.3pt;mso-position-horizontal-relative:char;mso-position-vertical-relative:line" coordsize="8647,394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GzfCL7BAAAvCIAAA4AAABkcnMvZTJvRG9jLnhtbOxa247bNhB9L9B/EPTetW62JWG9QbtJ&#13;&#10;tgXSNkDavtO62EIlUSW1a2++vmdIyZKv6WatbdLaDwYlyhQ558zhzNDXr9ZFbjwkQma8nJn2lWUa&#13;&#10;SRnxOCsXM/P3395+55uGrFkZs5yXycx8TKT56ubbb65XVZg4fMnzOBEGBilluKpm5rKuq3A0ktEy&#13;&#10;KZi84lVSojPlomA1LsViFAu2wuhFPnIsazJacRFXgkeJlLj7WneaN2r8NE2i+tc0lUlt5DMTc6vV&#13;&#10;t1Dfc/U9urlm4UKwaplFzTzYZ0yjYFmJt26Ges1qZtyLbG+oIosElzytryJejHiaZlGiFoHl2NbO&#13;&#10;cu4Ev6/UYhbhalFt7ATb7hjqs4eNfnm4E9WH6r3Qs0fzHY/+lAYMM1pVi7D/AF0v9NPGfPUzj4Eo&#13;&#10;u6+5Wvk6FQWNgTUZa2Xbx87Cybo2Itwde4Hle2PTiNDpjK3x1AYsCoRoCaj2fxkt3zS/9SfeVP/Q&#13;&#10;DbyJ+tWIhfq1aqrN1Ah8sEl29pLPs9eHJasSBYMkc7wXRhaD7M448EHvkhUwg+GiiXXQq/FMa1C5&#13;&#10;Zc1eFz0nYfVP2hHDHrCjP3GDY7ZgYSVkfZfwwqDGzBRwAwURe3gna4Vs9wxBVvK3WZ5rGPJy+w5M&#13;&#10;TLdgYD1hvcQ5jx8xecG1R0EB0Fhy8dE0VnCmmVnC3U0j/6mE7QPb88j51IU3njq4EP2eeb+HlREG&#13;&#10;mplRLUxDX9zW2mXvK5EtlniTrZZT8u9BvjTTS6IJ6mk1swUDXpIKwKOlAppDUMFxyAEOsAFkGIwN&#13;&#10;xgoAuhNLWVzyPIuJK8QRKRbz21wYD4zEVX1ap9x6rshqaHyeFTPT755i4TJh8Zsy1rSrWZY3FxfG&#13;&#10;9be04+ITwI0axpF7DcE4z/M14wIQQAPVKrnt265WIH+MBt6+EeNOXBoBSvI8qyRJKAv/mQZdWPel&#13;&#10;6lxgd6xDc1DWObarqcXCC+3+39tr4HS0Q3Obdka9/oEjutRhwfNjLsgeqI2N1ranewScung/ha+T&#13;&#10;JnQ9rnsDBF71er5W4afTOd+TgjHINml5E4xZEx8XOhhreppgTPd8pcFYANTarVED2IvLz8+WKaIv&#13;&#10;EMJxm7SkL1fWl8GWzmcubNnN4gKvYwuanbbcljotjtbldlqsRtC9bV50OJEzUkQ+P7bK1KTGnou3&#13;&#10;EF8sR6exPb5YuEPi4jkIvE4GVXmGDOurjahoaWS6l03SAlQeWl1A85xIExINvmNP7x4H8EVEc8G3&#13;&#10;GqweE8B7Wny1azW6fyZP/mPHk1uk7Qkl4KBT58nYVsmPXVt3HA8SLn5MNdxD5c8TqS/EscVZ6+TZ&#13;&#10;cO75sUsaDAx1qruFrkfKTfjqtPiCrirXP6kKfQLdrqrqDVRVbbdg26NQcQvajUSrBrqOg3upa+jK&#13;&#10;7n+hfksC3kqKluxGUqiUf+6UAaoB7XC8/XzBooKbzi51gnecfYNml13WdMkXtvOFCWrYG6qMtf6f&#13;&#10;bfdR+cJulKHOvWgfwqt3xEqfhKlAg05VTqrVMIHG7S3V9NtXD1f4p6WRmV8yYYC94YSNKoy7ggsO&#13;&#10;+J4fUPYCjQ3AQQNiF0a6fnvQN90989wrs18AfmokCYBRGGkB7mokzQnuuWUfdUV4Cik/pYFbUUd3&#13;&#10;nKJCy5OOPKjwdwWQTwq//Oueic0p779ZWFTH//iHhArWmn9z0F8w+tdKP7o/ndz8DQAA//8DAFBL&#13;&#10;AwQUAAYACAAAACEAYqXvTeIAAAALAQAADwAAAGRycy9kb3ducmV2LnhtbEyPT0vDQBDF74LfYRnB&#13;&#10;m93E1ljTbEqpf05FsBXE2zQ7TUKzuyG7TdJv79SLXh4Mj/fm/bLlaBrRU+drZxXEkwgE2cLp2pYK&#13;&#10;Pnevd3MQPqDV2DhLCs7kYZlfX2WYajfYD+q3oRRcYn2KCqoQ2lRKX1Rk0E9cS5a9g+sMBj67UuoO&#13;&#10;By43jbyPokQarC1/qLCldUXFcXsyCt4GHFbT+KXfHA/r8/fu4f1rE5NStzfj84JltQARaAx/Cbgw&#13;&#10;8H7Iedjenaz2olHANOFX2Zsns0cQewXTp1kCQuaZ/M+Q/wAAAP//AwBQSwECLQAUAAYACAAAACEA&#13;&#10;WiKTo/8AAADlAQAAEwAAAAAAAAAAAAAAAAAAAAAAW0NvbnRlbnRfVHlwZXNdLnhtbFBLAQItABQA&#13;&#10;BgAIAAAAIQCnSs841wAAAJYBAAALAAAAAAAAAAAAAAAAADABAABfcmVscy8ucmVsc1BLAQItABQA&#13;&#10;BgAIAAAAIQARs3wi+wQAALwiAAAOAAAAAAAAAAAAAAAAADACAABkcnMvZTJvRG9jLnhtbFBLAQIt&#13;&#10;ABQABgAIAAAAIQBipe9N4gAAAAsBAAAPAAAAAAAAAAAAAAAAAFcHAABkcnMvZG93bnJldi54bWxQ&#13;&#10;SwUGAAAAAAQABADzAAAAZggAAAAA&#13;&#10;">
                <v:rect id=" 38" o:spid="_x0000_s1093" style="position:absolute;left:8;width:8639;height:3946;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HpMwAAADlAAAADwAAAGRycy9kb3ducmV2LnhtbESPT2vC&#13;&#10;QBDF70K/wzKF3nRTwaDRVUSpbSkU/+F5zI5JaHY2za6afvvOodDLwGN4v/febNG5Wt2oDZVnA8+D&#13;&#10;BBRx7m3FhYHj4aU/BhUissXaMxn4oQCL+UNvhpn1d97RbR8LJRAOGRooY2wyrUNeksMw8A2x/C6+&#13;&#10;dRhFtoW2Ld4F7mo9TJJUO6xYEkpsaFVS/rW/OgPvp/Syienp/LodNXT9Tiefmw9rzNNjt57KWU5B&#13;&#10;Reriv+MP8WZlw3A0GUtrGSUClJ7/AgAA//8DAFBLAQItABQABgAIAAAAIQCcrWMz7wAAAIgBAAAT&#13;&#10;AAAAAAAAAAAAAAAAAAAAAABbQ29udGVudF9UeXBlc10ueG1sUEsBAi0AFAAGAAgAAAAhAFHn8aa/&#13;&#10;AAAAFgEAAAsAAAAAAAAAAAAAAAAAIAEAAF9yZWxzLy5yZWxzUEsBAi0AFAAGAAgAAAAhAB/iR6TM&#13;&#10;AAAA5QAAAA8AAAAAAAAAAAAAAAAACAIAAGRycy9kb3ducmV2LnhtbFBLBQYAAAAAAwADALcAAAAB&#13;&#10;AwAAAAA=&#13;&#10;" filled="f" stroked="f">
                  <v:stroke joinstyle="round"/>
                  <v:path arrowok="t"/>
                </v:rect>
                <v:rect id=" 39" o:spid="_x0000_s1094" style="position:absolute;left:2247;width:6399;height:3946;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xJVMoAAADlAAAADwAAAGRycy9kb3ducmV2LnhtbESP0YrC&#13;&#10;MBRE3wX/IdwFX2RNFVa0GkUUwV2VousHXJprW7a5KU2s9e/NguDLwDDMGWa+bE0pGqpdYVnBcBCB&#13;&#10;IE6tLjhTcPndfk5AOI+ssbRMCh7kYLnoduYYa3vnEzVnn4kAYRejgtz7KpbSpTkZdANbEYfsamuD&#13;&#10;Ptg6k7rGe4CbUo6iaCwNFhwWcqxonVP6d74ZBe60OXzb45r6SfKz9yVdd5cmUar30W5mQVYzEJ5a&#13;&#10;/268EDsdPoy+ppMp/J8KBoRcPAEAAP//AwBQSwECLQAUAAYACAAAACEAnK1jM+8AAACIAQAAEwAA&#13;&#10;AAAAAAAAAAAAAAAAAAAAW0NvbnRlbnRfVHlwZXNdLnhtbFBLAQItABQABgAIAAAAIQBR5/GmvwAA&#13;&#10;ABYBAAALAAAAAAAAAAAAAAAAACABAABfcmVscy8ucmVsc1BLAQItABQABgAIAAAAIQD+XElUygAA&#13;&#10;AOUAAAAPAAAAAAAAAAAAAAAAAAgCAABkcnMvZG93bnJldi54bWxQSwUGAAAAAAMAAwC3AAAA/wIA&#13;&#10;AAAA&#13;&#10;" filled="f" strokeweight=".26mm">
                  <v:path arrowok="t"/>
                </v:rect>
                <v:oval id=" 40" o:spid="_x0000_s1095" style="position:absolute;left:4487;top:960;width:1813;height:85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hrgM8oAAADlAAAADwAAAGRycy9kb3ducmV2LnhtbESPTWvC&#13;&#10;QBCG70L/wzKF3nTT0EiNrtIPC14UaovnITsmabKzIbtq+u+dg+Bl4GV4n5dnsRpcq87Uh9qzgedJ&#13;&#10;Aoq48Lbm0sDvz9f4FVSIyBZbz2TgnwKslg+jBebWX/ibzvtYKoFwyNFAFWOXax2KihyGie+I5Xf0&#13;&#10;vcMosS+17fEicNfqNEmm2mHNslBhRx8VFc3+5Ay8Zwf9kqW42U5duuN10/yRbYx5ehw+53Le5qAi&#13;&#10;DfHeuCE2VhzSbDYTDZGSAEovrwAAAP//AwBQSwECLQAUAAYACAAAACEAnK1jM+8AAACIAQAAEwAA&#13;&#10;AAAAAAAAAAAAAAAAAAAAW0NvbnRlbnRfVHlwZXNdLnhtbFBLAQItABQABgAIAAAAIQBR5/GmvwAA&#13;&#10;ABYBAAALAAAAAAAAAAAAAAAAACABAABfcmVscy8ucmVsc1BLAQItABQABgAIAAAAIQDeGuAzygAA&#13;&#10;AOUAAAAPAAAAAAAAAAAAAAAAAAgCAABkcnMvZG93bnJldi54bWxQSwUGAAAAAAMAAwC3AAAA/wIA&#13;&#10;AAAA&#13;&#10;" filled="f" strokeweight=".26mm">
                  <v:stroke joinstyle="miter"/>
                  <v:path arrowok="t"/>
                </v:oval>
                <v:oval id=" 41" o:spid="_x0000_s1096" style="position:absolute;left:4487;top:2133;width:1813;height:85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N27soAAADlAAAADwAAAGRycy9kb3ducmV2LnhtbESPQWvC&#13;&#10;QBSE74X+h+UVvNWNoZEa3YRqFbxUaBTPj+wzSZN9G7Krpv++Wyj0MjAM8w2zykfTiRsNrrGsYDaN&#13;&#10;QBCXVjdcKTgdd8+vIJxH1thZJgXf5CDPHh9WmGp750+6Fb4SAcIuRQW1930qpStrMuimticO2cUO&#13;&#10;Bn2wQyX1gPcAN52Mo2guDTYcFmrsaVNT2RZXo2CdnOVLEuP+Y27iA2/b9ot0q9TkaXxfBnlbgvA0&#13;&#10;+v/GH2Kvw4c4WSxm8HsqGBAy+wEAAP//AwBQSwECLQAUAAYACAAAACEAnK1jM+8AAACIAQAAEwAA&#13;&#10;AAAAAAAAAAAAAAAAAAAAW0NvbnRlbnRfVHlwZXNdLnhtbFBLAQItABQABgAIAAAAIQBR5/GmvwAA&#13;&#10;ABYBAAALAAAAAAAAAAAAAAAAACABAABfcmVscy8ucmVsc1BLAQItABQABgAIAAAAIQBbw3buygAA&#13;&#10;AOUAAAAPAAAAAAAAAAAAAAAAAAgCAABkcnMvZG93bnJldi54bWxQSwUGAAAAAAMAAwC3AAAA/wIA&#13;&#10;AAAA&#13;&#10;" filled="f" strokeweight=".26mm">
                  <v:stroke joinstyle="miter"/>
                  <v:path arrowok="t"/>
                </v:oval>
                <v:shape id=" 42" o:spid="_x0000_s1097" type="#_x0000_t202" style="position:absolute;left:4481;top:1173;width:1732;height:610;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mT2AssAAADlAAAADwAAAGRycy9kb3ducmV2LnhtbESPQWvC&#13;&#10;QBSE70L/w/IKvUjdGLDW6CrFonjJwbQ/4CX7TILZt8vuVtN/3y0UehkYhvmG2exGM4gb+dBbVjCf&#13;&#10;ZSCIG6t7bhV8fhyeX0GEiKxxsEwKvinAbvsw2WCh7Z3PdKtiKxKEQ4EKuhhdIWVoOjIYZtYRp+xi&#13;&#10;vcGYrG+l9nhPcDPIPMtepMGe00KHjvYdNdfqyyjw1/J4cvNYuaHpy3Jf19PLYanU0+P4vk7ytgYR&#13;&#10;aYz/jT/ESacP+WK1yuH3VDIg5PYHAAD//wMAUEsBAi0AFAAGAAgAAAAhAJytYzPvAAAAiAEAABMA&#13;&#10;AAAAAAAAAAAAAAAAAAAAAFtDb250ZW50X1R5cGVzXS54bWxQSwECLQAUAAYACAAAACEAUefxpr8A&#13;&#10;AAAWAQAACwAAAAAAAAAAAAAAAAAgAQAAX3JlbHMvLnJlbHNQSwECLQAUAAYACAAAACEAdmT2AssA&#13;&#10;AADlAAAADwAAAAAAAAAAAAAAAAAIAgAAZHJzL2Rvd25yZXYueG1sUEsFBgAAAAADAAMAtwAAAAAD&#13;&#10;AAAAAA==&#13;&#10;" filled="f" stroked="f">
                  <v:stroke joinstyle="round"/>
                  <v:path arrowok="t"/>
                  <v:textbox inset="2.26mm,1.13mm,2.26mm,1.13mm">
                    <w:txbxContent>
                      <w:p w:rsidR="00E42344" w:rsidRDefault="00E42344" w:rsidP="004B1CB4">
                        <w:pPr>
                          <w:autoSpaceDE w:val="0"/>
                          <w:rPr>
                            <w:color w:val="000000"/>
                            <w:sz w:val="21"/>
                          </w:rPr>
                        </w:pPr>
                        <w:r>
                          <w:rPr>
                            <w:color w:val="000000"/>
                            <w:sz w:val="21"/>
                          </w:rPr>
                          <w:t>Search Catalogue</w:t>
                        </w:r>
                      </w:p>
                    </w:txbxContent>
                  </v:textbox>
                </v:shape>
                <v:shape id=" 43" o:spid="_x0000_s1098" type="#_x0000_t202" style="position:absolute;left:4479;top:2346;width:1802;height:610;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71g38sAAADlAAAADwAAAGRycy9kb3ducmV2LnhtbESPQWsC&#13;&#10;MRSE74X+h/AEL0WzWtrqapRiUbzsoVt/wHPz3F3cvIQk6vbfN0LBy8AwzDfMct2bTlzJh9aygsk4&#13;&#10;A0FcWd1yreDwsx3NQISIrLGzTAp+KcB69fy0xFzbG3/TtYy1SBAOOSpoYnS5lKFqyGAYW0ecspP1&#13;&#10;BmOyvpba4y3BTSenWfYuDbacFhp0tGmoOpcXo8Cfi93eTWLpuqotis3x+HLafig1HPRfiySfCxCR&#13;&#10;+vho/CP2On2Yvs3nr3A/lQwIufoDAAD//wMAUEsBAi0AFAAGAAgAAAAhAJytYzPvAAAAiAEAABMA&#13;&#10;AAAAAAAAAAAAAAAAAAAAAFtDb250ZW50X1R5cGVzXS54bWxQSwECLQAUAAYACAAAACEAUefxpr8A&#13;&#10;AAAWAQAACwAAAAAAAAAAAAAAAAAgAQAAX3JlbHMvLnJlbHNQSwECLQAUAAYACAAAACEA871g38sA&#13;&#10;AADlAAAADwAAAAAAAAAAAAAAAAAIAgAAZHJzL2Rvd25yZXYueG1sUEsFBgAAAAADAAMAtwAAAAAD&#13;&#10;AAAAAA==&#13;&#10;" filled="f" stroked="f">
                  <v:stroke joinstyle="round"/>
                  <v:path arrowok="t"/>
                  <v:textbox inset="2.26mm,1.13mm,2.26mm,1.13mm">
                    <w:txbxContent>
                      <w:p w:rsidR="00E42344" w:rsidRDefault="00E42344" w:rsidP="004B1CB4">
                        <w:pPr>
                          <w:autoSpaceDE w:val="0"/>
                          <w:rPr>
                            <w:color w:val="000000"/>
                            <w:sz w:val="21"/>
                          </w:rPr>
                        </w:pPr>
                        <w:r>
                          <w:rPr>
                            <w:color w:val="000000"/>
                            <w:sz w:val="21"/>
                          </w:rPr>
                          <w:t>Browse Catalogue</w:t>
                        </w:r>
                      </w:p>
                    </w:txbxContent>
                  </v:textbox>
                </v:shape>
                <v:line id=" 44" o:spid="_x0000_s1099" style="position:absolute;flip:x;visibility:visible;mso-wrap-style:square" from="434,2026" to="540,245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jNB+MgAAADlAAAADwAAAGRycy9kb3ducmV2LnhtbESPQYvC&#13;&#10;MBSE7wv+h/AEb2uq6KLVKKIIetjDdgWvz+bZFpOX2kSt/34jCHsZGIb5hpkvW2vEnRpfOVYw6Ccg&#13;&#10;iHOnKy4UHH63nxMQPiBrNI5JwZM8LBedjzmm2j34h+5ZKESEsE9RQRlCnUrp85Is+r6riWN2do3F&#13;&#10;EG1TSN3gI8KtkcMk+ZIWK44LJda0Lim/ZDerwJzyrbMtnSrE6+34bcb7DPdK9brtZhZlNQMRqA3/&#13;&#10;jTdip+OH4Xg6HcHrVDQg5OIPAAD//wMAUEsBAi0AFAAGAAgAAAAhAJytYzPvAAAAiAEAABMAAAAA&#13;&#10;AAAAAAAAAAAAAAAAAFtDb250ZW50X1R5cGVzXS54bWxQSwECLQAUAAYACAAAACEAUefxpr8AAAAW&#13;&#10;AQAACwAAAAAAAAAAAAAAAAAgAQAAX3JlbHMvLnJlbHNQSwECLQAUAAYACAAAACEA9jNB+MgAAADl&#13;&#10;AAAADwAAAAAAAAAAAAAAAAAIAgAAZHJzL2Rvd25yZXYueG1sUEsFBgAAAAADAAMAtwAAAP0CAAAA&#13;&#10;AA==&#13;&#10;" strokeweight=".26mm">
                  <v:stroke joinstyle="miter"/>
                  <o:lock v:ext="edit" shapetype="f"/>
                </v:line>
                <v:line id=" 45" o:spid="_x0000_s1100" style="position:absolute;visibility:visible;mso-wrap-style:square" from="541,2026" to="754,245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4w2RsoAAADlAAAADwAAAGRycy9kb3ducmV2LnhtbESP3WrC&#13;&#10;QBSE7wt9h+UUeqebSixNdBXtj1TojT8PcMges6HZs0l2a+Lbu4LQm4FhmG+Y+XKwtThT5yvHCl7G&#13;&#10;CQjiwumKSwXHw9foDYQPyBprx6TgQh6Wi8eHOeba9byj8z6UIkLY56jAhNDkUvrCkEU/dg1xzE6u&#13;&#10;sxii7UqpO+wj3NZykiSv0mLFccFgQ++Git/9n1UgP9OsTU3bp+uWfjBNCrfdeKWen4aPWZTVDESg&#13;&#10;Ifw37ohvHT9Mplk2hdupaEDIxRUAAP//AwBQSwECLQAUAAYACAAAACEAnK1jM+8AAACIAQAAEwAA&#13;&#10;AAAAAAAAAAAAAAAAAAAAW0NvbnRlbnRfVHlwZXNdLnhtbFBLAQItABQABgAIAAAAIQBR5/GmvwAA&#13;&#10;ABYBAAALAAAAAAAAAAAAAAAAACABAABfcmVscy8ucmVsc1BLAQItABQABgAIAAAAIQDXjDZGygAA&#13;&#10;AOUAAAAPAAAAAAAAAAAAAAAAAAgCAABkcnMvZG93bnJldi54bWxQSwUGAAAAAAMAAwC3AAAA/wIA&#13;&#10;AAAA&#13;&#10;" strokeweight=".26mm">
                  <v:stroke joinstyle="miter"/>
                  <o:lock v:ext="edit" shapetype="f"/>
                </v:line>
                <v:line id=" 46" o:spid="_x0000_s1101" style="position:absolute;flip:y;visibility:visible;mso-wrap-style:square" from="541,1699" to="541,201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YdmMoAAADlAAAADwAAAGRycy9kb3ducmV2LnhtbESPQWvC&#13;&#10;QBSE70L/w/IKvZlNA4qJriItgXrooVHo9SX7mgR336bZVdN/3y0UvAwMw3zDbHaTNeJKo+8dK3hO&#13;&#10;UhDEjdM9twpOx3K+AuEDskbjmBT8kIfd9mG2wUK7G3/QtQqtiBD2BSroQhgKKX3TkUWfuIE4Zl9u&#13;&#10;tBiiHVupR7xFuDUyS9OltNhzXOhwoJeOmnN1sQpM3ZTOTlT3iN+Xz3ezOFR4UOrpcXpdR9mvQQSa&#13;&#10;wr3xj3jT8UO2yPMl/J2KBoTc/gIAAP//AwBQSwECLQAUAAYACAAAACEAnK1jM+8AAACIAQAAEwAA&#13;&#10;AAAAAAAAAAAAAAAAAAAAW0NvbnRlbnRfVHlwZXNdLnhtbFBLAQItABQABgAIAAAAIQBR5/GmvwAA&#13;&#10;ABYBAAALAAAAAAAAAAAAAAAAACABAABfcmVscy8ucmVsc1BLAQItABQABgAIAAAAIQC9hh2YygAA&#13;&#10;AOUAAAAPAAAAAAAAAAAAAAAAAAgCAABkcnMvZG93bnJldi54bWxQSwUGAAAAAAMAAwC3AAAA/wIA&#13;&#10;AAAA&#13;&#10;" strokeweight=".26mm">
                  <v:stroke joinstyle="miter"/>
                  <o:lock v:ext="edit" shapetype="f"/>
                </v:line>
                <v:line id=" 47" o:spid="_x0000_s1102" style="position:absolute;visibility:visible;mso-wrap-style:square" from="327,1813" to="753,181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DlqJssAAADlAAAADwAAAGRycy9kb3ducmV2LnhtbESP0WrC&#13;&#10;QBRE3wv+w3KFvummEmsTXaWtWhT6UtsPuGRvs6HZu0l2NfHvuwWhLwPDMGeY1WawtbhQ5yvHCh6m&#13;&#10;CQjiwumKSwVfn/vJEwgfkDXWjknBlTxs1qO7Feba9fxBl1MoRYSwz1GBCaHJpfSFIYt+6hrimH27&#13;&#10;zmKItiul7rCPcFvLWZI8SosVxwWDDb0aKn5OZ6tA7tKsTU3bpy8tvWOaFO745pW6Hw/bZZTnJYhA&#13;&#10;Q/hv3BAHHT/M5lm2gL9T0YCQ618AAAD//wMAUEsBAi0AFAAGAAgAAAAhAJytYzPvAAAAiAEAABMA&#13;&#10;AAAAAAAAAAAAAAAAAAAAAFtDb250ZW50X1R5cGVzXS54bWxQSwECLQAUAAYACAAAACEAUefxpr8A&#13;&#10;AAAWAQAACwAAAAAAAAAAAAAAAAAgAQAAX3JlbHMvLnJlbHNQSwECLQAUAAYACAAAACEAnDlqJssA&#13;&#10;AADlAAAADwAAAAAAAAAAAAAAAAAIAgAAZHJzL2Rvd25yZXYueG1sUEsFBgAAAAADAAMAtwAAAAAD&#13;&#10;AAAAAA==&#13;&#10;" strokeweight=".26mm">
                  <v:stroke joinstyle="miter"/>
                  <o:lock v:ext="edit" shapetype="f"/>
                </v:line>
                <v:oval id=" 48" o:spid="_x0000_s1103" style="position:absolute;left:434;top:1493;width:213;height:213;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8njacoAAADlAAAADwAAAGRycy9kb3ducmV2LnhtbESPT2vC&#13;&#10;QBDF70K/wzKF3nTT0EiNrtI/Frwo1BbPQ3ZM0mRnQ3bV9Ns7B8HLwGN4v/feYjW4Vp2pD7VnA8+T&#13;&#10;BBRx4W3NpYHfn6/xK6gQkS22nsnAPwVYLR9GC8ytv/A3nfexVALhkKOBKsYu1zoUFTkME98Ry+/o&#13;&#10;e4dRZF9q2+NF4K7VaZJMtcOaJaHCjj4qKpr9yRl4zw76JUtxs526dMfrpvkj2xjz9Dh8zuW8zUFF&#13;&#10;GuLdcUNsrGxIs9lMWssoEaD08goAAP//AwBQSwECLQAUAAYACAAAACEAnK1jM+8AAACIAQAAEwAA&#13;&#10;AAAAAAAAAAAAAAAAAAAAW0NvbnRlbnRfVHlwZXNdLnhtbFBLAQItABQABgAIAAAAIQBR5/GmvwAA&#13;&#10;ABYBAAALAAAAAAAAAAAAAAAAACABAABfcmVscy8ucmVsc1BLAQItABQABgAIAAAAIQCzyeNpygAA&#13;&#10;AOUAAAAPAAAAAAAAAAAAAAAAAAgCAABkcnMvZG93bnJldi54bWxQSwUGAAAAAAMAAwC3AAAA/wIA&#13;&#10;AAAA&#13;&#10;" filled="f" strokeweight=".26mm">
                  <v:stroke joinstyle="miter"/>
                  <v:path arrowok="t"/>
                </v:oval>
                <v:shape id=" 49" o:spid="_x0000_s1104" type="#_x0000_t202" style="position:absolute;top:2446;width:1087;height:611;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ds/5csAAADlAAAADwAAAGRycy9kb3ducmV2LnhtbESP3YrC&#13;&#10;MBSE7xf2HcJZ8GZZU4X9aTWKKC7e9GKrD3Bsjm2xOQlJ1O7bbwRhbwaGYb5h5svB9OJKPnSWFUzG&#13;&#10;GQji2uqOGwWH/fbtC0SIyBp7y6TglwIsF89Pcyy0vfEPXavYiAThUKCCNkZXSBnqlgyGsXXEKTtZ&#13;&#10;bzAm6xupPd4S3PRymmUf0mDHaaFFR+uW6nN1MQr8ufzeuUmsXF93Zbk+Hl9P20+lRi/DZpZkNQMR&#13;&#10;aYj/jQdip9OH6Xue53A/lQwIufgDAAD//wMAUEsBAi0AFAAGAAgAAAAhAJytYzPvAAAAiAEAABMA&#13;&#10;AAAAAAAAAAAAAAAAAAAAAFtDb250ZW50X1R5cGVzXS54bWxQSwECLQAUAAYACAAAACEAUefxpr8A&#13;&#10;AAAWAQAACwAAAAAAAAAAAAAAAAAgAQAAX3JlbHMvLnJlbHNQSwECLQAUAAYACAAAACEA1ds/5csA&#13;&#10;AADlAAAADwAAAAAAAAAAAAAAAAAIAgAAZHJzL2Rvd25yZXYueG1sUEsFBgAAAAADAAMAtwAAAAAD&#13;&#10;AAAAAA==&#13;&#10;" filled="f" stroked="f">
                  <v:stroke joinstyle="round"/>
                  <v:path arrowok="t"/>
                  <v:textbox inset="2.26mm,1.13mm,2.26mm,1.13mm">
                    <w:txbxContent>
                      <w:p w:rsidR="00E42344" w:rsidRDefault="00E42344" w:rsidP="004B1CB4">
                        <w:pPr>
                          <w:autoSpaceDE w:val="0"/>
                          <w:rPr>
                            <w:color w:val="000000"/>
                            <w:sz w:val="21"/>
                          </w:rPr>
                        </w:pPr>
                        <w:r>
                          <w:rPr>
                            <w:color w:val="000000"/>
                            <w:sz w:val="21"/>
                          </w:rPr>
                          <w:t>Customer</w:t>
                        </w:r>
                      </w:p>
                    </w:txbxContent>
                  </v:textbox>
                </v:shape>
                <v:line id=" 50" o:spid="_x0000_s1105" style="position:absolute;flip:y;visibility:visible;mso-wrap-style:square" from="647,1600" to="4593,192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sUe0MwAAADlAAAADwAAAGRycy9kb3ducmV2LnhtbESPQUvD&#13;&#10;QBCF70L/wzIFb3bXIEXSbkttqFgPamspHofsmIRmZ0N228Z/7xwELwOP4X2Pb74cfKsu1McmsIX7&#13;&#10;iQFFXAbXcGXh8Lm5ewQVE7LDNjBZ+KEIy8XoZo65C1fe0WWfKiUQjjlaqFPqcq1jWZPHOAkdsfy+&#13;&#10;Q+8xSewr7Xq8Cty3OjNmqj02LAs1drSuqTztz97Cqngtnrfn40a7p4cPl31177u3rbW346GYyVnN&#13;&#10;QCUa0n/jD/HixCGbGiMaIiUBlF78AgAA//8DAFBLAQItABQABgAIAAAAIQCcrWMz7wAAAIgBAAAT&#13;&#10;AAAAAAAAAAAAAAAAAAAAAABbQ29udGVudF9UeXBlc10ueG1sUEsBAi0AFAAGAAgAAAAhAFHn8aa/&#13;&#10;AAAAFgEAAAsAAAAAAAAAAAAAAAAAIAEAAF9yZWxzLy5yZWxzUEsBAi0AFAAGAAgAAAAhAMbFHtDM&#13;&#10;AAAA5QAAAA8AAAAAAAAAAAAAAAAACAIAAGRycy9kb3ducmV2LnhtbFBLBQYAAAAAAwADALcAAAAB&#13;&#10;AwAAAAA=&#13;&#10;" strokecolor="#c00" strokeweight=".26mm">
                  <v:stroke joinstyle="miter"/>
                  <o:lock v:ext="edit" shapetype="f"/>
                </v:line>
                <v:line id=" 51" o:spid="_x0000_s1106" style="position:absolute;visibility:visible;mso-wrap-style:square" from="647,1920" to="4486,266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fWPssAAADlAAAADwAAAGRycy9kb3ducmV2LnhtbESPwWrD&#13;&#10;MBBE74X8g9hCb43kYEJxooTQkNLSU9JCe1ysjWVsrYyl2k6/vgoEehkYhnnDrLeTa8VAfag9a8jm&#13;&#10;CgRx6U3NlYbPj8PjE4gQkQ22nknDhQJsN7O7NRbGj3yk4RQrkSAcCtRgY+wKKUNpyWGY+444ZWff&#13;&#10;O4zJ9pU0PY4J7lq5UGopHdacFix29GypbE4/TkOeXY5v32P+3jT29yWTrv0a8oPWD/fTfpVktwIR&#13;&#10;aYr/jRvi1aQPi6VSGVxPJQNCbv4AAAD//wMAUEsBAi0AFAAGAAgAAAAhAJytYzPvAAAAiAEAABMA&#13;&#10;AAAAAAAAAAAAAAAAAAAAAFtDb250ZW50X1R5cGVzXS54bWxQSwECLQAUAAYACAAAACEAUefxpr8A&#13;&#10;AAAWAQAACwAAAAAAAAAAAAAAAAAgAQAAX3JlbHMvLnJlbHNQSwECLQAUAAYACAAAACEAczfWPssA&#13;&#10;AADlAAAADwAAAAAAAAAAAAAAAAAIAgAAZHJzL2Rvd25yZXYueG1sUEsFBgAAAAADAAMAtwAAAAAD&#13;&#10;AAAAAA==&#13;&#10;" strokecolor="#c00" strokeweight=".26mm">
                  <v:stroke joinstyle="miter"/>
                  <o:lock v:ext="edit" shapetype="f"/>
                </v:line>
                <v:shape id=" 52" o:spid="_x0000_s1107" type="#_x0000_t202" style="position:absolute;left:4480;top:213;width:1813;height:426;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V6SBMwAAADlAAAADwAAAGRycy9kb3ducmV2LnhtbESPS2vD&#13;&#10;MBCE74X8B7GBXkoj2Yc0OFFC6QMKvaROSq6LtX6k1spYSmz/+6pQyGVgGOYbZrMbbSuu1PvGsYZk&#13;&#10;oUAQF840XGk4Ht4fVyB8QDbYOiYNE3nYbWd3G8yMG/iLrnmoRISwz1BDHUKXSemLmiz6heuIY1a6&#13;&#10;3mKItq+k6XGIcNvKVKmltNhwXKixo5eaip/8YjW8Davp8pnuv5/4tC+nh7NM8qTU+n4+vq6jPK9B&#13;&#10;BBrDrfGP+DDxQ7pUKoW/U9GAkNtfAAAA//8DAFBLAQItABQABgAIAAAAIQCcrWMz7wAAAIgBAAAT&#13;&#10;AAAAAAAAAAAAAAAAAAAAAABbQ29udGVudF9UeXBlc10ueG1sUEsBAi0AFAAGAAgAAAAhAFHn8aa/&#13;&#10;AAAAFgEAAAsAAAAAAAAAAAAAAAAAIAEAAF9yZWxzLy5yZWxzUEsBAi0AFAAGAAgAAAAhAC1ekgTM&#13;&#10;AAAA5QAAAA8AAAAAAAAAAAAAAAAACAIAAGRycy9kb3ducmV2LnhtbFBLBQYAAAAAAwADALcAAAAB&#13;&#10;AwAAAAA=&#13;&#10;" filled="f" stroked="f">
                  <v:stroke joinstyle="round"/>
                  <v:path arrowok="t"/>
                  <v:textbox inset="2.26mm,1.13mm,2.26mm,1.13mm">
                    <w:txbxContent>
                      <w:p w:rsidR="00E42344" w:rsidRDefault="00E42344" w:rsidP="004B1CB4">
                        <w:pPr>
                          <w:autoSpaceDE w:val="0"/>
                          <w:jc w:val="center"/>
                          <w:rPr>
                            <w:color w:val="000000"/>
                            <w:sz w:val="21"/>
                          </w:rPr>
                        </w:pPr>
                        <w:r>
                          <w:rPr>
                            <w:color w:val="000000"/>
                            <w:sz w:val="21"/>
                          </w:rPr>
                          <w:t>Explore Catalog</w:t>
                        </w:r>
                      </w:p>
                    </w:txbxContent>
                  </v:textbox>
                </v:shape>
                <w10:anchorlock/>
              </v:group>
            </w:pict>
          </mc:Fallback>
        </mc:AlternateContent>
      </w: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pStyle w:val="Heading3"/>
        <w:jc w:val="both"/>
        <w:rPr>
          <w:rFonts w:ascii="Times New Roman" w:hAnsi="Times New Roman" w:cs="Times New Roman"/>
          <w:color w:val="000000" w:themeColor="text1"/>
          <w:sz w:val="24"/>
          <w:szCs w:val="24"/>
        </w:rPr>
      </w:pPr>
      <w:r w:rsidRPr="002F408C">
        <w:rPr>
          <w:rFonts w:ascii="Times New Roman" w:hAnsi="Times New Roman" w:cs="Times New Roman"/>
          <w:sz w:val="24"/>
          <w:szCs w:val="24"/>
        </w:rPr>
        <w:tab/>
      </w:r>
      <w:bookmarkStart w:id="42" w:name="_Toc164479608"/>
      <w:r w:rsidRPr="002F408C">
        <w:rPr>
          <w:rFonts w:ascii="Times New Roman" w:hAnsi="Times New Roman" w:cs="Times New Roman"/>
          <w:color w:val="000000" w:themeColor="text1"/>
          <w:sz w:val="24"/>
          <w:szCs w:val="24"/>
        </w:rPr>
        <w:t xml:space="preserve"> Manage Financing</w:t>
      </w:r>
      <w:bookmarkEnd w:id="42"/>
    </w:p>
    <w:p w:rsidR="004B1CB4" w:rsidRPr="002F408C" w:rsidRDefault="004B1CB4" w:rsidP="004B1CB4">
      <w:pPr>
        <w:jc w:val="both"/>
        <w:rPr>
          <w:rFonts w:ascii="Times New Roman" w:hAnsi="Times New Roman" w:cs="Times New Roman"/>
          <w:sz w:val="24"/>
          <w:szCs w:val="24"/>
        </w:rPr>
      </w:pPr>
    </w:p>
    <w:p w:rsidR="004B1CB4" w:rsidRPr="002F408C" w:rsidRDefault="005B52AA" w:rsidP="004B1CB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extent cx="5504180" cy="2524760"/>
                <wp:effectExtent l="0" t="0" r="0" b="0"/>
                <wp:docPr id="4"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4180" cy="2524760"/>
                          <a:chOff x="0" y="0"/>
                          <a:chExt cx="8668" cy="3976"/>
                        </a:xfrm>
                      </wpg:grpSpPr>
                      <wps:wsp>
                        <wps:cNvPr id="5" name=" 3"/>
                        <wps:cNvSpPr>
                          <a:spLocks/>
                        </wps:cNvSpPr>
                        <wps:spPr bwMode="auto">
                          <a:xfrm>
                            <a:off x="8" y="0"/>
                            <a:ext cx="8640" cy="3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s:wsp>
                        <wps:cNvPr id="6" name=" 4"/>
                        <wps:cNvSpPr>
                          <a:spLocks/>
                        </wps:cNvSpPr>
                        <wps:spPr bwMode="auto">
                          <a:xfrm>
                            <a:off x="1806" y="719"/>
                            <a:ext cx="5137" cy="3167"/>
                          </a:xfrm>
                          <a:prstGeom prst="rect">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5" name=" 5"/>
                        <wps:cNvSpPr>
                          <a:spLocks/>
                        </wps:cNvSpPr>
                        <wps:spPr bwMode="auto">
                          <a:xfrm>
                            <a:off x="3604" y="1319"/>
                            <a:ext cx="1455" cy="685"/>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7" name=" 6"/>
                        <wps:cNvSpPr>
                          <a:spLocks/>
                        </wps:cNvSpPr>
                        <wps:spPr bwMode="auto">
                          <a:xfrm>
                            <a:off x="3604" y="2090"/>
                            <a:ext cx="1455" cy="685"/>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56" name=" 7"/>
                        <wps:cNvSpPr txBox="1">
                          <a:spLocks/>
                        </wps:cNvSpPr>
                        <wps:spPr bwMode="auto">
                          <a:xfrm>
                            <a:off x="3859" y="1405"/>
                            <a:ext cx="862"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7"/>
                                </w:rPr>
                              </w:pPr>
                              <w:r>
                                <w:rPr>
                                  <w:color w:val="000000"/>
                                  <w:sz w:val="17"/>
                                </w:rPr>
                                <w:t>Apply for</w:t>
                              </w:r>
                            </w:p>
                            <w:p w:rsidR="00E42344" w:rsidRDefault="00E42344" w:rsidP="004B1CB4">
                              <w:pPr>
                                <w:autoSpaceDE w:val="0"/>
                                <w:jc w:val="center"/>
                                <w:rPr>
                                  <w:color w:val="000000"/>
                                  <w:sz w:val="17"/>
                                </w:rPr>
                              </w:pPr>
                              <w:r>
                                <w:rPr>
                                  <w:color w:val="000000"/>
                                  <w:sz w:val="17"/>
                                </w:rPr>
                                <w:t>Financing</w:t>
                              </w:r>
                            </w:p>
                          </w:txbxContent>
                        </wps:txbx>
                        <wps:bodyPr rot="0" vert="horz" wrap="none" lIns="64800" tIns="32400" rIns="64800" bIns="32400" anchor="ctr" anchorCtr="0" upright="1">
                          <a:noAutofit/>
                        </wps:bodyPr>
                      </wps:wsp>
                      <wps:wsp>
                        <wps:cNvPr id="57" name=" 8"/>
                        <wps:cNvSpPr txBox="1">
                          <a:spLocks/>
                        </wps:cNvSpPr>
                        <wps:spPr bwMode="auto">
                          <a:xfrm>
                            <a:off x="3774" y="2175"/>
                            <a:ext cx="1085" cy="6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7"/>
                                </w:rPr>
                              </w:pPr>
                              <w:r>
                                <w:rPr>
                                  <w:color w:val="000000"/>
                                  <w:sz w:val="17"/>
                                </w:rPr>
                                <w:t>Make Online</w:t>
                              </w:r>
                            </w:p>
                            <w:p w:rsidR="00E42344" w:rsidRDefault="00E42344" w:rsidP="004B1CB4">
                              <w:pPr>
                                <w:autoSpaceDE w:val="0"/>
                                <w:jc w:val="center"/>
                                <w:rPr>
                                  <w:color w:val="000000"/>
                                  <w:sz w:val="17"/>
                                </w:rPr>
                              </w:pPr>
                              <w:r>
                                <w:rPr>
                                  <w:color w:val="000000"/>
                                  <w:sz w:val="17"/>
                                </w:rPr>
                                <w:t>Payments</w:t>
                              </w:r>
                            </w:p>
                          </w:txbxContent>
                        </wps:txbx>
                        <wps:bodyPr rot="0" vert="horz" wrap="none" lIns="64800" tIns="32400" rIns="64800" bIns="32400" anchor="ctr" anchorCtr="0" upright="1">
                          <a:noAutofit/>
                        </wps:bodyPr>
                      </wps:wsp>
                      <wps:wsp>
                        <wps:cNvPr id="58" name=" 9"/>
                        <wps:cNvCnPr>
                          <a:cxnSpLocks/>
                        </wps:cNvCnPr>
                        <wps:spPr bwMode="auto">
                          <a:xfrm flipH="1">
                            <a:off x="343" y="2346"/>
                            <a:ext cx="85" cy="342"/>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 10"/>
                        <wps:cNvCnPr>
                          <a:cxnSpLocks/>
                        </wps:cNvCnPr>
                        <wps:spPr bwMode="auto">
                          <a:xfrm>
                            <a:off x="436" y="2346"/>
                            <a:ext cx="171" cy="342"/>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 11"/>
                        <wps:cNvCnPr>
                          <a:cxnSpLocks/>
                        </wps:cNvCnPr>
                        <wps:spPr bwMode="auto">
                          <a:xfrm flipV="1">
                            <a:off x="436" y="2090"/>
                            <a:ext cx="0" cy="256"/>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 12"/>
                        <wps:cNvCnPr>
                          <a:cxnSpLocks/>
                        </wps:cNvCnPr>
                        <wps:spPr bwMode="auto">
                          <a:xfrm>
                            <a:off x="264" y="2175"/>
                            <a:ext cx="342"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 13"/>
                        <wps:cNvSpPr>
                          <a:spLocks/>
                        </wps:cNvSpPr>
                        <wps:spPr bwMode="auto">
                          <a:xfrm>
                            <a:off x="350" y="1918"/>
                            <a:ext cx="171" cy="171"/>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63" name=" 14"/>
                        <wps:cNvSpPr txBox="1">
                          <a:spLocks/>
                        </wps:cNvSpPr>
                        <wps:spPr bwMode="auto">
                          <a:xfrm>
                            <a:off x="0" y="2689"/>
                            <a:ext cx="877"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000000"/>
                                  <w:sz w:val="17"/>
                                </w:rPr>
                              </w:pPr>
                              <w:r>
                                <w:rPr>
                                  <w:color w:val="000000"/>
                                  <w:sz w:val="17"/>
                                </w:rPr>
                                <w:t>Customer</w:t>
                              </w:r>
                            </w:p>
                          </w:txbxContent>
                        </wps:txbx>
                        <wps:bodyPr rot="0" vert="horz" wrap="none" lIns="64800" tIns="32400" rIns="64800" bIns="32400" anchor="ctr" anchorCtr="0" upright="1">
                          <a:noAutofit/>
                        </wps:bodyPr>
                      </wps:wsp>
                      <wps:wsp>
                        <wps:cNvPr id="125956" name=" 15"/>
                        <wps:cNvCnPr>
                          <a:cxnSpLocks/>
                        </wps:cNvCnPr>
                        <wps:spPr bwMode="auto">
                          <a:xfrm flipV="1">
                            <a:off x="521" y="1655"/>
                            <a:ext cx="3082" cy="599"/>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5958" name=" 16"/>
                        <wps:cNvCnPr>
                          <a:cxnSpLocks/>
                        </wps:cNvCnPr>
                        <wps:spPr bwMode="auto">
                          <a:xfrm>
                            <a:off x="521" y="2261"/>
                            <a:ext cx="3082" cy="170"/>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5959" name=" 17"/>
                        <wps:cNvSpPr txBox="1">
                          <a:spLocks/>
                        </wps:cNvSpPr>
                        <wps:spPr bwMode="auto">
                          <a:xfrm>
                            <a:off x="3603" y="719"/>
                            <a:ext cx="1456" cy="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7"/>
                                </w:rPr>
                              </w:pPr>
                              <w:r>
                                <w:rPr>
                                  <w:color w:val="000000"/>
                                  <w:sz w:val="17"/>
                                </w:rPr>
                                <w:t>Manage Financing</w:t>
                              </w:r>
                            </w:p>
                          </w:txbxContent>
                        </wps:txbx>
                        <wps:bodyPr rot="0" vert="horz" wrap="square" lIns="64800" tIns="32400" rIns="64800" bIns="32400" anchor="ctr" anchorCtr="0" upright="1">
                          <a:noAutofit/>
                        </wps:bodyPr>
                      </wps:wsp>
                      <wps:wsp>
                        <wps:cNvPr id="125960" name=" 18"/>
                        <wps:cNvSpPr>
                          <a:spLocks/>
                        </wps:cNvSpPr>
                        <wps:spPr bwMode="auto">
                          <a:xfrm>
                            <a:off x="3604" y="3031"/>
                            <a:ext cx="1455" cy="685"/>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5961" name=" 19"/>
                        <wps:cNvSpPr txBox="1">
                          <a:spLocks/>
                        </wps:cNvSpPr>
                        <wps:spPr bwMode="auto">
                          <a:xfrm>
                            <a:off x="3630" y="3110"/>
                            <a:ext cx="1387" cy="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7"/>
                                </w:rPr>
                              </w:pPr>
                              <w:r>
                                <w:rPr>
                                  <w:color w:val="000000"/>
                                  <w:sz w:val="17"/>
                                </w:rPr>
                                <w:t>Navigate Finance</w:t>
                              </w:r>
                            </w:p>
                            <w:p w:rsidR="00E42344" w:rsidRDefault="00E42344" w:rsidP="004B1CB4">
                              <w:pPr>
                                <w:autoSpaceDE w:val="0"/>
                                <w:jc w:val="center"/>
                                <w:rPr>
                                  <w:color w:val="000000"/>
                                  <w:sz w:val="17"/>
                                </w:rPr>
                              </w:pPr>
                              <w:r>
                                <w:rPr>
                                  <w:color w:val="000000"/>
                                  <w:sz w:val="17"/>
                                </w:rPr>
                                <w:t>Information</w:t>
                              </w:r>
                            </w:p>
                          </w:txbxContent>
                        </wps:txbx>
                        <wps:bodyPr rot="0" vert="horz" wrap="none" lIns="64800" tIns="32400" rIns="64800" bIns="32400" anchor="ctr" anchorCtr="0" upright="1">
                          <a:noAutofit/>
                        </wps:bodyPr>
                      </wps:wsp>
                      <wps:wsp>
                        <wps:cNvPr id="125962" name=" 20"/>
                        <wps:cNvCnPr>
                          <a:cxnSpLocks/>
                        </wps:cNvCnPr>
                        <wps:spPr bwMode="auto">
                          <a:xfrm>
                            <a:off x="521" y="2261"/>
                            <a:ext cx="3082" cy="1112"/>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5963" name=" 21"/>
                        <wps:cNvCnPr>
                          <a:cxnSpLocks/>
                        </wps:cNvCnPr>
                        <wps:spPr bwMode="auto">
                          <a:xfrm flipH="1">
                            <a:off x="8050" y="1918"/>
                            <a:ext cx="85" cy="342"/>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64" name=" 22"/>
                        <wps:cNvCnPr>
                          <a:cxnSpLocks/>
                        </wps:cNvCnPr>
                        <wps:spPr bwMode="auto">
                          <a:xfrm>
                            <a:off x="8142" y="1918"/>
                            <a:ext cx="171" cy="342"/>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65" name=" 23"/>
                        <wps:cNvCnPr>
                          <a:cxnSpLocks/>
                        </wps:cNvCnPr>
                        <wps:spPr bwMode="auto">
                          <a:xfrm flipV="1">
                            <a:off x="8142" y="1662"/>
                            <a:ext cx="0" cy="256"/>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66" name=" 24"/>
                        <wps:cNvCnPr>
                          <a:cxnSpLocks/>
                        </wps:cNvCnPr>
                        <wps:spPr bwMode="auto">
                          <a:xfrm>
                            <a:off x="7971" y="1747"/>
                            <a:ext cx="342"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wps:wsp>
                        <wps:cNvPr id="125967" name=" 25"/>
                        <wps:cNvSpPr>
                          <a:spLocks/>
                        </wps:cNvSpPr>
                        <wps:spPr bwMode="auto">
                          <a:xfrm>
                            <a:off x="8057" y="1490"/>
                            <a:ext cx="171" cy="171"/>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5968" name=" 26"/>
                        <wps:cNvSpPr txBox="1">
                          <a:spLocks/>
                        </wps:cNvSpPr>
                        <wps:spPr bwMode="auto">
                          <a:xfrm>
                            <a:off x="7621" y="2255"/>
                            <a:ext cx="1047" cy="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jc w:val="center"/>
                                <w:rPr>
                                  <w:color w:val="000000"/>
                                  <w:sz w:val="17"/>
                                </w:rPr>
                              </w:pPr>
                              <w:r>
                                <w:rPr>
                                  <w:color w:val="000000"/>
                                  <w:sz w:val="17"/>
                                </w:rPr>
                                <w:t>Financing</w:t>
                              </w:r>
                            </w:p>
                            <w:p w:rsidR="00E42344" w:rsidRDefault="00E42344" w:rsidP="004B1CB4">
                              <w:pPr>
                                <w:autoSpaceDE w:val="0"/>
                                <w:jc w:val="center"/>
                                <w:rPr>
                                  <w:color w:val="000000"/>
                                  <w:sz w:val="17"/>
                                </w:rPr>
                              </w:pPr>
                              <w:r>
                                <w:rPr>
                                  <w:color w:val="000000"/>
                                  <w:sz w:val="17"/>
                                </w:rPr>
                                <w:t>Department</w:t>
                              </w:r>
                            </w:p>
                          </w:txbxContent>
                        </wps:txbx>
                        <wps:bodyPr rot="0" vert="horz" wrap="none" lIns="64800" tIns="32400" rIns="64800" bIns="32400" anchor="ctr" anchorCtr="0" upright="1">
                          <a:noAutofit/>
                        </wps:bodyPr>
                      </wps:wsp>
                      <wps:wsp>
                        <wps:cNvPr id="125969" name=" 27"/>
                        <wps:cNvCnPr>
                          <a:cxnSpLocks/>
                        </wps:cNvCnPr>
                        <wps:spPr bwMode="auto">
                          <a:xfrm flipH="1" flipV="1">
                            <a:off x="5053" y="1662"/>
                            <a:ext cx="2911" cy="256"/>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5970" name=" 28"/>
                        <wps:cNvCnPr>
                          <a:cxnSpLocks/>
                        </wps:cNvCnPr>
                        <wps:spPr bwMode="auto">
                          <a:xfrm flipH="1">
                            <a:off x="5053" y="1918"/>
                            <a:ext cx="2911" cy="513"/>
                          </a:xfrm>
                          <a:prstGeom prst="line">
                            <a:avLst/>
                          </a:prstGeom>
                          <a:noFill/>
                          <a:ln w="9360">
                            <a:solidFill>
                              <a:srgbClr val="CC0000"/>
                            </a:solidFill>
                            <a:miter lim="800000"/>
                            <a:headEnd/>
                            <a:tailEnd/>
                          </a:ln>
                          <a:extLst>
                            <a:ext uri="{909E8E84-426E-40DD-AFC4-6F175D3DCCD1}">
                              <a14:hiddenFill xmlns:a14="http://schemas.microsoft.com/office/drawing/2010/main">
                                <a:noFill/>
                              </a14:hiddenFill>
                            </a:ext>
                          </a:extLst>
                        </wps:spPr>
                        <wps:bodyPr/>
                      </wps:wsp>
                      <wps:wsp>
                        <wps:cNvPr id="125971" name=" 29"/>
                        <wps:cNvSpPr txBox="1">
                          <a:spLocks/>
                        </wps:cNvSpPr>
                        <wps:spPr bwMode="auto">
                          <a:xfrm>
                            <a:off x="5315" y="2517"/>
                            <a:ext cx="1165"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8"/>
                                  <w:szCs w:val="18"/>
                                </w:rPr>
                                <w:t>&lt;&lt;includes&gt;&gt;</w:t>
                              </w:r>
                            </w:p>
                          </w:txbxContent>
                        </wps:txbx>
                        <wps:bodyPr rot="0" vert="horz" wrap="none" lIns="64800" tIns="32400" rIns="64800" bIns="32400" anchor="ctr" anchorCtr="0" upright="1">
                          <a:noAutofit/>
                        </wps:bodyPr>
                      </wps:wsp>
                      <wps:wsp>
                        <wps:cNvPr id="125972" name=" 30"/>
                        <wps:cNvSpPr txBox="1">
                          <a:spLocks/>
                        </wps:cNvSpPr>
                        <wps:spPr bwMode="auto">
                          <a:xfrm>
                            <a:off x="4287" y="2775"/>
                            <a:ext cx="1165"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8"/>
                                  <w:szCs w:val="18"/>
                                </w:rPr>
                                <w:t>&lt;&lt;includes&gt;&gt;</w:t>
                              </w:r>
                            </w:p>
                          </w:txbxContent>
                        </wps:txbx>
                        <wps:bodyPr rot="0" vert="horz" wrap="none" lIns="64800" tIns="32400" rIns="64800" bIns="32400" anchor="ctr" anchorCtr="0" upright="1">
                          <a:noAutofit/>
                        </wps:bodyPr>
                      </wps:wsp>
                      <wps:wsp>
                        <wps:cNvPr id="125974" name=" 31"/>
                        <wps:cNvSpPr txBox="1">
                          <a:spLocks/>
                        </wps:cNvSpPr>
                        <wps:spPr bwMode="auto">
                          <a:xfrm>
                            <a:off x="4795" y="3460"/>
                            <a:ext cx="1096" cy="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CC0000"/>
                                  <w:sz w:val="18"/>
                                  <w:szCs w:val="18"/>
                                </w:rPr>
                              </w:pPr>
                              <w:r>
                                <w:rPr>
                                  <w:color w:val="CC0000"/>
                                  <w:sz w:val="11"/>
                                  <w:szCs w:val="16"/>
                                </w:rPr>
                                <w:t>&lt;&lt;</w:t>
                              </w:r>
                              <w:r>
                                <w:rPr>
                                  <w:color w:val="CC0000"/>
                                  <w:sz w:val="18"/>
                                  <w:szCs w:val="18"/>
                                </w:rPr>
                                <w:t>includes&gt;&gt;</w:t>
                              </w:r>
                            </w:p>
                          </w:txbxContent>
                        </wps:txbx>
                        <wps:bodyPr rot="0" vert="horz" wrap="none" lIns="64800" tIns="32400" rIns="64800" bIns="32400" anchor="ctr" anchorCtr="0" upright="1">
                          <a:noAutofit/>
                        </wps:bodyPr>
                      </wps:wsp>
                      <wps:wsp>
                        <wps:cNvPr id="125975" name=" 32"/>
                        <wps:cNvSpPr>
                          <a:spLocks/>
                        </wps:cNvSpPr>
                        <wps:spPr bwMode="auto">
                          <a:xfrm>
                            <a:off x="5231" y="2860"/>
                            <a:ext cx="1455" cy="685"/>
                          </a:xfrm>
                          <a:prstGeom prst="ellipse">
                            <a:avLst/>
                          </a:prstGeom>
                          <a:noFill/>
                          <a:ln w="93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125976" name=" 33"/>
                        <wps:cNvSpPr txBox="1">
                          <a:spLocks/>
                        </wps:cNvSpPr>
                        <wps:spPr bwMode="auto">
                          <a:xfrm>
                            <a:off x="5659" y="3004"/>
                            <a:ext cx="574" cy="4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E42344" w:rsidRDefault="00E42344" w:rsidP="004B1CB4">
                              <w:pPr>
                                <w:autoSpaceDE w:val="0"/>
                                <w:rPr>
                                  <w:color w:val="000000"/>
                                  <w:sz w:val="17"/>
                                </w:rPr>
                              </w:pPr>
                              <w:r>
                                <w:rPr>
                                  <w:color w:val="000000"/>
                                  <w:sz w:val="17"/>
                                </w:rPr>
                                <w:t>Login</w:t>
                              </w:r>
                            </w:p>
                          </w:txbxContent>
                        </wps:txbx>
                        <wps:bodyPr rot="0" vert="horz" wrap="none" lIns="64800" tIns="32400" rIns="64800" bIns="32400" anchor="ctr" anchorCtr="0" upright="1">
                          <a:noAutofit/>
                        </wps:bodyPr>
                      </wps:wsp>
                      <wps:wsp>
                        <wps:cNvPr id="125984" name=" 34"/>
                        <wps:cNvCnPr>
                          <a:cxnSpLocks/>
                        </wps:cNvCnPr>
                        <wps:spPr bwMode="auto">
                          <a:xfrm>
                            <a:off x="4974" y="1832"/>
                            <a:ext cx="599" cy="1112"/>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5985" name=" 35"/>
                        <wps:cNvCnPr>
                          <a:cxnSpLocks/>
                        </wps:cNvCnPr>
                        <wps:spPr bwMode="auto">
                          <a:xfrm>
                            <a:off x="4803" y="2689"/>
                            <a:ext cx="513" cy="342"/>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s:wsp>
                        <wps:cNvPr id="125986" name=" 36"/>
                        <wps:cNvCnPr>
                          <a:cxnSpLocks/>
                        </wps:cNvCnPr>
                        <wps:spPr bwMode="auto">
                          <a:xfrm>
                            <a:off x="5060" y="3374"/>
                            <a:ext cx="256" cy="0"/>
                          </a:xfrm>
                          <a:prstGeom prst="line">
                            <a:avLst/>
                          </a:prstGeom>
                          <a:noFill/>
                          <a:ln w="9360">
                            <a:solidFill>
                              <a:srgbClr val="CC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 2" o:spid="_x0000_s1108" style="width:433.4pt;height:198.8pt;mso-position-horizontal-relative:char;mso-position-vertical-relative:line" coordsize="8668,397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1ssKSYBwAAWUoAAA4AAABkcnMvZTJvRG9jLnhtbOxcbXObRhD+3pn+B4bvjbjjXRM50zpp&#13;&#10;2pm0zUzafscISUx564Etub++u/eiAyFZSQx2bOMPHhASHPvsPbv77MHrN7s8M24SVqdlsTDJK8s0&#13;&#10;kiIul2mxXph//fnzD4Fp1E1ULKOsLJKFeZvU5puL7797va3mCS03ZbZMmAEnKer5tlqYm6ap5rNZ&#13;&#10;HW+SPKpflVVSwMFVyfKogV22ni1ZtIWz59mMWpY325ZsWbEyTuoaPn0rDpoX/PyrVRI3f6xWddIY&#13;&#10;2cKEsTX8P+P/r/j/2cXraL5mUbVJYzmO6CuGkUdpAVfdn+pt1ETGNUt7p8rTmJV1uWpexWU+K1er&#13;&#10;NE74TcDtEOvgdt6z8rriN7Oeb9fV3k5g2wNDffVp499v3rPqU/WRidHD5ocy/qc2wDCzbbWet7+A&#13;&#10;+2vxbeNq+1u5BESj66bkd75bsRzPAfdk7Lhtb7WFk11jxPCp61oOCQCJGA5Slzq+BzschHgDUPV/&#13;&#10;GW/eyd8GngfehD+0Q9/jv5pFc3FZPlQ5NAQfvKnW9qrvZ69Pm6hKOAw1muMjM9Il3IppFFEOFjBs&#13;&#10;Pha8KBxVpqw7dmwdwu/VYO+zFoSbPWLBwHOk+fpWiOYVq5v3SZkbuLEwGUwADk5086FuOKb6OwhW&#13;&#10;Uf6cZpkAICu6n4Bx8SMwrRiwsOtVubyFwbNSzCWY+7CxKdl/prGFabQwC5joppH9WoDVQ+LgaBu+&#13;&#10;47g+hR3WPnLVPhIVMZxoYcYNMw2xc9mIyXpdsXS9gSsRfjtF+SO43SoVt4QDFMOSowXsH8gJwA2l&#13;&#10;EzjjOAFMFrgG+IFPQjlR9nOJ2L6cD8SDLZyxaj5olL/OE4wtgGfD3ESXqMssXaKf8B22vrrMmHET&#13;&#10;IaXyP3XpzvfytAFmz9J8YQb6W9F8k0TLd8VSuFwTpZncmbytHciOU46jOQe2AO/BOQcgB0cGdyN2&#13;&#10;z9+I48JVkX+9QFz+tLslWZZWNZJmNP887pk87lvkNwd4RRKciLjjeRy1QpUKKIabPO7lRVRXh1QR&#13;&#10;01oeZzS7n0rIIkUScP8Myw5cCKrIdo4lGC2aK98LPKrIDhKxIWPr52RZze5qx7NMqon+izIvz4Go&#13;&#10;qzIvmzq4IzIveURkXvLIE8y8XM1MAp8x/cT3RVSkxD/0E2JhMBRR8VEdRfPz5CidOg1QkSFMZNDS&#13;&#10;US4LUfPGu6Jb8/Ifi6P41dO1mrGCJOcXRUey7rUdKAeBUqjtCERalCIdxXaAWu5klCyFGurJ5k54&#13;&#10;a2i5hyvDkMYlxkQkEYOBjChIaB0bED0OLfGJLMUmbNsC3hfpUseLHhSIFLZgZF31DDSB/z6YwHuU&#13;&#10;+/kojEToVmJmny5/pvmLuuwxSfMExgCswlhw4xjzl3onozinZMRWsMeELJffh5i9AKdCdiSd1HYB&#13;&#10;NEziQyISMB1x97TMN+4MuZNiIbTaJ6/Igpcph+tpskMXkMLxqBccarOBD+UJ8okTnsv1RtDodfWo&#13;&#10;S+ipKGgXBYS6YUtpILrKhhbOSImFSyHKIU95qKMCGWmesq0A3AT9xQ2FKz10BLq8RJFelSXjKfkP&#13;&#10;XxtwqHUNSHSdPAjUrfpAAUypJxLVYwATf29l1TE9aNqNkzw+c4BbBaDmPNmOHZr1oUkiavx+Tw4U&#13;&#10;a/AvPpGJiD6nJ/KoxC8yIcyizxJ//e91xBLVsn32wiHyQbum1JYatHu/76TZln3IBlNf4+X1Nbjb&#13;&#10;tcpcEeZlmYuLRoZnKVukpzaRmpgOR8QOZH7q4cadhdGoNKWtcJam2utKXgZJ6dIZ180ASGOIIp+X&#13;&#10;tBByroyZspYvk7w4H+haFWuDIRE+2psIrNNSiepiTc2JzgrUASQwjjQkg1KVoGImjTGXA4LdhzNS&#13;&#10;2ATwKABDSa8A7uicI4kJGmoPFyoAdejoDsECKxCKpcidoX0czuar/fZF7nOTEjwwqgK6oy/eH+iW&#13;&#10;lOCH2FDEmezjEqwOvFOvArhzjBXdnKjB2grejig44LpuC9euILZOf8Wb6iNPDYuXsoSce53WJ2lH&#13;&#10;nxyjMPQ9KURT2hOiiYV0g9HjcQtDLF1lOjwVhoeNC0+LnVQEh8GSSV028K3DtRGu5Qrlk/SzDhoS&#13;&#10;CFmPmXg8b4kb+wYqMnU0y/snHhr1Vgqise731TXWLhHZ7mmZe5wk85ljrYVCqiWykdoZro3tT14w&#13;&#10;EEEnupQg0KxU/Yxz1cSYQqGU0JHnpnhwGA98KAAlM7Ti5kje4lBUjNFb/P5a6G/FW7TEMnlLz1u0&#13;&#10;FNWaVWN5ix8KboHV0CKla3GLFQKliF7po3KL1msmb+l5C8CnuEXPqkE7pS5FP0RGCfo+Mj1z+OKe&#13;&#10;qcaCGJ/vV26np+dIJOV68jEw28KnXztim4tP/iBHPe5CPltLjRNHHXJU0Ipo2k7gLPevjFr1kBPK&#13;&#10;h8BIYB8q7nzVHnoJeeqN0ua2gldaNCyNinWWwDsdFmaeLGFxUALvd+FboqNw+s0QeBzz9Id7+gcJ&#13;&#10;A9uXijBgU2pHg/tAIFd+HVnyyyth9IHHarANVRI/WRdoxQyRTw4mi7VowLUwSUGYbeSDTrDgHTd0&#13;&#10;AZHqPlVNZGAH4O/mgdcX8deTyFct4fuR2vucM/QboS7+BwAA//8DAFBLAwQUAAYACAAAACEAji2K&#13;&#10;EuEAAAALAQAADwAAAGRycy9kb3ducmV2LnhtbEyPzWrDMBCE74W+g9hCb43shrqJYzmE9OcUAk0K&#13;&#10;obeNtbFNLMlYiu28fbe9tJeBZZjZ+bLlaBrRU+drZxXEkwgE2cLp2pYKPvdvDzMQPqDV2DhLCq7k&#13;&#10;YZnf3mSYajfYD+p3oRRcYn2KCqoQ2lRKX1Rk0E9cS5a9k+sMBj67UuoOBy43jXyMokQarC1/qLCl&#13;&#10;dUXFeXcxCt4HHFbT+LXfnE/r69f+aXvYxKTU/d34smBZLUAEGsNfAn4YeD/kPOzoLlZ70ShgmvCr&#13;&#10;7M2ShFmOCqbz5wSEzDP5nyH/BgAA//8DAFBLAQItABQABgAIAAAAIQBaIpOj/wAAAOUBAAATAAAA&#13;&#10;AAAAAAAAAAAAAAAAAABbQ29udGVudF9UeXBlc10ueG1sUEsBAi0AFAAGAAgAAAAhAKdKzzjXAAAA&#13;&#10;lgEAAAsAAAAAAAAAAAAAAAAAMAEAAF9yZWxzLy5yZWxzUEsBAi0AFAAGAAgAAAAhAA1ssKSYBwAA&#13;&#10;WUoAAA4AAAAAAAAAAAAAAAAAMAIAAGRycy9lMm9Eb2MueG1sUEsBAi0AFAAGAAgAAAAhAI4tihLh&#13;&#10;AAAACwEAAA8AAAAAAAAAAAAAAAAA9AkAAGRycy9kb3ducmV2LnhtbFBLBQYAAAAABAAEAPMAAAAC&#13;&#10;CwAAAAA=&#13;&#10;">
                <v:rect id=" 3" o:spid="_x0000_s1109" style="position:absolute;left:8;width:8640;height:3976;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IWBOMgAAADgAAAADwAAAGRycy9kb3ducmV2LnhtbESPQWvC&#13;&#10;QBSE70L/w/IEb3WjYGhjVhFF21IQq5LzM/tMQrNvY3bV9N93CwUvA8Mw3zDpvDO1uFHrKssKRsMI&#13;&#10;BHFudcWFguNh/fwCwnlkjbVlUvBDDuazp16KibZ3/qLb3hciQNglqKD0vkmkdHlJBt3QNsQhO9vW&#13;&#10;oA+2LaRu8R7gppbjKIqlwYrDQokNLUvKv/dXo+Aji88bH2ent92koeslft1uPrVSg363mgZZTEF4&#13;&#10;6vyj8Y941wom8PcnfAEhZ78AAAD//wMAUEsBAi0AFAAGAAgAAAAhAJytYzPvAAAAiAEAABMAAAAA&#13;&#10;AAAAAAAAAAAAAAAAAFtDb250ZW50X1R5cGVzXS54bWxQSwECLQAUAAYACAAAACEAUefxpr8AAAAW&#13;&#10;AQAACwAAAAAAAAAAAAAAAAAgAQAAX3JlbHMvLnJlbHNQSwECLQAUAAYACAAAACEA8IWBOMgAAADg&#13;&#10;AAAADwAAAAAAAAAAAAAAAAAIAgAAZHJzL2Rvd25yZXYueG1sUEsFBgAAAAADAAMAtwAAAP0CAAAA&#13;&#10;AA==&#13;&#10;" filled="f" stroked="f">
                  <v:stroke joinstyle="round"/>
                  <v:path arrowok="t"/>
                </v:rect>
                <v:rect id=" 4" o:spid="_x0000_s1110" style="position:absolute;left:1806;top:719;width:5137;height:3167;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c7asgAAADgAAAADwAAAGRycy9kb3ducmV2LnhtbESPzWrD&#13;&#10;MBCE74W8g9hALqWWm0MotuVQEgppmmKS+gEWa/1DrZWxVMd5+ypQ6GVgGOYbJtvOphcTja6zrOA5&#13;&#10;ikEQV1Z33Cgov96eXkA4j6yxt0wKbuRgmy8eMky0vfKZpotvRICwS1BB6/2QSOmqlgy6yA7EIavt&#13;&#10;aNAHOzZSj3gNcNPLdRxvpMGOw0KLA+1aqr4vP0aBO+9P7/ZzR49FcfzwPdWHciqUWi3nfRrkNQXh&#13;&#10;afb/jT/EQSvYwP1P+AJC5r8AAAD//wMAUEsBAi0AFAAGAAgAAAAhAJytYzPvAAAAiAEAABMAAAAA&#13;&#10;AAAAAAAAAAAAAAAAAFtDb250ZW50X1R5cGVzXS54bWxQSwECLQAUAAYACAAAACEAUefxpr8AAAAW&#13;&#10;AQAACwAAAAAAAAAAAAAAAAAgAQAAX3JlbHMvLnJlbHNQSwECLQAUAAYACAAAACEAtRc7asgAAADg&#13;&#10;AAAADwAAAAAAAAAAAAAAAAAIAgAAZHJzL2Rvd25yZXYueG1sUEsFBgAAAAADAAMAtwAAAP0CAAAA&#13;&#10;AA==&#13;&#10;" filled="f" strokeweight=".26mm">
                  <v:path arrowok="t"/>
                </v:rect>
                <v:oval id=" 5" o:spid="_x0000_s1111" style="position:absolute;left:3604;top:1319;width:1455;height:685;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5HOqsYAAADhAAAADwAAAGRycy9kb3ducmV2LnhtbESPT4vC&#13;&#10;MBTE78J+h/AWvGlqsbJUo/gXvCjoLnt+NM+2tnkpTdT67c3CgpeBYZjfMLNFZ2pxp9aVlhWMhhEI&#13;&#10;4szqknMFP9+7wRcI55E11pZJwZMcLOYfvRmm2j74RPezz0WAsEtRQeF9k0rpsoIMuqFtiEN2sa1B&#13;&#10;H2ybS93iI8BNLeMomkiDJYeFAhtaF5RV55tRsEp+5TiJcX+YmPjI26q6kq6U6n92m2mQ5RSEp86/&#13;&#10;G/+IvVYwTuDvUDgDQs5fAAAA//8DAFBLAQItABQABgAIAAAAIQCcrWMz7wAAAIgBAAATAAAAAAAA&#13;&#10;AAAAAAAAAAAAAABbQ29udGVudF9UeXBlc10ueG1sUEsBAi0AFAAGAAgAAAAhAFHn8aa/AAAAFgEA&#13;&#10;AAsAAAAAAAAAAAAAAAAAIAEAAF9yZWxzLy5yZWxzUEsBAi0AFAAGAAgAAAAhAGORzqrGAAAA4QAA&#13;&#10;AA8AAAAAAAAAAAAAAAAACAIAAGRycy9kb3ducmV2LnhtbFBLBQYAAAAAAwADALcAAAD7AgAAAAA=&#13;&#10;" filled="f" strokeweight=".26mm">
                  <v:stroke joinstyle="miter"/>
                  <v:path arrowok="t"/>
                </v:oval>
                <v:oval id=" 6" o:spid="_x0000_s1112" style="position:absolute;left:3604;top:2090;width:1455;height:685;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CSSysgAAADhAAAADwAAAGRycy9kb3ducmV2LnhtbESPT2vC&#13;&#10;QBTE7wW/w/IEb83GoLFEV9H+gVwsNJaeH9nXJCb7NmRXTb99Vyj0MjAM8xtmsxtNJ640uMaygnkU&#13;&#10;gyAurW64UvB5ent8AuE8ssbOMin4IQe77eRhg5m2N/6ga+ErESDsMlRQe99nUrqyJoMusj1xyL7t&#13;&#10;YNAHO1RSD3gLcNPJJI5TabDhsFBjT881lW1xMQoOyy+5WCaYH1OTvPNr255Jt0rNpuPLOsh+DcLT&#13;&#10;6P8bf4hcK1is4H4onAEht78AAAD//wMAUEsBAi0AFAAGAAgAAAAhAJytYzPvAAAAiAEAABMAAAAA&#13;&#10;AAAAAAAAAAAAAAAAAFtDb250ZW50X1R5cGVzXS54bWxQSwECLQAUAAYACAAAACEAUefxpr8AAAAW&#13;&#10;AQAACwAAAAAAAAAAAAAAAAAgAQAAX3JlbHMvLnJlbHNQSwECLQAUAAYACAAAACEAKCSSysgAAADh&#13;&#10;AAAADwAAAAAAAAAAAAAAAAAIAgAAZHJzL2Rvd25yZXYueG1sUEsFBgAAAAADAAMAtwAAAP0CAAAA&#13;&#10;AA==&#13;&#10;" filled="f" strokeweight=".26mm">
                  <v:stroke joinstyle="miter"/>
                  <v:path arrowok="t"/>
                </v:oval>
                <v:shape id=" 7" o:spid="_x0000_s1113" type="#_x0000_t202" style="position:absolute;left:3859;top:1405;width:862;height:688;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fU4MYAAADhAAAADwAAAGRycy9kb3ducmV2LnhtbESPQYvC&#13;&#10;MBSE78L+h/CEvWmqrCLVKEVZ1mvVi7fX5tmWNi/dJtb6783CgpeBYZhvmM1uMI3oqXOVZQWzaQSC&#13;&#10;OLe64kLB5fw9WYFwHlljY5kUPMnBbvsx2mCs7YNT6k++EAHCLkYFpfdtLKXLSzLoprYlDtnNdgZ9&#13;&#10;sF0hdYePADeNnEfRUhqsOCyU2NK+pLw+3Y2CKKkvTZL9JvKapl8/aZX1us6U+hwPh3WQZA3C0+Df&#13;&#10;jX/EUStYLOHvUDgDQm5fAAAA//8DAFBLAQItABQABgAIAAAAIQCcrWMz7wAAAIgBAAATAAAAAAAA&#13;&#10;AAAAAAAAAAAAAABbQ29udGVudF9UeXBlc10ueG1sUEsBAi0AFAAGAAgAAAAhAFHn8aa/AAAAFgEA&#13;&#10;AAsAAAAAAAAAAAAAAAAAIAEAAF9yZWxzLy5yZWxzUEsBAi0AFAAGAAgAAAAhABKH1ODGAAAA4QAA&#13;&#10;AA8AAAAAAAAAAAAAAAAACAIAAGRycy9kb3ducmV2LnhtbFBLBQYAAAAAAwADALcAAAD7AgAAAAA=&#13;&#10;" filled="f" stroked="f">
                  <v:stroke joinstyle="round"/>
                  <v:path arrowok="t"/>
                  <v:textbox inset="1.8mm,.9mm,1.8mm,.9mm">
                    <w:txbxContent>
                      <w:p w:rsidR="00E42344" w:rsidRDefault="00E42344" w:rsidP="004B1CB4">
                        <w:pPr>
                          <w:autoSpaceDE w:val="0"/>
                          <w:jc w:val="center"/>
                          <w:rPr>
                            <w:color w:val="000000"/>
                            <w:sz w:val="17"/>
                          </w:rPr>
                        </w:pPr>
                        <w:r>
                          <w:rPr>
                            <w:color w:val="000000"/>
                            <w:sz w:val="17"/>
                          </w:rPr>
                          <w:t>Apply for</w:t>
                        </w:r>
                      </w:p>
                      <w:p w:rsidR="00E42344" w:rsidRDefault="00E42344" w:rsidP="004B1CB4">
                        <w:pPr>
                          <w:autoSpaceDE w:val="0"/>
                          <w:jc w:val="center"/>
                          <w:rPr>
                            <w:color w:val="000000"/>
                            <w:sz w:val="17"/>
                          </w:rPr>
                        </w:pPr>
                        <w:r>
                          <w:rPr>
                            <w:color w:val="000000"/>
                            <w:sz w:val="17"/>
                          </w:rPr>
                          <w:t>Financing</w:t>
                        </w:r>
                      </w:p>
                    </w:txbxContent>
                  </v:textbox>
                </v:shape>
                <v:shape id=" 8" o:spid="_x0000_s1114" type="#_x0000_t202" style="position:absolute;left:3774;top:2175;width:1085;height:688;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15CPccAAADhAAAADwAAAGRycy9kb3ducmV2LnhtbESPQWvC&#13;&#10;QBSE74X+h+UJ3urGUq1EVwktRa/RXHp7yT6TkOzbNLuN8d+7guBlYBjmG2azG00rBupdbVnBfBaB&#13;&#10;IC6srrlUkJ1+3lYgnEfW2FomBVdysNu+vmww1vbCKQ1HX4oAYRejgsr7LpbSFRUZdDPbEYfsbHuD&#13;&#10;Pti+lLrHS4CbVr5H0VIarDksVNjRV0VFc/w3CqKkydok/0vkb5p+7NM6H3STKzWdjN/rIMkahKfR&#13;&#10;PxsPxEErWHzC/VA4A0JubwAAAP//AwBQSwECLQAUAAYACAAAACEAnK1jM+8AAACIAQAAEwAAAAAA&#13;&#10;AAAAAAAAAAAAAAAAW0NvbnRlbnRfVHlwZXNdLnhtbFBLAQItABQABgAIAAAAIQBR5/GmvwAAABYB&#13;&#10;AAALAAAAAAAAAAAAAAAAACABAABfcmVscy8ucmVsc1BLAQItABQABgAIAAAAIQCXXkI9xwAAAOEA&#13;&#10;AAAPAAAAAAAAAAAAAAAAAAgCAABkcnMvZG93bnJldi54bWxQSwUGAAAAAAMAAwC3AAAA/AIAAAAA&#13;&#10;" filled="f" stroked="f">
                  <v:stroke joinstyle="round"/>
                  <v:path arrowok="t"/>
                  <v:textbox inset="1.8mm,.9mm,1.8mm,.9mm">
                    <w:txbxContent>
                      <w:p w:rsidR="00E42344" w:rsidRDefault="00E42344" w:rsidP="004B1CB4">
                        <w:pPr>
                          <w:autoSpaceDE w:val="0"/>
                          <w:jc w:val="center"/>
                          <w:rPr>
                            <w:color w:val="000000"/>
                            <w:sz w:val="17"/>
                          </w:rPr>
                        </w:pPr>
                        <w:r>
                          <w:rPr>
                            <w:color w:val="000000"/>
                            <w:sz w:val="17"/>
                          </w:rPr>
                          <w:t>Make Online</w:t>
                        </w:r>
                      </w:p>
                      <w:p w:rsidR="00E42344" w:rsidRDefault="00E42344" w:rsidP="004B1CB4">
                        <w:pPr>
                          <w:autoSpaceDE w:val="0"/>
                          <w:jc w:val="center"/>
                          <w:rPr>
                            <w:color w:val="000000"/>
                            <w:sz w:val="17"/>
                          </w:rPr>
                        </w:pPr>
                        <w:r>
                          <w:rPr>
                            <w:color w:val="000000"/>
                            <w:sz w:val="17"/>
                          </w:rPr>
                          <w:t>Payments</w:t>
                        </w:r>
                      </w:p>
                    </w:txbxContent>
                  </v:textbox>
                </v:shape>
                <v:line id=" 9" o:spid="_x0000_s1115" style="position:absolute;flip:x;visibility:visible;mso-wrap-style:square" from="343,2346" to="428,26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1Xr0sYAAADhAAAADwAAAGRycy9kb3ducmV2LnhtbESPwWrC&#13;&#10;QBCG7wXfYRnBW91YsJToKqII9eChqeB1zI5JcHc2ZleNb+8cCr0M/Az/N/PNl7136k5dbAIbmIwz&#13;&#10;UMRlsA1XBg6/2/cvUDEhW3SBycCTIiwXg7c55jY8+IfuRaqUQDjmaKBOqc21jmVNHuM4tMSyO4fO&#13;&#10;Y5LYVdp2+BC4d/ojyz61x4blQo0trWsqL8XNG3Cncht8T6cG8Xo77t10V+DOmNGw38xkrGagEvXp&#13;&#10;v/GH+LYGpvKxCIkMKL14AQAA//8DAFBLAQItABQABgAIAAAAIQCcrWMz7wAAAIgBAAATAAAAAAAA&#13;&#10;AAAAAAAAAAAAAABbQ29udGVudF9UeXBlc10ueG1sUEsBAi0AFAAGAAgAAAAhAFHn8aa/AAAAFgEA&#13;&#10;AAsAAAAAAAAAAAAAAAAAIAEAAF9yZWxzLy5yZWxzUEsBAi0AFAAGAAgAAAAhAINV69LGAAAA4QAA&#13;&#10;AA8AAAAAAAAAAAAAAAAACAIAAGRycy9kb3ducmV2LnhtbFBLBQYAAAAAAwADALcAAAD7AgAAAAA=&#13;&#10;" strokeweight=".26mm">
                  <v:stroke joinstyle="miter"/>
                  <o:lock v:ext="edit" shapetype="f"/>
                </v:line>
                <v:line id=" 10" o:spid="_x0000_s1116" style="position:absolute;visibility:visible;mso-wrap-style:square" from="436,2346" to="607,268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hXYpsgAAADhAAAADwAAAGRycy9kb3ducmV2LnhtbESP3WrC&#13;&#10;QBSE74W+w3IK3ummJUoTXaWtPyj0prYPcMieZkOzZ5PsatK37wqCNwPDMN8wy/Vga3GhzleOFTxN&#13;&#10;ExDEhdMVlwq+v3aTFxA+IGusHZOCP/KwXj2Mlphr1/MnXU6hFBHCPkcFJoQml9IXhiz6qWuIY/bj&#13;&#10;Oosh2q6UusM+wm0tn5NkLi1WHBcMNvRuqPg9na0CuU2zNjVtn7619IFpUrjj3is1fhw2iyivCxCB&#13;&#10;hnBv3BAHrWCWwfVQPANCrv4BAAD//wMAUEsBAi0AFAAGAAgAAAAhAJytYzPvAAAAiAEAABMAAAAA&#13;&#10;AAAAAAAAAAAAAAAAAFtDb250ZW50X1R5cGVzXS54bWxQSwECLQAUAAYACAAAACEAUefxpr8AAAAW&#13;&#10;AQAACwAAAAAAAAAAAAAAAAAgAQAAX3JlbHMvLnJlbHNQSwECLQAUAAYACAAAACEAhhXYpsgAAADh&#13;&#10;AAAADwAAAAAAAAAAAAAAAAAIAgAAZHJzL2Rvd25yZXYueG1sUEsFBgAAAAADAAMAtwAAAP0CAAAA&#13;&#10;AA==&#13;&#10;" strokeweight=".26mm">
                  <v:stroke joinstyle="miter"/>
                  <o:lock v:ext="edit" shapetype="f"/>
                </v:line>
                <v:line id=" 11" o:spid="_x0000_s1117" style="position:absolute;flip:y;visibility:visible;mso-wrap-style:square" from="436,2090" to="436,234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OJ9MYAAADhAAAADwAAAGRycy9kb3ducmV2LnhtbESPQWvC&#13;&#10;QBCF7wX/wzKCt7qxoJToKqII9eChqeB1zI5JcHc2ZleN/75zKPQy8Bje9/gWq9479aAuNoENTMYZ&#13;&#10;KOIy2IYrA8ef3fsnqJiQLbrAZOBFEVbLwdsCcxue/E2PIlVKIBxzNFCn1OZax7Imj3EcWmL5XULn&#13;&#10;MUnsKm07fArcO/2RZTPtsWFZqLGlTU3ltbh7A+5c7oLv6dwg3u6ng5vuC9wbMxr227mc9RxUoj79&#13;&#10;N/4QX9bATBRESGRA6eUvAAAA//8DAFBLAQItABQABgAIAAAAIQCcrWMz7wAAAIgBAAATAAAAAAAA&#13;&#10;AAAAAAAAAAAAAABbQ29udGVudF9UeXBlc10ueG1sUEsBAi0AFAAGAAgAAAAhAFHn8aa/AAAAFgEA&#13;&#10;AAsAAAAAAAAAAAAAAAAAIAEAAF9yZWxzLy5yZWxzUEsBAi0AFAAGAAgAAAAhADWjifTGAAAA4QAA&#13;&#10;AA8AAAAAAAAAAAAAAAAACAIAAGRycy9kb3ducmV2LnhtbFBLBQYAAAAAAwADALcAAAD7AgAAAAA=&#13;&#10;" strokeweight=".26mm">
                  <v:stroke joinstyle="miter"/>
                  <o:lock v:ext="edit" shapetype="f"/>
                </v:line>
                <v:line id=" 12" o:spid="_x0000_s1118" style="position:absolute;visibility:visible;mso-wrap-style:square" from="264,2175" to="606,2175"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OO6gMcAAADhAAAADwAAAGRycy9kb3ducmV2LnhtbESP0WrC&#13;&#10;QBRE34X+w3ILfasbS5A2ySptraWCL1U/4JK9ZoPZu0l2NfHvuwXBl4FhmDNMsRxtIy7U+9qxgtk0&#13;&#10;AUFcOl1zpeCwXz+/gvABWWPjmBRcycNy8TApMNNu4F+67EIlIoR9hgpMCG0mpS8NWfRT1xLH7Oh6&#13;&#10;iyHavpK6xyHCbSNfkmQuLdYcFwy29GmoPO3OVoH8St+61HRD+tHRFtOkdJtvr9TT47jKo7znIAKN&#13;&#10;4d64IX60gvkM/g/FMyDk4g8AAP//AwBQSwECLQAUAAYACAAAACEAnK1jM+8AAACIAQAAEwAAAAAA&#13;&#10;AAAAAAAAAAAAAAAAW0NvbnRlbnRfVHlwZXNdLnhtbFBLAQItABQABgAIAAAAIQBR5/GmvwAAABYB&#13;&#10;AAALAAAAAAAAAAAAAAAAACABAABfcmVscy8ucmVsc1BLAQItABQABgAIAAAAIQAw47qAxwAAAOEA&#13;&#10;AAAPAAAAAAAAAAAAAAAAAAgCAABkcnMvZG93bnJldi54bWxQSwUGAAAAAAMAAwC3AAAA/AIAAAAA&#13;&#10;" strokeweight=".26mm">
                  <v:stroke joinstyle="miter"/>
                  <o:lock v:ext="edit" shapetype="f"/>
                </v:line>
                <v:oval id=" 13" o:spid="_x0000_s1119" style="position:absolute;left:350;top:1918;width:171;height:171;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PTNscAAADhAAAADwAAAGRycy9kb3ducmV2LnhtbESPzWrD&#13;&#10;MBCE74W8g9hAb7Uc05jiRAnNH+TSQp3Q82JtbdfWyliK7bx9VSj0MjAM8w2z3k6mFQP1rrasYBHF&#13;&#10;IIgLq2suFVwvp6cXEM4ja2wtk4I7OdhuZg9rzLQd+YOG3JciQNhlqKDyvsukdEVFBl1kO+KQfdne&#13;&#10;oA+2L6XucQxw08okjlNpsOawUGFH+4qKJr8ZBbvlp3xeJnh+S03yzsem+SbdKPU4nw6rIK8rEJ4m&#13;&#10;/9/4Q5y1gjSB30PhDAi5+QEAAP//AwBQSwECLQAUAAYACAAAACEAnK1jM+8AAACIAQAAEwAAAAAA&#13;&#10;AAAAAAAAAAAAAAAAW0NvbnRlbnRfVHlwZXNdLnhtbFBLAQItABQABgAIAAAAIQBR5/GmvwAAABYB&#13;&#10;AAALAAAAAAAAAAAAAAAAACABAABfcmVscy8ucmVsc1BLAQItABQABgAIAAAAIQCWU9M2xwAAAOEA&#13;&#10;AAAPAAAAAAAAAAAAAAAAAAgCAABkcnMvZG93bnJldi54bWxQSwUGAAAAAAMAAwC3AAAA/AIAAAAA&#13;&#10;" filled="f" strokeweight=".26mm">
                  <v:stroke joinstyle="miter"/>
                  <v:path arrowok="t"/>
                </v:oval>
                <v:shape id=" 14" o:spid="_x0000_s1120" type="#_x0000_t202" style="position:absolute;top:2689;width:877;height:492;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hGagcYAAADhAAAADwAAAGRycy9kb3ducmV2LnhtbESPQYvC&#13;&#10;MBSE78L+h/CEvWmqKyLVKEVZ1mvVi7fX5tmWNi/dJtb6783CgpeBYZhvmM1uMI3oqXOVZQWzaQSC&#13;&#10;OLe64kLB5fw9WYFwHlljY5kUPMnBbvsx2mCs7YNT6k++EAHCLkYFpfdtLKXLSzLoprYlDtnNdgZ9&#13;&#10;sF0hdYePADeNnEfRUhqsOCyU2NK+pLw+3Y2CKKkvTZL9JvKapouftMp6XWdKfY6HwzpIsgbhafDv&#13;&#10;xj/iqBUsv+DvUDgDQm5fAAAA//8DAFBLAQItABQABgAIAAAAIQCcrWMz7wAAAIgBAAATAAAAAAAA&#13;&#10;AAAAAAAAAAAAAABbQ29udGVudF9UeXBlc10ueG1sUEsBAi0AFAAGAAgAAAAhAFHn8aa/AAAAFgEA&#13;&#10;AAsAAAAAAAAAAAAAAAAAIAEAAF9yZWxzLy5yZWxzUEsBAi0AFAAGAAgAAAAhANoRmoHGAAAA4QAA&#13;&#10;AA8AAAAAAAAAAAAAAAAACAIAAGRycy9kb3ducmV2LnhtbFBLBQYAAAAAAwADALcAAAD7AgAAAAA=&#13;&#10;" filled="f" stroked="f">
                  <v:stroke joinstyle="round"/>
                  <v:path arrowok="t"/>
                  <v:textbox inset="1.8mm,.9mm,1.8mm,.9mm">
                    <w:txbxContent>
                      <w:p w:rsidR="00E42344" w:rsidRDefault="00E42344" w:rsidP="004B1CB4">
                        <w:pPr>
                          <w:autoSpaceDE w:val="0"/>
                          <w:rPr>
                            <w:color w:val="000000"/>
                            <w:sz w:val="17"/>
                          </w:rPr>
                        </w:pPr>
                        <w:r>
                          <w:rPr>
                            <w:color w:val="000000"/>
                            <w:sz w:val="17"/>
                          </w:rPr>
                          <w:t>Customer</w:t>
                        </w:r>
                      </w:p>
                    </w:txbxContent>
                  </v:textbox>
                </v:shape>
                <v:line id=" 15" o:spid="_x0000_s1121" style="position:absolute;flip:y;visibility:visible;mso-wrap-style:square" from="521,1655" to="3603,225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9fiq80AAADlAAAADwAAAGRycy9kb3ducmV2LnhtbESPT2vC&#13;&#10;QBTE7wW/w/KE3pqNoUqNrmIbLLWH1n+Ix0f2mYRm34bsqvHbd4VCLwPDML9hpvPO1OJCrassKxhE&#13;&#10;MQji3OqKCwX73fLpBYTzyBpry6TgRg7ms97DFFNtr7yhy9YXIkDYpaig9L5JpXR5SQZdZBvikJ1s&#13;&#10;a9AH2xZSt3gNcFPLJI5H0mDFYaHEht5Kyn+2Z6NgkX1m76vzYSn16/NaJ8fme/O1Uuqx32WTIIsJ&#13;&#10;CE+d/2/8IT50+JAMx8MR3E8FA0LOfgEAAP//AwBQSwECLQAUAAYACAAAACEAnK1jM+8AAACIAQAA&#13;&#10;EwAAAAAAAAAAAAAAAAAAAAAAW0NvbnRlbnRfVHlwZXNdLnhtbFBLAQItABQABgAIAAAAIQBR5/Gm&#13;&#10;vwAAABYBAAALAAAAAAAAAAAAAAAAACABAABfcmVscy8ucmVsc1BLAQItABQABgAIAAAAIQDr1+Kr&#13;&#10;zQAAAOUAAAAPAAAAAAAAAAAAAAAAAAgCAABkcnMvZG93bnJldi54bWxQSwUGAAAAAAMAAwC3AAAA&#13;&#10;AgMAAAAA&#13;&#10;" strokecolor="#c00" strokeweight=".26mm">
                  <v:stroke joinstyle="miter"/>
                  <o:lock v:ext="edit" shapetype="f"/>
                </v:line>
                <v:line id=" 16" o:spid="_x0000_s1122" style="position:absolute;visibility:visible;mso-wrap-style:square" from="521,2261" to="3603,243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BaYswAAADlAAAADwAAAGRycy9kb3ducmV2LnhtbESPQUvD&#13;&#10;QBCF74L/YRnBm92kpKJpt0WUiuKpVdDjkB2zIdnZkF2T1F/vHIReBh7D+957m93sOzXSEJvABvJF&#13;&#10;Boq4Crbh2sDH+/7mDlRMyBa7wGTgRBF228uLDZY2THyg8ZhqJRCOJRpwKfWl1rFy5DEuQk8sv+8w&#13;&#10;eEwih1rbASeB+04vs+xWe2xYEhz29Oioao8/3kCRnw6vX1Px1rbu9znXvvsci70x11fz01rOwxpU&#13;&#10;ojmdHf+IFysblqv7lbSWUSJA6e0fAAAA//8DAFBLAQItABQABgAIAAAAIQCcrWMz7wAAAIgBAAAT&#13;&#10;AAAAAAAAAAAAAAAAAAAAAABbQ29udGVudF9UeXBlc10ueG1sUEsBAi0AFAAGAAgAAAAhAFHn8aa/&#13;&#10;AAAAFgEAAAsAAAAAAAAAAAAAAAAAIAEAAF9yZWxzLy5yZWxzUEsBAi0AFAAGAAgAAAAhAGvwWmLM&#13;&#10;AAAA5QAAAA8AAAAAAAAAAAAAAAAACAIAAGRycy9kb3ducmV2LnhtbFBLBQYAAAAAAwADALcAAAAB&#13;&#10;AwAAAAA=&#13;&#10;" strokecolor="#c00" strokeweight=".26mm">
                  <v:stroke joinstyle="miter"/>
                  <o:lock v:ext="edit" shapetype="f"/>
                </v:line>
                <v:shape id=" 17" o:spid="_x0000_s1123" type="#_x0000_t202" style="position:absolute;left:3603;top:719;width:1456;height:51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MkwrMsAAADlAAAADwAAAGRycy9kb3ducmV2LnhtbESPT2vC&#13;&#10;QBTE70K/w/IK3prdRiw1ukpRBHs09t/xNftMQrNvY3ar8du7guBlYBjmN8xs0dtGHKnztWMNz4kC&#13;&#10;QVw4U3Op4WO3fnoF4QOywcYxaTiTh8X8YTDDzLgTb+mYh1JECPsMNVQhtJmUvqjIok9cSxyzvess&#13;&#10;hmi7UpoOTxFuG5kq9SIt1hwXKmxpWVHxl/9bDWmeH4ov9ztS+93he12qzWfz/qP18LFfTaO8TUEE&#13;&#10;6sO9cUNsTPyQjifjCVxPRQNCzi8AAAD//wMAUEsBAi0AFAAGAAgAAAAhAJytYzPvAAAAiAEAABMA&#13;&#10;AAAAAAAAAAAAAAAAAAAAAFtDb250ZW50X1R5cGVzXS54bWxQSwECLQAUAAYACAAAACEAUefxpr8A&#13;&#10;AAAWAQAACwAAAAAAAAAAAAAAAAAgAQAAX3JlbHMvLnJlbHNQSwECLQAUAAYACAAAACEASMkwrMsA&#13;&#10;AADlAAAADwAAAAAAAAAAAAAAAAAIAgAAZHJzL2Rvd25yZXYueG1sUEsFBgAAAAADAAMAtwAAAAAD&#13;&#10;AAAAAA==&#13;&#10;" filled="f" stroked="f">
                  <v:stroke joinstyle="round"/>
                  <v:path arrowok="t"/>
                  <v:textbox inset="1.8mm,.9mm,1.8mm,.9mm">
                    <w:txbxContent>
                      <w:p w:rsidR="00E42344" w:rsidRDefault="00E42344" w:rsidP="004B1CB4">
                        <w:pPr>
                          <w:autoSpaceDE w:val="0"/>
                          <w:jc w:val="center"/>
                          <w:rPr>
                            <w:color w:val="000000"/>
                            <w:sz w:val="17"/>
                          </w:rPr>
                        </w:pPr>
                        <w:r>
                          <w:rPr>
                            <w:color w:val="000000"/>
                            <w:sz w:val="17"/>
                          </w:rPr>
                          <w:t>Manage Financing</w:t>
                        </w:r>
                      </w:p>
                    </w:txbxContent>
                  </v:textbox>
                </v:shape>
                <v:oval id=" 18" o:spid="_x0000_s1124" style="position:absolute;left:3604;top:3031;width:1455;height:685;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K50ZcoAAADlAAAADwAAAGRycy9kb3ducmV2LnhtbESPQWvC&#13;&#10;QBCF74X+h2UKvdWNoQk1ukqrLXhpoVY8D9kxicnOhuxW03/vHIReBh7D+x7fYjW6Tp1pCI1nA9NJ&#13;&#10;Aoq49LbhysD+5+PpBVSIyBY7z2TgjwKslvd3Cyysv/A3nXexUgLhUKCBOsa+0DqUNTkME98Ty+/o&#13;&#10;B4dR4lBpO+BF4K7TaZLk2mHDslBjT+uaynb36wy8ZQf9nKW4/cxd+sXvbXsi2xrz+DBu5nJe56Ai&#13;&#10;jfG/cUNsrTik2SwXDZGSAEovrwAAAP//AwBQSwECLQAUAAYACAAAACEAnK1jM+8AAACIAQAAEwAA&#13;&#10;AAAAAAAAAAAAAAAAAAAAW0NvbnRlbnRfVHlwZXNdLnhtbFBLAQItABQABgAIAAAAIQBR5/GmvwAA&#13;&#10;ABYBAAALAAAAAAAAAAAAAAAAACABAABfcmVscy8ucmVsc1BLAQItABQABgAIAAAAIQAornRlygAA&#13;&#10;AOUAAAAPAAAAAAAAAAAAAAAAAAgCAABkcnMvZG93bnJldi54bWxQSwUGAAAAAAMAAwC3AAAA/wIA&#13;&#10;AAAA&#13;&#10;" filled="f" strokeweight=".26mm">
                  <v:stroke joinstyle="miter"/>
                  <v:path arrowok="t"/>
                </v:oval>
                <v:shape id=" 19" o:spid="_x0000_s1125" type="#_x0000_t202" style="position:absolute;left:3630;top:3110;width:1387;height:687;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tAm6ckAAADlAAAADwAAAGRycy9kb3ducmV2LnhtbESPQWvC&#13;&#10;QBSE7wX/w/IEb3WjWKnRVUKL2GusF28v2WcSkn0bs2uM/75bELwMDMN8w2x2g2lET52rLCuYTSMQ&#13;&#10;xLnVFRcKTr/7908QziNrbCyTggc52G1HbxuMtb1zSv3RFyJA2MWooPS+jaV0eUkG3dS2xCG72M6g&#13;&#10;D7YrpO7wHuCmkfMoWkqDFYeFElv6KimvjzejIErqU5Nk10Se03RxSKus13Wm1GQ8fK+DJGsQngb/&#13;&#10;ajwRPzp8mH+sljP4PxUMCLn9AwAA//8DAFBLAQItABQABgAIAAAAIQCcrWMz7wAAAIgBAAATAAAA&#13;&#10;AAAAAAAAAAAAAAAAAABbQ29udGVudF9UeXBlc10ueG1sUEsBAi0AFAAGAAgAAAAhAFHn8aa/AAAA&#13;&#10;FgEAAAsAAAAAAAAAAAAAAAAAIAEAAF9yZWxzLy5yZWxzUEsBAi0AFAAGAAgAAAAhAKbQJunJAAAA&#13;&#10;5QAAAA8AAAAAAAAAAAAAAAAACAIAAGRycy9kb3ducmV2LnhtbFBLBQYAAAAAAwADALcAAAD+AgAA&#13;&#10;AAA=&#13;&#10;" filled="f" stroked="f">
                  <v:stroke joinstyle="round"/>
                  <v:path arrowok="t"/>
                  <v:textbox inset="1.8mm,.9mm,1.8mm,.9mm">
                    <w:txbxContent>
                      <w:p w:rsidR="00E42344" w:rsidRDefault="00E42344" w:rsidP="004B1CB4">
                        <w:pPr>
                          <w:autoSpaceDE w:val="0"/>
                          <w:jc w:val="center"/>
                          <w:rPr>
                            <w:color w:val="000000"/>
                            <w:sz w:val="17"/>
                          </w:rPr>
                        </w:pPr>
                        <w:r>
                          <w:rPr>
                            <w:color w:val="000000"/>
                            <w:sz w:val="17"/>
                          </w:rPr>
                          <w:t>Navigate Finance</w:t>
                        </w:r>
                      </w:p>
                      <w:p w:rsidR="00E42344" w:rsidRDefault="00E42344" w:rsidP="004B1CB4">
                        <w:pPr>
                          <w:autoSpaceDE w:val="0"/>
                          <w:jc w:val="center"/>
                          <w:rPr>
                            <w:color w:val="000000"/>
                            <w:sz w:val="17"/>
                          </w:rPr>
                        </w:pPr>
                        <w:r>
                          <w:rPr>
                            <w:color w:val="000000"/>
                            <w:sz w:val="17"/>
                          </w:rPr>
                          <w:t>Information</w:t>
                        </w:r>
                      </w:p>
                    </w:txbxContent>
                  </v:textbox>
                </v:shape>
                <v:line id=" 20" o:spid="_x0000_s1126" style="position:absolute;visibility:visible;mso-wrap-style:square" from="521,2261" to="3603,337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NkJMwAAADlAAAADwAAAGRycy9kb3ducmV2LnhtbESPT0vD&#13;&#10;QBTE74LfYXmCN7tJiMWm3ZZSqSie+gfq8ZF9ZkOyb0N2TVI/vSsIXgaGYX7DrDaTbcVAva8dK0hn&#13;&#10;CQji0umaKwXn0/7hCYQPyBpbx6TgSh4269ubFRbajXyg4RgqESHsC1RgQugKKX1pyKKfuY44Zp+u&#13;&#10;txii7Supexwj3LYyS5K5tFhzXDDY0c5Q2Ry/rII8vR7ePsb8vWnM90sqbXsZ8r1S93fT8zLKdgki&#13;&#10;0BT+G3+IVx0/ZI+LeQa/p6IBIdc/AAAA//8DAFBLAQItABQABgAIAAAAIQCcrWMz7wAAAIgBAAAT&#13;&#10;AAAAAAAAAAAAAAAAAAAAAABbQ29udGVudF9UeXBlc10ueG1sUEsBAi0AFAAGAAgAAAAhAFHn8aa/&#13;&#10;AAAAFgEAAAsAAAAAAAAAAAAAAAAAIAEAAF9yZWxzLy5yZWxzUEsBAi0AFAAGAAgAAAAhAJazZCTM&#13;&#10;AAAA5QAAAA8AAAAAAAAAAAAAAAAACAIAAGRycy9kb3ducmV2LnhtbFBLBQYAAAAAAwADALcAAAAB&#13;&#10;AwAAAAA=&#13;&#10;" strokecolor="#c00" strokeweight=".26mm">
                  <v:stroke joinstyle="miter"/>
                  <o:lock v:ext="edit" shapetype="f"/>
                </v:line>
                <v:line id=" 21" o:spid="_x0000_s1127" style="position:absolute;flip:x;visibility:visible;mso-wrap-style:square" from="8050,1918" to="8135,226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IGm08gAAADlAAAADwAAAGRycy9kb3ducmV2LnhtbESPQYvC&#13;&#10;MBSE7wv+h/AEb2uqomg1iiiCHjxsV/D6bJ5tMXmpTdTuv98IC3sZGIb5hlmsWmvEkxpfOVYw6Ccg&#13;&#10;iHOnKy4UnL53n1MQPiBrNI5JwQ95WC07HwtMtXvxFz2zUIgIYZ+igjKEOpXS5yVZ9H1XE8fs6hqL&#13;&#10;IdqmkLrBV4RbI4dJMpEWK44LJda0KSm/ZQ+rwFzynbMtXSrE++N8NONDhgelet12O4+ynoMI1Ib/&#13;&#10;xh9ir+OH4Xg2GcH7VDQg5PIXAAD//wMAUEsBAi0AFAAGAAgAAAAhAJytYzPvAAAAiAEAABMAAAAA&#13;&#10;AAAAAAAAAAAAAAAAAFtDb250ZW50X1R5cGVzXS54bWxQSwECLQAUAAYACAAAACEAUefxpr8AAAAW&#13;&#10;AQAACwAAAAAAAAAAAAAAAAAgAQAAX3JlbHMvLnJlbHNQSwECLQAUAAYACAAAACEAWIGm08gAAADl&#13;&#10;AAAADwAAAAAAAAAAAAAAAAAIAgAAZHJzL2Rvd25yZXYueG1sUEsFBgAAAAADAAMAtwAAAP0CAAAA&#13;&#10;AA==&#13;&#10;" strokeweight=".26mm">
                  <v:stroke joinstyle="miter"/>
                  <o:lock v:ext="edit" shapetype="f"/>
                </v:line>
                <v:line id=" 22" o:spid="_x0000_s1128" style="position:absolute;visibility:visible;mso-wrap-style:square" from="8142,1918" to="8313,226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OE0zcoAAADlAAAADwAAAGRycy9kb3ducmV2LnhtbESPzWrD&#13;&#10;MBCE74W+g9hCb42coITGiRL6GxroJT8PsFgby8Ra2ZYaO28fFQq9DAzDfMMs14OrxYW6UHnWMB5l&#13;&#10;IIgLbyouNRwPn0/PIEJENlh7Jg1XCrBe3d8tMTe+5x1d9rEUCcIhRw02xiaXMhSWHIaRb4hTdvKd&#13;&#10;w5hsV0rTYZ/grpaTLJtJhxWnBYsNvVkqzvsfp0F+qHmrbNur15a+UWWF326C1o8Pw/siycsCRKQh&#13;&#10;/jf+EF8mfZhM5zMFv6eSASFXNwAAAP//AwBQSwECLQAUAAYACAAAACEAnK1jM+8AAACIAQAAEwAA&#13;&#10;AAAAAAAAAAAAAAAAAAAAW0NvbnRlbnRfVHlwZXNdLnhtbFBLAQItABQABgAIAAAAIQBR5/GmvwAA&#13;&#10;ABYBAAALAAAAAAAAAAAAAAAAACABAABfcmVscy8ucmVsc1BLAQItABQABgAIAAAAIQCk4TTNygAA&#13;&#10;AOUAAAAPAAAAAAAAAAAAAAAAAAgCAABkcnMvZG93bnJldi54bWxQSwUGAAAAAAMAAwC3AAAA/wIA&#13;&#10;AAAA&#13;&#10;" strokeweight=".26mm">
                  <v:stroke joinstyle="miter"/>
                  <o:lock v:ext="edit" shapetype="f"/>
                </v:line>
                <v:line id=" 23" o:spid="_x0000_s1129" style="position:absolute;flip:y;visibility:visible;mso-wrap-style:square" from="8142,1662" to="8142,191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5Dc8oAAADlAAAADwAAAGRycy9kb3ducmV2LnhtbESPQWvC&#13;&#10;QBSE70L/w/IKvemmgYiNrlIqgebQg7HQ6zP7moTuvo3Z1aT/vlsQvAwMw3zDbHaTNeJKg+8cK3he&#13;&#10;JCCIa6c7bhR8Hov5CoQPyBqNY1LwSx5224fZBnPtRj7QtQqNiBD2OSpoQ+hzKX3dkkW/cD1xzL7d&#13;&#10;YDFEOzRSDzhGuDUyTZKltNhxXGixp7eW6p/qYhWYU104O9GpQzxfvj5MVlZYKvX0OO3XUV7XIAJN&#13;&#10;4d64Id51/JBmL8sM/k9FA0Ju/wAAAP//AwBQSwECLQAUAAYACAAAACEAnK1jM+8AAACIAQAAEwAA&#13;&#10;AAAAAAAAAAAAAAAAAAAAW0NvbnRlbnRfVHlwZXNdLnhtbFBLAQItABQABgAIAAAAIQBR5/GmvwAA&#13;&#10;ABYBAAALAAAAAAAAAAAAAAAAACABAABfcmVscy8ucmVsc1BLAQItABQABgAIAAAAIQCFXkNzygAA&#13;&#10;AOUAAAAPAAAAAAAAAAAAAAAAAAgCAABkcnMvZG93bnJldi54bWxQSwUGAAAAAAMAAwC3AAAA/wIA&#13;&#10;AAAA&#13;&#10;" strokeweight=".26mm">
                  <v:stroke joinstyle="miter"/>
                  <o:lock v:ext="edit" shapetype="f"/>
                </v:line>
                <v:line id=" 24" o:spid="_x0000_s1130" style="position:absolute;visibility:visible;mso-wrap-style:square" from="7971,1747" to="8313,174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1RorcoAAADlAAAADwAAAGRycy9kb3ducmV2LnhtbESPzWrD&#13;&#10;MBCE74W+g9hCb4nc4JjGiRLyTwO9NO0DLNbWMrVWtqXGzttHhUAvA8Mw3zCL1WBrcaHOV44VvIwT&#13;&#10;EMSF0xWXCr4+D6NXED4ga6wdk4IreVgtHx8WmGvX8wddzqEUEcI+RwUmhCaX0heGLPqxa4hj9u06&#13;&#10;iyHarpS6wz7CbS0nSZJJixXHBYMNbQ0VP+dfq0Du01mbmrZPNy29Y5oU7nT0Sj0/Dbt5lPUcRKAh&#13;&#10;/DfuiDcdP0ymsyyDv1PRgJDLGwAAAP//AwBQSwECLQAUAAYACAAAACEAnK1jM+8AAACIAQAAEwAA&#13;&#10;AAAAAAAAAAAAAAAAAAAAW0NvbnRlbnRfVHlwZXNdLnhtbFBLAQItABQABgAIAAAAIQBR5/GmvwAA&#13;&#10;ABYBAAALAAAAAAAAAAAAAAAAACABAABfcmVscy8ucmVsc1BLAQItABQABgAIAAAAIQDvVGitygAA&#13;&#10;AOUAAAAPAAAAAAAAAAAAAAAAAAgCAABkcnMvZG93bnJldi54bWxQSwUGAAAAAAMAAwC3AAAA/wIA&#13;&#10;AAAA&#13;&#10;" strokeweight=".26mm">
                  <v:stroke joinstyle="miter"/>
                  <o:lock v:ext="edit" shapetype="f"/>
                </v:line>
                <v:oval id=" 25" o:spid="_x0000_s1131" style="position:absolute;left:8057;top:1490;width:171;height:171;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KgHGMoAAADlAAAADwAAAGRycy9kb3ducmV2LnhtbESPQWvC&#13;&#10;QBSE70L/w/IK3symoUk1ukpbLXhRqErPj+xrkib7NmRXTf99tyB4GRiG+YZZrAbTigv1rras4CmK&#13;&#10;QRAXVtdcKjgdPyZTEM4ja2wtk4JfcrBaPowWmGt75U+6HHwpAoRdjgoq77tcSldUZNBFtiMO2bft&#13;&#10;Dfpg+1LqHq8BblqZxHEmDdYcFirs6L2iojmcjYK39Es+pwlud5lJ9rxpmh/SjVLjx2E9D/I6B+Fp&#13;&#10;8PfGDbHV4UOSzrIX+D8VDAi5/AMAAP//AwBQSwECLQAUAAYACAAAACEAnK1jM+8AAACIAQAAEwAA&#13;&#10;AAAAAAAAAAAAAAAAAAAAW0NvbnRlbnRfVHlwZXNdLnhtbFBLAQItABQABgAIAAAAIQBR5/GmvwAA&#13;&#10;ABYBAAALAAAAAAAAAAAAAAAAACABAABfcmVscy8ucmVsc1BLAQItABQABgAIAAAAIQBwqAcYygAA&#13;&#10;AOUAAAAPAAAAAAAAAAAAAAAAAAgCAABkcnMvZG93bnJldi54bWxQSwUGAAAAAAMAAwC3AAAA/wIA&#13;&#10;AAAA&#13;&#10;" filled="f" strokeweight=".26mm">
                  <v:stroke joinstyle="miter"/>
                  <v:path arrowok="t"/>
                </v:oval>
                <v:shape id=" 26" o:spid="_x0000_s1132" type="#_x0000_t202" style="position:absolute;left:7621;top:2255;width:1047;height:687;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tqzbsoAAADlAAAADwAAAGRycy9kb3ducmV2LnhtbESPQWvC&#13;&#10;QBCF70L/wzIFb7qptGKjq4SWYq9RL71NstMkJDubZrcx/nvnUOhl4DG87723O0yuUyMNofFs4GmZ&#13;&#10;gCIuvW24MnA5fyw2oEJEtth5JgM3CnDYP8x2mFp/5ZzGU6yUQDikaKCOsU+1DmVNDsPS98Ty+/aD&#13;&#10;wyhyqLQd8Cpw1+lVkqy1w4Ylocae3moq29OvM5Bk7aXLip9Mf+X58zFvitG2hTHzx+l9Kyfbgoo0&#13;&#10;xX/HH+LTyobVy+taWssoEaD0/g4AAP//AwBQSwECLQAUAAYACAAAACEAnK1jM+8AAACIAQAAEwAA&#13;&#10;AAAAAAAAAAAAAAAAAAAAW0NvbnRlbnRfVHlwZXNdLnhtbFBLAQItABQABgAIAAAAIQBR5/GmvwAA&#13;&#10;ABYBAAALAAAAAAAAAAAAAAAAACABAABfcmVscy8ucmVsc1BLAQItABQABgAIAAAAIQBO2rNuygAA&#13;&#10;AOUAAAAPAAAAAAAAAAAAAAAAAAgCAABkcnMvZG93bnJldi54bWxQSwUGAAAAAAMAAwC3AAAA/wIA&#13;&#10;AAAA&#13;&#10;" filled="f" stroked="f">
                  <v:stroke joinstyle="round"/>
                  <v:path arrowok="t"/>
                  <v:textbox inset="1.8mm,.9mm,1.8mm,.9mm">
                    <w:txbxContent>
                      <w:p w:rsidR="00E42344" w:rsidRDefault="00E42344" w:rsidP="004B1CB4">
                        <w:pPr>
                          <w:autoSpaceDE w:val="0"/>
                          <w:jc w:val="center"/>
                          <w:rPr>
                            <w:color w:val="000000"/>
                            <w:sz w:val="17"/>
                          </w:rPr>
                        </w:pPr>
                        <w:r>
                          <w:rPr>
                            <w:color w:val="000000"/>
                            <w:sz w:val="17"/>
                          </w:rPr>
                          <w:t>Financing</w:t>
                        </w:r>
                      </w:p>
                      <w:p w:rsidR="00E42344" w:rsidRDefault="00E42344" w:rsidP="004B1CB4">
                        <w:pPr>
                          <w:autoSpaceDE w:val="0"/>
                          <w:jc w:val="center"/>
                          <w:rPr>
                            <w:color w:val="000000"/>
                            <w:sz w:val="17"/>
                          </w:rPr>
                        </w:pPr>
                        <w:r>
                          <w:rPr>
                            <w:color w:val="000000"/>
                            <w:sz w:val="17"/>
                          </w:rPr>
                          <w:t>Department</w:t>
                        </w:r>
                      </w:p>
                    </w:txbxContent>
                  </v:textbox>
                </v:shape>
                <v:line id=" 27" o:spid="_x0000_s1133" style="position:absolute;flip:x y;visibility:visible;mso-wrap-style:square" from="5053,1662" to="7964,1918"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xUqpMgAAADlAAAADwAAAGRycy9kb3ducmV2LnhtbESPQWsC&#13;&#10;MRSE74X+h/CE3mpWwdVdjVJaCl6rpefH5rlZ3LwsSaprf31foeBlYBjmG2azG32vLhRTF9jAbFqA&#13;&#10;Im6C7bg18Hl8f16BShnZYh+YDNwowW77+LDB2oYrf9DlkFslEE41GnA5D7XWqXHkMU3DQCzZKUSP&#13;&#10;WWxstY14Fbjv9bwoSu2xY1lwONCro+Z8+PZCuS27Zj8697X4OZ+O5SxHDpUxT5PxbS3ysgaVacz3&#13;&#10;xj9ib+XDfFGVFfydEgNKb38BAAD//wMAUEsBAi0AFAAGAAgAAAAhAJytYzPvAAAAiAEAABMAAAAA&#13;&#10;AAAAAAAAAAAAAAAAAFtDb250ZW50X1R5cGVzXS54bWxQSwECLQAUAAYACAAAACEAUefxpr8AAAAW&#13;&#10;AQAACwAAAAAAAAAAAAAAAAAgAQAAX3JlbHMvLnJlbHNQSwECLQAUAAYACAAAACEAixUqpMgAAADl&#13;&#10;AAAADwAAAAAAAAAAAAAAAAAIAgAAZHJzL2Rvd25yZXYueG1sUEsFBgAAAAADAAMAtwAAAP0CAAAA&#13;&#10;AA==&#13;&#10;" strokecolor="#c00" strokeweight=".26mm">
                  <v:stroke joinstyle="miter"/>
                  <o:lock v:ext="edit" shapetype="f"/>
                </v:line>
                <v:line id=" 28" o:spid="_x0000_s1134" style="position:absolute;flip:x;visibility:visible;mso-wrap-style:square" from="5053,1918" to="7964,243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8xp6s4AAADlAAAADwAAAGRycy9kb3ducmV2LnhtbESPTUvD&#13;&#10;QBCG7wX/wzKCt3Zj8KNNuy3VULEe7IciHofsmASzsyG7beO/dw6FXgZehvd5eWaL3jXqSF2oPRu4&#13;&#10;HSWgiAtvay4NfH6shmNQISJbbDyTgT8KsJhfDWaYWX/iHR33sVQC4ZChgSrGNtM6FBU5DCPfEsvv&#13;&#10;x3cOo8Su1LbDk8Bdo9MkedAOa5aFClt6rqj43R+cgWX+lr+sD18rbZ/utjb9bje797UxN9d9PpWz&#13;&#10;nIKK1MdL44x4teKQ3k8eRUOkJIDS838AAAD//wMAUEsBAi0AFAAGAAgAAAAhAJytYzPvAAAAiAEA&#13;&#10;ABMAAAAAAAAAAAAAAAAAAAAAAFtDb250ZW50X1R5cGVzXS54bWxQSwECLQAUAAYACAAAACEAUefx&#13;&#10;pr8AAAAWAQAACwAAAAAAAAAAAAAAAAAgAQAAX3JlbHMvLnJlbHNQSwECLQAUAAYACAAAACEAm8xp&#13;&#10;6s4AAADlAAAADwAAAAAAAAAAAAAAAAAIAgAAZHJzL2Rvd25yZXYueG1sUEsFBgAAAAADAAMAtwAA&#13;&#10;AAMDAAAAAA==&#13;&#10;" strokecolor="#c00" strokeweight=".26mm">
                  <v:stroke joinstyle="miter"/>
                  <o:lock v:ext="edit" shapetype="f"/>
                </v:line>
                <v:shape id=" 29" o:spid="_x0000_s1135" type="#_x0000_t202" style="position:absolute;left:5315;top:2517;width:1165;height:516;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DEpdMoAAADlAAAADwAAAGRycy9kb3ducmV2LnhtbESPQWvC&#13;&#10;QBSE7wX/w/IEb3WjWNtGVwkVsdeol95ess8kJPs2Zrcx/vtuQfAyMAzzDbPeDqYRPXWusqxgNo1A&#13;&#10;EOdWV1woOJ/2rx8gnEfW2FgmBXdysN2MXtYYa3vjlPqjL0SAsItRQel9G0vp8pIMuqltiUN2sZ1B&#13;&#10;H2xXSN3hLcBNI+dRtJQGKw4LJbb0VVJeH3+Ngiipz02SXRP5k6aLQ1plva4zpSbjYbcKkqxAeBr8&#13;&#10;s/FAfOvwYf72+T6D/1PBgJCbPwAAAP//AwBQSwECLQAUAAYACAAAACEAnK1jM+8AAACIAQAAEwAA&#13;&#10;AAAAAAAAAAAAAAAAAAAAW0NvbnRlbnRfVHlwZXNdLnhtbFBLAQItABQABgAIAAAAIQBR5/GmvwAA&#13;&#10;ABYBAAALAAAAAAAAAAAAAAAAACABAABfcmVscy8ucmVsc1BLAQItABQABgAIAAAAIQDQMSl0ygAA&#13;&#10;AOUAAAAPAAAAAAAAAAAAAAAAAAgCAABkcnMvZG93bnJldi54bWxQSwUGAAAAAAMAAwC3AAAA/wIA&#13;&#10;AAAA&#13;&#10;" filled="f" stroked="f">
                  <v:stroke joinstyle="round"/>
                  <v:path arrowok="t"/>
                  <v:textbox inset="1.8mm,.9mm,1.8mm,.9mm">
                    <w:txbxContent>
                      <w:p w:rsidR="00E42344" w:rsidRDefault="00E42344" w:rsidP="004B1CB4">
                        <w:pPr>
                          <w:autoSpaceDE w:val="0"/>
                          <w:rPr>
                            <w:color w:val="CC0000"/>
                            <w:sz w:val="18"/>
                            <w:szCs w:val="18"/>
                          </w:rPr>
                        </w:pPr>
                        <w:r>
                          <w:rPr>
                            <w:color w:val="CC0000"/>
                            <w:sz w:val="18"/>
                            <w:szCs w:val="18"/>
                          </w:rPr>
                          <w:t>&lt;&lt;includes&gt;&gt;</w:t>
                        </w:r>
                      </w:p>
                    </w:txbxContent>
                  </v:textbox>
                </v:shape>
                <v:shape id=" 30" o:spid="_x0000_s1136" type="#_x0000_t202" style="position:absolute;left:4287;top:2775;width:1165;height:516;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l3jycoAAADlAAAADwAAAGRycy9kb3ducmV2LnhtbESPQWvC&#13;&#10;QBSE7wX/w/IKvdVNg7UaXSVUSnuNzcXbS/aZhGTfxuw2pv++WxC8DAzDfMNs95PpxEiDaywreJlH&#13;&#10;IIhLqxuuFOTfH88rEM4ja+wsk4JfcrDfzR62mGh75YzGo69EgLBLUEHtfZ9I6cqaDLq57YlDdraD&#13;&#10;QR/sUEk94DXATSfjKFpKgw2HhRp7eq+pbI8/RkGUtnmXFpdUnrJs8Zk1xajbQqmnx+mwCZJuQHia&#13;&#10;/L1xQ3zp8CF+Xb/F8H8qGBBy9wcAAP//AwBQSwECLQAUAAYACAAAACEAnK1jM+8AAACIAQAAEwAA&#13;&#10;AAAAAAAAAAAAAAAAAAAAW0NvbnRlbnRfVHlwZXNdLnhtbFBLAQItABQABgAIAAAAIQBR5/GmvwAA&#13;&#10;ABYBAAALAAAAAAAAAAAAAAAAACABAABfcmVscy8ucmVsc1BLAQItABQABgAIAAAAIQAeXePJygAA&#13;&#10;AOUAAAAPAAAAAAAAAAAAAAAAAAgCAABkcnMvZG93bnJldi54bWxQSwUGAAAAAAMAAwC3AAAA/wIA&#13;&#10;AAAA&#13;&#10;" filled="f" stroked="f">
                  <v:stroke joinstyle="round"/>
                  <v:path arrowok="t"/>
                  <v:textbox inset="1.8mm,.9mm,1.8mm,.9mm">
                    <w:txbxContent>
                      <w:p w:rsidR="00E42344" w:rsidRDefault="00E42344" w:rsidP="004B1CB4">
                        <w:pPr>
                          <w:autoSpaceDE w:val="0"/>
                          <w:rPr>
                            <w:color w:val="CC0000"/>
                            <w:sz w:val="18"/>
                            <w:szCs w:val="18"/>
                          </w:rPr>
                        </w:pPr>
                        <w:r>
                          <w:rPr>
                            <w:color w:val="CC0000"/>
                            <w:sz w:val="18"/>
                            <w:szCs w:val="18"/>
                          </w:rPr>
                          <w:t>&lt;&lt;includes&gt;&gt;</w:t>
                        </w:r>
                      </w:p>
                    </w:txbxContent>
                  </v:textbox>
                </v:shape>
                <v:shape id=" 31" o:spid="_x0000_s1137" type="#_x0000_t202" style="position:absolute;left:4795;top:3460;width:1096;height:516;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4IGacoAAADlAAAADwAAAGRycy9kb3ducmV2LnhtbESPT4vC&#13;&#10;MBTE74LfITzBm6aK7p9qlLIi67Wul729Ns+2tHnpNrF2v70RFvYyMAzzG2a7H0wjeupcZVnBYh6B&#13;&#10;IM6trrhQcPk6zt5AOI+ssbFMCn7JwX43Hm0x1vbOKfVnX4gAYRejgtL7NpbS5SUZdHPbEofsajuD&#13;&#10;PtiukLrDe4CbRi6j6EUarDgslNjSR0l5fb4ZBVFSX5ok+0nkd5quPtMq63WdKTWdDIdNkGQDwtPg&#13;&#10;/xt/iJMOH5br99cVPE8FA0LuHgAAAP//AwBQSwECLQAUAAYACAAAACEAnK1jM+8AAACIAQAAEwAA&#13;&#10;AAAAAAAAAAAAAAAAAAAAW0NvbnRlbnRfVHlwZXNdLnhtbFBLAQItABQABgAIAAAAIQBR5/GmvwAA&#13;&#10;ABYBAAALAAAAAAAAAAAAAAAAACABAABfcmVscy8ucmVsc1BLAQItABQABgAIAAAAIQDDggZpygAA&#13;&#10;AOUAAAAPAAAAAAAAAAAAAAAAAAgCAABkcnMvZG93bnJldi54bWxQSwUGAAAAAAMAAwC3AAAA/wIA&#13;&#10;AAAA&#13;&#10;" filled="f" stroked="f">
                  <v:stroke joinstyle="round"/>
                  <v:path arrowok="t"/>
                  <v:textbox inset="1.8mm,.9mm,1.8mm,.9mm">
                    <w:txbxContent>
                      <w:p w:rsidR="00E42344" w:rsidRDefault="00E42344" w:rsidP="004B1CB4">
                        <w:pPr>
                          <w:autoSpaceDE w:val="0"/>
                          <w:rPr>
                            <w:color w:val="CC0000"/>
                            <w:sz w:val="18"/>
                            <w:szCs w:val="18"/>
                          </w:rPr>
                        </w:pPr>
                        <w:r>
                          <w:rPr>
                            <w:color w:val="CC0000"/>
                            <w:sz w:val="11"/>
                            <w:szCs w:val="16"/>
                          </w:rPr>
                          <w:t>&lt;&lt;</w:t>
                        </w:r>
                        <w:r>
                          <w:rPr>
                            <w:color w:val="CC0000"/>
                            <w:sz w:val="18"/>
                            <w:szCs w:val="18"/>
                          </w:rPr>
                          <w:t>includes&gt;&gt;</w:t>
                        </w:r>
                      </w:p>
                    </w:txbxContent>
                  </v:textbox>
                </v:shape>
                <v:oval id=" 32" o:spid="_x0000_s1138" style="position:absolute;left:5231;top:2860;width:1455;height:685;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fxU5ckAAADlAAAADwAAAGRycy9kb3ducmV2LnhtbESPQWvC&#13;&#10;QBSE7wX/w/IEb3VjaGyNrqLVgheFWvH8yD6TmOzbkF01/feuUOhlYBjmG2a26EwtbtS60rKC0TAC&#13;&#10;QZxZXXKu4Pjz9foBwnlkjbVlUvBLDhbz3ssMU23v/E23g89FgLBLUUHhfZNK6bKCDLqhbYhDdrat&#13;&#10;QR9sm0vd4j3ATS3jKBpLgyWHhQIb+iwoqw5Xo2CVnORbEuN2NzbxnjdVdSFdKTXod+tpkOUUhKfO&#13;&#10;/zf+EFsdPsTJ5D2B56lgQMj5AwAA//8DAFBLAQItABQABgAIAAAAIQCcrWMz7wAAAIgBAAATAAAA&#13;&#10;AAAAAAAAAAAAAAAAAABbQ29udGVudF9UeXBlc10ueG1sUEsBAi0AFAAGAAgAAAAhAFHn8aa/AAAA&#13;&#10;FgEAAAsAAAAAAAAAAAAAAAAAIAEAAF9yZWxzLy5yZWxzUEsBAi0AFAAGAAgAAAAhAE38VOXJAAAA&#13;&#10;5QAAAA8AAAAAAAAAAAAAAAAACAIAAGRycy9kb3ducmV2LnhtbFBLBQYAAAAAAwADALcAAAD+AgAA&#13;&#10;AAA=&#13;&#10;" filled="f" strokeweight=".26mm">
                  <v:stroke joinstyle="miter"/>
                  <v:path arrowok="t"/>
                </v:oval>
                <v:shape id=" 33" o:spid="_x0000_s1139" type="#_x0000_t202" style="position:absolute;left:5659;top:3004;width:574;height:492;visibility:visible;mso-wrap-style:non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DdaCcoAAADlAAAADwAAAGRycy9kb3ducmV2LnhtbESPQWvC&#13;&#10;QBSE7wX/w/IEb3WjWNtGVwkVqddYL729ZJ9JSPZtml1j/PeuIPQyMAzzDbPeDqYRPXWusqxgNo1A&#13;&#10;EOdWV1woOP3sXz9AOI+ssbFMCm7kYLsZvawx1vbKKfVHX4gAYRejgtL7NpbS5SUZdFPbEofsbDuD&#13;&#10;PtiukLrDa4CbRs6jaCkNVhwWSmzpq6S8Pl6MgiipT02S/SXyN00X32mV9brOlJqMh90qSLIC4Wnw&#13;&#10;/40n4qDDh/nb5/sSHqeCASE3dwAAAP//AwBQSwECLQAUAAYACAAAACEAnK1jM+8AAACIAQAAEwAA&#13;&#10;AAAAAAAAAAAAAAAAAAAAW0NvbnRlbnRfVHlwZXNdLnhtbFBLAQItABQABgAIAAAAIQBR5/GmvwAA&#13;&#10;ABYBAAALAAAAAAAAAAAAAAAAACABAABfcmVscy8ucmVsc1BLAQItABQABgAIAAAAIQCIN1oJygAA&#13;&#10;AOUAAAAPAAAAAAAAAAAAAAAAAAgCAABkcnMvZG93bnJldi54bWxQSwUGAAAAAAMAAwC3AAAA/wIA&#13;&#10;AAAA&#13;&#10;" filled="f" stroked="f">
                  <v:stroke joinstyle="round"/>
                  <v:path arrowok="t"/>
                  <v:textbox inset="1.8mm,.9mm,1.8mm,.9mm">
                    <w:txbxContent>
                      <w:p w:rsidR="00E42344" w:rsidRDefault="00E42344" w:rsidP="004B1CB4">
                        <w:pPr>
                          <w:autoSpaceDE w:val="0"/>
                          <w:rPr>
                            <w:color w:val="000000"/>
                            <w:sz w:val="17"/>
                          </w:rPr>
                        </w:pPr>
                        <w:r>
                          <w:rPr>
                            <w:color w:val="000000"/>
                            <w:sz w:val="17"/>
                          </w:rPr>
                          <w:t>Login</w:t>
                        </w:r>
                      </w:p>
                    </w:txbxContent>
                  </v:textbox>
                </v:shape>
                <v:line id=" 34" o:spid="_x0000_s1140" style="position:absolute;visibility:visible;mso-wrap-style:square" from="4974,1832" to="5573,294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RLI+MoAAADlAAAADwAAAGRycy9kb3ducmV2LnhtbESPQWvC&#13;&#10;QBSE70L/w/IK3nSj2JJGV6ktFgUvai+9PbKvSWje25hdNf57Vyh4GRiG+YaZLTqu1ZlaXzkxMBom&#13;&#10;oEhyZyspDHwfVoMUlA8oFmsnZOBKHhbzp94MM+susqPzPhQqQsRnaKAMocm09nlJjH7oGpKY/bqW&#13;&#10;MUTbFtq2eIlwrvU4SV41YyVxocSGPkrK//YnNtCF0VoXDS0nfEy3+LX74RVvjOk/d5/TKO9TUIG6&#13;&#10;8Gj8I9Y2fhi/vKUTuJ+KBpSe3wAAAP//AwBQSwECLQAUAAYACAAAACEAnK1jM+8AAACIAQAAEwAA&#13;&#10;AAAAAAAAAAAAAAAAAAAAW0NvbnRlbnRfVHlwZXNdLnhtbFBLAQItABQABgAIAAAAIQBR5/GmvwAA&#13;&#10;ABYBAAALAAAAAAAAAAAAAAAAACABAABfcmVscy8ucmVsc1BLAQItABQABgAIAAAAIQAREsj4ygAA&#13;&#10;AOUAAAAPAAAAAAAAAAAAAAAAAAgCAABkcnMvZG93bnJldi54bWxQSwUGAAAAAAMAAwC3AAAA/wIA&#13;&#10;AAAA&#13;&#10;" strokecolor="#c00" strokeweight=".26mm">
                  <v:stroke endarrow="block" joinstyle="miter"/>
                  <o:lock v:ext="edit" shapetype="f"/>
                </v:line>
                <v:line id=" 35" o:spid="_x0000_s1141" style="position:absolute;visibility:visible;mso-wrap-style:square" from="4803,2689" to="5316,303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MteJcoAAADlAAAADwAAAGRycy9kb3ducmV2LnhtbESPQWvC&#13;&#10;QBSE74X+h+UVvNWNopJGV6ktioIXtZfeHtnXJDTvbcyumv77riB4GRiG+YaZLTqu1YVaXzkxMOgn&#13;&#10;oEhyZyspDHwdV68pKB9QLNZOyMAfeVjMn59mmFl3lT1dDqFQESI+QwNlCE2mtc9LYvR915DE7Me1&#13;&#10;jCHattC2xWuEc62HSTLRjJXEhRIb+igp/z2c2UAXBhtdNLQc8Snd4Xr/zSveGtN76T6nUd6noAJ1&#13;&#10;4dG4IzY2fhiO39Ix3E5FA0rP/wEAAP//AwBQSwECLQAUAAYACAAAACEAnK1jM+8AAACIAQAAEwAA&#13;&#10;AAAAAAAAAAAAAAAAAAAAW0NvbnRlbnRfVHlwZXNdLnhtbFBLAQItABQABgAIAAAAIQBR5/GmvwAA&#13;&#10;ABYBAAALAAAAAAAAAAAAAAAAACABAABfcmVscy8ucmVsc1BLAQItABQABgAIAAAAIQCUy14lygAA&#13;&#10;AOUAAAAPAAAAAAAAAAAAAAAAAAgCAABkcnMvZG93bnJldi54bWxQSwUGAAAAAAMAAwC3AAAA/wIA&#13;&#10;AAAA&#13;&#10;" strokecolor="#c00" strokeweight=".26mm">
                  <v:stroke endarrow="block" joinstyle="miter"/>
                  <o:lock v:ext="edit" shapetype="f"/>
                </v:line>
                <v:line id=" 36" o:spid="_x0000_s1142" style="position:absolute;visibility:visible;mso-wrap-style:square" from="5060,3374" to="5316,3374"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qeUmMoAAADlAAAADwAAAGRycy9kb3ducmV2LnhtbESPT2vC&#13;&#10;QBTE70K/w/IK3nSjqKTRVfoHi4IXtZfeHtnXJDTvbZrdavz2riB4GRiG+Q2zWHVcqxO1vnJiYDRM&#13;&#10;QJHkzlZSGPg6rgcpKB9QLNZOyMCFPKyWT70FZtadZU+nQyhUhIjP0EAZQpNp7fOSGP3QNSQx+3Et&#13;&#10;Y4i2LbRt8RzhXOtxksw0YyVxocSG3kvKfw//bKALo40uGnqb8F+6w8/9N695a0z/ufuYR3mdgwrU&#13;&#10;hUfjjtjY+GE8fUlncDsVDSi9vAIAAP//AwBQSwECLQAUAAYACAAAACEAnK1jM+8AAACIAQAAEwAA&#13;&#10;AAAAAAAAAAAAAAAAAAAAW0NvbnRlbnRfVHlwZXNdLnhtbFBLAQItABQABgAIAAAAIQBR5/GmvwAA&#13;&#10;ABYBAAALAAAAAAAAAAAAAAAAACABAABfcmVscy8ucmVsc1BLAQItABQABgAIAAAAIQBap5SYygAA&#13;&#10;AOUAAAAPAAAAAAAAAAAAAAAAAAgCAABkcnMvZG93bnJldi54bWxQSwUGAAAAAAMAAwC3AAAA/wIA&#13;&#10;AAAA&#13;&#10;" strokecolor="#c00" strokeweight=".26mm">
                  <v:stroke endarrow="block" joinstyle="miter"/>
                  <o:lock v:ext="edit" shapetype="f"/>
                </v:line>
                <w10:anchorlock/>
              </v:group>
            </w:pict>
          </mc:Fallback>
        </mc:AlternateContent>
      </w:r>
    </w:p>
    <w:p w:rsidR="004B1CB4" w:rsidRPr="002F408C" w:rsidRDefault="004B1CB4" w:rsidP="004B1CB4">
      <w:pPr>
        <w:jc w:val="both"/>
        <w:rPr>
          <w:rFonts w:ascii="Times New Roman" w:hAnsi="Times New Roman" w:cs="Times New Roman"/>
          <w:sz w:val="24"/>
          <w:szCs w:val="24"/>
        </w:rPr>
      </w:pPr>
    </w:p>
    <w:p w:rsidR="004B1CB4"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sz w:val="24"/>
          <w:szCs w:val="24"/>
        </w:rPr>
      </w:pPr>
    </w:p>
    <w:p w:rsidR="004B1CB4" w:rsidRPr="008B141D" w:rsidRDefault="004B1CB4" w:rsidP="004B1CB4">
      <w:pPr>
        <w:pStyle w:val="Heading1"/>
        <w:keepLines w:val="0"/>
        <w:numPr>
          <w:ilvl w:val="0"/>
          <w:numId w:val="86"/>
        </w:numPr>
        <w:suppressAutoHyphens/>
        <w:spacing w:before="240" w:after="60"/>
        <w:ind w:right="-540"/>
        <w:jc w:val="both"/>
        <w:rPr>
          <w:rFonts w:ascii="Times New Roman" w:hAnsi="Times New Roman" w:cs="Times New Roman"/>
          <w:color w:val="000000" w:themeColor="text1"/>
          <w:sz w:val="24"/>
          <w:szCs w:val="24"/>
        </w:rPr>
      </w:pPr>
      <w:bookmarkStart w:id="43" w:name="_Toc164479609"/>
      <w:r w:rsidRPr="002F408C">
        <w:rPr>
          <w:rFonts w:ascii="Times New Roman" w:hAnsi="Times New Roman" w:cs="Times New Roman"/>
          <w:color w:val="000000" w:themeColor="text1"/>
          <w:sz w:val="24"/>
          <w:szCs w:val="24"/>
        </w:rPr>
        <w:t xml:space="preserve">USE CASE DESCRIPTIONS </w:t>
      </w:r>
      <w:bookmarkEnd w:id="43"/>
    </w:p>
    <w:p w:rsidR="004B1CB4" w:rsidRPr="008B141D" w:rsidRDefault="004B1CB4" w:rsidP="004B1CB4">
      <w:pPr>
        <w:pStyle w:val="Heading2"/>
        <w:tabs>
          <w:tab w:val="left" w:pos="0"/>
        </w:tabs>
        <w:jc w:val="both"/>
        <w:rPr>
          <w:rFonts w:ascii="Times New Roman" w:eastAsia="Lucida Sans Unicode" w:hAnsi="Times New Roman" w:cs="Times New Roman"/>
          <w:i/>
          <w:iCs/>
          <w:color w:val="000000" w:themeColor="text1"/>
          <w:sz w:val="24"/>
          <w:szCs w:val="24"/>
        </w:rPr>
      </w:pPr>
      <w:bookmarkStart w:id="44" w:name="_Toc164479610"/>
      <w:r w:rsidRPr="002F408C">
        <w:rPr>
          <w:rFonts w:ascii="Times New Roman" w:hAnsi="Times New Roman" w:cs="Times New Roman"/>
          <w:i/>
          <w:iCs/>
          <w:color w:val="000000" w:themeColor="text1"/>
          <w:sz w:val="24"/>
          <w:szCs w:val="24"/>
        </w:rPr>
        <w:t xml:space="preserve">USE CASE UC1: </w:t>
      </w:r>
      <w:r w:rsidRPr="002F408C">
        <w:rPr>
          <w:rFonts w:ascii="Times New Roman" w:eastAsia="Lucida Sans Unicode" w:hAnsi="Times New Roman" w:cs="Times New Roman"/>
          <w:i/>
          <w:iCs/>
          <w:color w:val="000000" w:themeColor="text1"/>
          <w:sz w:val="24"/>
          <w:szCs w:val="24"/>
        </w:rPr>
        <w:t>BROWSE CATALOG</w:t>
      </w:r>
      <w:bookmarkEnd w:id="44"/>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bCs/>
          <w:sz w:val="24"/>
          <w:szCs w:val="24"/>
        </w:rPr>
        <w:t xml:space="preserve">Description: </w:t>
      </w:r>
      <w:r w:rsidRPr="002F408C">
        <w:rPr>
          <w:rFonts w:ascii="Times New Roman" w:eastAsia="Lucida Sans Unicode" w:hAnsi="Times New Roman" w:cs="Times New Roman"/>
          <w:sz w:val="24"/>
          <w:szCs w:val="24"/>
        </w:rPr>
        <w:t>This use case describes how the User can search/browse the e-store catalog.</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Primary Actor</w:t>
      </w:r>
      <w:r w:rsidRPr="002F408C">
        <w:rPr>
          <w:rFonts w:ascii="Times New Roman" w:eastAsia="Lucida Sans Unicode" w:hAnsi="Times New Roman" w:cs="Times New Roman"/>
          <w:sz w:val="24"/>
          <w:szCs w:val="24"/>
        </w:rPr>
        <w:t>: User</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Stakeholders and Interests</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User</w:t>
      </w:r>
      <w:r w:rsidRPr="002F408C">
        <w:rPr>
          <w:rFonts w:ascii="Times New Roman" w:eastAsia="Lucida Sans Unicode" w:hAnsi="Times New Roman" w:cs="Times New Roman"/>
          <w:sz w:val="24"/>
          <w:szCs w:val="24"/>
        </w:rPr>
        <w:t xml:space="preserve">: </w:t>
      </w:r>
      <w:r w:rsidRPr="002F408C">
        <w:rPr>
          <w:rFonts w:ascii="Times New Roman" w:eastAsia="Lucida Sans Unicode" w:hAnsi="Times New Roman" w:cs="Times New Roman"/>
          <w:sz w:val="24"/>
          <w:szCs w:val="24"/>
        </w:rPr>
        <w:tab/>
        <w:t>Wants user-friendly interface and fast browsing speed.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                         Wants to browse the catalog and add items to the cart successfully.</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Company</w:t>
      </w:r>
      <w:r w:rsidRPr="002F408C">
        <w:rPr>
          <w:rFonts w:ascii="Times New Roman" w:eastAsia="Lucida Sans Unicode" w:hAnsi="Times New Roman" w:cs="Times New Roman"/>
          <w:sz w:val="24"/>
          <w:szCs w:val="24"/>
        </w:rPr>
        <w:t>: Wants to satisfy user interests.</w:t>
      </w:r>
    </w:p>
    <w:p w:rsidR="004B1CB4" w:rsidRPr="002F408C" w:rsidRDefault="004B1CB4" w:rsidP="004B1CB4">
      <w:pPr>
        <w:jc w:val="both"/>
        <w:rPr>
          <w:rFonts w:ascii="Times New Roman" w:eastAsia="Lucida Sans Unicode" w:hAnsi="Times New Roman" w:cs="Times New Roman"/>
          <w:sz w:val="24"/>
          <w:szCs w:val="24"/>
        </w:rPr>
      </w:pP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Preconditions</w:t>
      </w:r>
      <w:r w:rsidRPr="002F408C">
        <w:rPr>
          <w:rFonts w:ascii="Times New Roman" w:eastAsia="Lucida Sans Unicode" w:hAnsi="Times New Roman" w:cs="Times New Roman"/>
          <w:sz w:val="24"/>
          <w:szCs w:val="24"/>
        </w:rPr>
        <w:t>: None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Success Guarantee (Post Conditions)</w:t>
      </w:r>
      <w:r w:rsidRPr="002F408C">
        <w:rPr>
          <w:rFonts w:ascii="Times New Roman" w:eastAsia="Lucida Sans Unicode" w:hAnsi="Times New Roman" w:cs="Times New Roman"/>
          <w:sz w:val="24"/>
          <w:szCs w:val="24"/>
        </w:rPr>
        <w:t xml:space="preserve">: </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‘Product Screen’ displays items and corresponding list prices for a chosen product. </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Item Screen’ displays detailed information about an individual item for sale, including a photo, if one is available.</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‘Cart Screen’ displays the various items added to the cart, the quantity and list price of each item and the Subtotal.</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Basic flow</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opens a web browser, gives the URL for the ‘Marvel e-store’ website in and clicks on ‘Go’ button.</w:t>
      </w:r>
    </w:p>
    <w:p w:rsidR="004B1CB4" w:rsidRPr="002F408C"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launches the web site.</w:t>
      </w:r>
    </w:p>
    <w:p w:rsidR="004B1CB4" w:rsidRPr="002F408C"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clicks on any product link in the ‘Product’ list given in top-left corner.</w:t>
      </w:r>
    </w:p>
    <w:p w:rsidR="004B1CB4" w:rsidRPr="002F408C"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‘Category Screen’ with the products available for the category chosen in Step 3.</w:t>
      </w:r>
    </w:p>
    <w:p w:rsidR="004B1CB4" w:rsidRPr="002F408C"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clicks on any product link in ‘Products for this Category’ list.</w:t>
      </w:r>
    </w:p>
    <w:p w:rsidR="004B1CB4" w:rsidRPr="002F408C"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‘Product Screen’ with list of all of the items for the product chosen in Step 5 along with the price of each item and a link labeled ‘Add to Cart’ in right column of the list.</w:t>
      </w:r>
    </w:p>
    <w:p w:rsidR="004B1CB4" w:rsidRPr="002F408C"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clicks on any item link in ‘Items for this Product’ list.</w:t>
      </w:r>
    </w:p>
    <w:p w:rsidR="004B1CB4" w:rsidRDefault="004B1CB4" w:rsidP="004B1CB4">
      <w:pPr>
        <w:widowControl w:val="0"/>
        <w:numPr>
          <w:ilvl w:val="0"/>
          <w:numId w:val="61"/>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‘Item Screen’ for the item chosen in Step 7, including a photo if one is available and an ‘Add to Cart’ link.</w:t>
      </w:r>
    </w:p>
    <w:p w:rsidR="004B1CB4" w:rsidRPr="008B141D" w:rsidRDefault="004B1CB4" w:rsidP="004B1CB4">
      <w:pPr>
        <w:widowControl w:val="0"/>
        <w:tabs>
          <w:tab w:val="left" w:pos="720"/>
        </w:tabs>
        <w:suppressAutoHyphens/>
        <w:spacing w:after="0"/>
        <w:ind w:left="720"/>
        <w:jc w:val="both"/>
        <w:rPr>
          <w:rFonts w:ascii="Times New Roman" w:eastAsia="Lucida Sans Unicode" w:hAnsi="Times New Roman" w:cs="Times New Roman"/>
          <w:sz w:val="24"/>
          <w:szCs w:val="24"/>
        </w:rPr>
      </w:pP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Extensions (Alternate Flow)</w:t>
      </w:r>
      <w:r w:rsidRPr="002F408C">
        <w:rPr>
          <w:rFonts w:ascii="Times New Roman" w:eastAsia="Lucida Sans Unicode" w:hAnsi="Times New Roman" w:cs="Times New Roman"/>
          <w:sz w:val="24"/>
          <w:szCs w:val="24"/>
        </w:rPr>
        <w:t>:</w:t>
      </w:r>
    </w:p>
    <w:p w:rsidR="004B1CB4" w:rsidRPr="002F408C" w:rsidRDefault="004B1CB4" w:rsidP="004B1CB4">
      <w:pPr>
        <w:ind w:left="72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3a. User navigates to category page of a particular type of product by clicking on any product in the image map located in the center of the page.</w:t>
      </w:r>
    </w:p>
    <w:p w:rsidR="004B1CB4" w:rsidRPr="002F408C" w:rsidRDefault="004B1CB4" w:rsidP="004B1CB4">
      <w:pPr>
        <w:ind w:left="72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4a.  User views the next few items from the list of all products in category by clicking on ‘Next’ link in the bottom right corner of product list  and then navigates to ‘Product Screen’ of a particular product by clicking on that product link in ‘Products for this Category’ list.</w:t>
      </w:r>
    </w:p>
    <w:p w:rsidR="004B1CB4" w:rsidRPr="005C5BD8" w:rsidRDefault="004B1CB4" w:rsidP="004B1CB4">
      <w:pPr>
        <w:jc w:val="both"/>
        <w:rPr>
          <w:rFonts w:ascii="Times New Roman" w:eastAsia="Lucida Sans Unicode" w:hAnsi="Times New Roman" w:cs="Times New Roman"/>
          <w:b/>
          <w:color w:val="000000" w:themeColor="text1"/>
          <w:sz w:val="24"/>
          <w:szCs w:val="24"/>
        </w:rPr>
      </w:pPr>
    </w:p>
    <w:p w:rsidR="004B1CB4" w:rsidRPr="00FF270F" w:rsidRDefault="004B1CB4" w:rsidP="004B1CB4">
      <w:pPr>
        <w:pStyle w:val="Heading2"/>
        <w:tabs>
          <w:tab w:val="left" w:pos="0"/>
        </w:tabs>
        <w:jc w:val="both"/>
        <w:rPr>
          <w:rFonts w:ascii="Times New Roman" w:hAnsi="Times New Roman" w:cs="Times New Roman"/>
          <w:i/>
          <w:iCs/>
          <w:color w:val="000000" w:themeColor="text1"/>
          <w:sz w:val="24"/>
          <w:szCs w:val="24"/>
        </w:rPr>
      </w:pPr>
      <w:bookmarkStart w:id="45" w:name="_Toc164479611"/>
      <w:r w:rsidRPr="005C5BD8">
        <w:rPr>
          <w:rFonts w:ascii="Times New Roman" w:hAnsi="Times New Roman" w:cs="Times New Roman"/>
          <w:i/>
          <w:iCs/>
          <w:color w:val="000000" w:themeColor="text1"/>
          <w:sz w:val="24"/>
          <w:szCs w:val="24"/>
        </w:rPr>
        <w:t xml:space="preserve"> USE CASE UC2: SEARCH CATALOG</w:t>
      </w:r>
      <w:bookmarkEnd w:id="45"/>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bCs/>
          <w:sz w:val="24"/>
          <w:szCs w:val="24"/>
        </w:rPr>
        <w:t xml:space="preserve">Description: </w:t>
      </w:r>
      <w:r w:rsidRPr="002F408C">
        <w:rPr>
          <w:rFonts w:ascii="Times New Roman" w:eastAsia="Lucida Sans Unicode" w:hAnsi="Times New Roman" w:cs="Times New Roman"/>
          <w:sz w:val="24"/>
          <w:szCs w:val="24"/>
        </w:rPr>
        <w:t>This use case describes how the User can search the e-store catalog.</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Primary Actor</w:t>
      </w:r>
      <w:r w:rsidRPr="002F408C">
        <w:rPr>
          <w:rFonts w:ascii="Times New Roman" w:eastAsia="Lucida Sans Unicode" w:hAnsi="Times New Roman" w:cs="Times New Roman"/>
          <w:sz w:val="24"/>
          <w:szCs w:val="24"/>
        </w:rPr>
        <w:t>: User</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Stakeholders and Interests</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User</w:t>
      </w:r>
      <w:r w:rsidRPr="002F408C">
        <w:rPr>
          <w:rFonts w:ascii="Times New Roman" w:eastAsia="Lucida Sans Unicode" w:hAnsi="Times New Roman" w:cs="Times New Roman"/>
          <w:sz w:val="24"/>
          <w:szCs w:val="24"/>
        </w:rPr>
        <w:t xml:space="preserve">: </w:t>
      </w:r>
      <w:r w:rsidRPr="002F408C">
        <w:rPr>
          <w:rFonts w:ascii="Times New Roman" w:eastAsia="Lucida Sans Unicode" w:hAnsi="Times New Roman" w:cs="Times New Roman"/>
          <w:sz w:val="24"/>
          <w:szCs w:val="24"/>
        </w:rPr>
        <w:tab/>
        <w:t>Wants user-friendly interface and fast searching speed.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                         Wants to find some specific product in catalog and add items to the cart successfully.</w:t>
      </w:r>
    </w:p>
    <w:p w:rsidR="004B1CB4" w:rsidRPr="00FF270F"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Company</w:t>
      </w:r>
      <w:r w:rsidRPr="002F408C">
        <w:rPr>
          <w:rFonts w:ascii="Times New Roman" w:eastAsia="Lucida Sans Unicode" w:hAnsi="Times New Roman" w:cs="Times New Roman"/>
          <w:sz w:val="24"/>
          <w:szCs w:val="24"/>
        </w:rPr>
        <w:t>: Wants to satisfy user interests.</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Preconditions</w:t>
      </w:r>
      <w:r w:rsidRPr="002F408C">
        <w:rPr>
          <w:rFonts w:ascii="Times New Roman" w:eastAsia="Lucida Sans Unicode" w:hAnsi="Times New Roman" w:cs="Times New Roman"/>
          <w:sz w:val="24"/>
          <w:szCs w:val="24"/>
        </w:rPr>
        <w:t>: None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Success Guarantee (Post Conditions)</w:t>
      </w:r>
      <w:r w:rsidRPr="002F408C">
        <w:rPr>
          <w:rFonts w:ascii="Times New Roman" w:eastAsia="Lucida Sans Unicode" w:hAnsi="Times New Roman" w:cs="Times New Roman"/>
          <w:sz w:val="24"/>
          <w:szCs w:val="24"/>
        </w:rPr>
        <w:t xml:space="preserve">: </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‘Product Screen’ displays items and corresponding list prices for the searched product. </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Item Screen’ displays detailed information about an individual item for sale, including a photo, if one is available.</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‘Cart Screen’ displays the various items added to the cart, the quantity and list price of each item and the Subtotal.</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Basic flow</w:t>
      </w:r>
      <w:r w:rsidRPr="002F408C">
        <w:rPr>
          <w:rFonts w:ascii="Times New Roman" w:eastAsia="Lucida Sans Unicode" w:hAnsi="Times New Roman" w:cs="Times New Roman"/>
          <w:sz w:val="24"/>
          <w:szCs w:val="24"/>
        </w:rPr>
        <w:t>:</w:t>
      </w:r>
    </w:p>
    <w:p w:rsidR="004B1CB4" w:rsidRPr="002F408C" w:rsidRDefault="004B1CB4" w:rsidP="004B1CB4">
      <w:pPr>
        <w:pStyle w:val="ListParagraph"/>
        <w:numPr>
          <w:ilvl w:val="0"/>
          <w:numId w:val="87"/>
        </w:num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User opens a web browser, gives the URL for the ‘Marvel e-store’ website in     </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b/>
        <w:t xml:space="preserve">    and clicks on ‘Go’ button. </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b/>
        <w:t>2. System launches the web site.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b/>
        <w:t>3. User enters text in text box next to Search button and clicks on Search button.</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b/>
        <w:t>4. System displays the matching text products.</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b/>
        <w:t>5. User clicks on the desired link. User can navigate back to the earlier pages if wishes.</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Extensions (Alternate Flow)</w:t>
      </w:r>
      <w:r w:rsidRPr="002F408C">
        <w:rPr>
          <w:rFonts w:ascii="Times New Roman" w:eastAsia="Lucida Sans Unicode" w:hAnsi="Times New Roman" w:cs="Times New Roman"/>
          <w:sz w:val="24"/>
          <w:szCs w:val="24"/>
        </w:rPr>
        <w:t>:</w:t>
      </w:r>
    </w:p>
    <w:p w:rsidR="004B1CB4" w:rsidRPr="002F408C" w:rsidRDefault="004B1CB4" w:rsidP="004B1CB4">
      <w:pPr>
        <w:ind w:left="72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3a If search returns no results, System displays the message “No matches found for the entered text”.</w:t>
      </w:r>
    </w:p>
    <w:p w:rsidR="004B1CB4" w:rsidRPr="00FF270F" w:rsidRDefault="004B1CB4" w:rsidP="004B1CB4">
      <w:pPr>
        <w:pStyle w:val="Heading2"/>
        <w:pageBreakBefore/>
        <w:tabs>
          <w:tab w:val="left" w:pos="0"/>
        </w:tabs>
        <w:jc w:val="both"/>
        <w:rPr>
          <w:rFonts w:ascii="Times New Roman" w:hAnsi="Times New Roman" w:cs="Times New Roman"/>
          <w:i/>
          <w:iCs/>
          <w:color w:val="000000" w:themeColor="text1"/>
          <w:sz w:val="24"/>
          <w:szCs w:val="24"/>
        </w:rPr>
      </w:pPr>
      <w:bookmarkStart w:id="46" w:name="_Toc164479612"/>
      <w:r w:rsidRPr="005C5BD8">
        <w:rPr>
          <w:rFonts w:ascii="Times New Roman" w:hAnsi="Times New Roman" w:cs="Times New Roman"/>
          <w:i/>
          <w:iCs/>
          <w:color w:val="000000" w:themeColor="text1"/>
          <w:sz w:val="24"/>
          <w:szCs w:val="24"/>
        </w:rPr>
        <w:t>USE CASE UC3: Create New Account</w:t>
      </w:r>
      <w:bookmarkEnd w:id="46"/>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bCs/>
          <w:sz w:val="24"/>
          <w:szCs w:val="24"/>
        </w:rPr>
        <w:t xml:space="preserve">Description: </w:t>
      </w:r>
      <w:r w:rsidRPr="002F408C">
        <w:rPr>
          <w:rFonts w:ascii="Times New Roman" w:eastAsia="Lucida Sans Unicode" w:hAnsi="Times New Roman" w:cs="Times New Roman"/>
          <w:sz w:val="24"/>
          <w:szCs w:val="24"/>
        </w:rPr>
        <w:t>This use case describes how a new User can register with e-store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P</w:t>
      </w:r>
      <w:r w:rsidRPr="002F408C">
        <w:rPr>
          <w:rFonts w:ascii="Times New Roman" w:eastAsia="Lucida Sans Unicode" w:hAnsi="Times New Roman" w:cs="Times New Roman"/>
          <w:b/>
          <w:sz w:val="24"/>
          <w:szCs w:val="24"/>
        </w:rPr>
        <w:t>rimary Actor</w:t>
      </w:r>
      <w:r w:rsidRPr="002F408C">
        <w:rPr>
          <w:rFonts w:ascii="Times New Roman" w:eastAsia="Lucida Sans Unicode" w:hAnsi="Times New Roman" w:cs="Times New Roman"/>
          <w:sz w:val="24"/>
          <w:szCs w:val="24"/>
        </w:rPr>
        <w:t>: User</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Stakeholders and Interests</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User</w:t>
      </w:r>
      <w:r w:rsidRPr="002F408C">
        <w:rPr>
          <w:rFonts w:ascii="Times New Roman" w:eastAsia="Lucida Sans Unicode" w:hAnsi="Times New Roman" w:cs="Times New Roman"/>
          <w:sz w:val="24"/>
          <w:szCs w:val="24"/>
        </w:rPr>
        <w:t xml:space="preserve">: </w:t>
      </w:r>
      <w:r w:rsidRPr="002F408C">
        <w:rPr>
          <w:rFonts w:ascii="Times New Roman" w:eastAsia="Lucida Sans Unicode" w:hAnsi="Times New Roman" w:cs="Times New Roman"/>
          <w:sz w:val="24"/>
          <w:szCs w:val="24"/>
        </w:rPr>
        <w:tab/>
        <w:t>Wants user-friendly interface and fast searching speed.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                         Wants to register and create the account with ease and within a short time.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 xml:space="preserve">             Company</w:t>
      </w:r>
      <w:r w:rsidRPr="002F408C">
        <w:rPr>
          <w:rFonts w:ascii="Times New Roman" w:eastAsia="Lucida Sans Unicode" w:hAnsi="Times New Roman" w:cs="Times New Roman"/>
          <w:sz w:val="24"/>
          <w:szCs w:val="24"/>
        </w:rPr>
        <w:t>: Wants to satisfy user interests and validate user information.</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Preconditions</w:t>
      </w:r>
      <w:r w:rsidRPr="002F408C">
        <w:rPr>
          <w:rFonts w:ascii="Times New Roman" w:eastAsia="Lucida Sans Unicode" w:hAnsi="Times New Roman" w:cs="Times New Roman"/>
          <w:sz w:val="24"/>
          <w:szCs w:val="24"/>
        </w:rPr>
        <w:t>: E-store website main page is loaded.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Success Guarantee (Post Conditions)</w:t>
      </w:r>
      <w:r w:rsidRPr="002F408C">
        <w:rPr>
          <w:rFonts w:ascii="Times New Roman" w:eastAsia="Lucida Sans Unicode" w:hAnsi="Times New Roman" w:cs="Times New Roman"/>
          <w:sz w:val="24"/>
          <w:szCs w:val="24"/>
        </w:rPr>
        <w:t xml:space="preserve">: </w:t>
      </w:r>
    </w:p>
    <w:p w:rsidR="004B1CB4" w:rsidRPr="002F408C" w:rsidRDefault="004B1CB4" w:rsidP="004B1CB4">
      <w:pPr>
        <w:widowControl w:val="0"/>
        <w:numPr>
          <w:ilvl w:val="0"/>
          <w:numId w:val="62"/>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‘Account verification Screen’ lets the user review his/her account details and then successfully register as a user of this site.</w:t>
      </w:r>
    </w:p>
    <w:p w:rsidR="004B1CB4" w:rsidRPr="002F408C" w:rsidRDefault="004B1CB4" w:rsidP="004B1CB4">
      <w:pPr>
        <w:tabs>
          <w:tab w:val="left" w:pos="720"/>
        </w:tabs>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bCs/>
          <w:sz w:val="24"/>
          <w:szCs w:val="24"/>
        </w:rPr>
        <w:t>Basic flow</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63"/>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The new use click on new 'create new Account link'.</w:t>
      </w:r>
    </w:p>
    <w:p w:rsidR="004B1CB4" w:rsidRPr="002F408C" w:rsidRDefault="004B1CB4" w:rsidP="004B1CB4">
      <w:pPr>
        <w:widowControl w:val="0"/>
        <w:numPr>
          <w:ilvl w:val="0"/>
          <w:numId w:val="63"/>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The user is at Account Information screen.</w:t>
      </w:r>
    </w:p>
    <w:p w:rsidR="004B1CB4" w:rsidRPr="002F408C" w:rsidRDefault="004B1CB4" w:rsidP="004B1CB4">
      <w:pPr>
        <w:widowControl w:val="0"/>
        <w:numPr>
          <w:ilvl w:val="0"/>
          <w:numId w:val="63"/>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The new use enters the following details in the Account Information Screen.</w:t>
      </w:r>
    </w:p>
    <w:p w:rsidR="004B1CB4" w:rsidRPr="002F408C" w:rsidRDefault="004B1CB4" w:rsidP="004B1CB4">
      <w:pPr>
        <w:ind w:left="108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Contact Information:</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First Name</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Last Name</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Street Address</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City</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State of Province</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Country</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Postal Code</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Telephone Number</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E-Mail Credit Card Information</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Card Number</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Card Type</w:t>
      </w:r>
    </w:p>
    <w:p w:rsidR="004B1CB4" w:rsidRPr="002F408C" w:rsidRDefault="004B1CB4" w:rsidP="004B1CB4">
      <w:pPr>
        <w:widowControl w:val="0"/>
        <w:numPr>
          <w:ilvl w:val="0"/>
          <w:numId w:val="64"/>
        </w:numPr>
        <w:tabs>
          <w:tab w:val="clear" w:pos="720"/>
          <w:tab w:val="left" w:pos="1440"/>
        </w:tabs>
        <w:suppressAutoHyphens/>
        <w:spacing w:after="0"/>
        <w:ind w:left="144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Card Expiry Date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      4.</w:t>
      </w:r>
      <w:r w:rsidRPr="002F408C">
        <w:rPr>
          <w:rFonts w:ascii="Times New Roman" w:eastAsia="Lucida Sans Unicode" w:hAnsi="Times New Roman" w:cs="Times New Roman"/>
          <w:sz w:val="24"/>
          <w:szCs w:val="24"/>
        </w:rPr>
        <w:tab/>
        <w:t xml:space="preserve">The user clicks on Update and the system validates all the user information and                </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b/>
        <w:t>displays the signing information page.</w:t>
      </w:r>
    </w:p>
    <w:p w:rsidR="004B1CB4" w:rsidRPr="002F408C" w:rsidRDefault="004B1CB4" w:rsidP="004B1CB4">
      <w:pPr>
        <w:widowControl w:val="0"/>
        <w:numPr>
          <w:ilvl w:val="0"/>
          <w:numId w:val="65"/>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enters the new Username and Password.</w:t>
      </w:r>
    </w:p>
    <w:p w:rsidR="004B1CB4" w:rsidRPr="002F408C" w:rsidRDefault="004B1CB4" w:rsidP="004B1CB4">
      <w:pPr>
        <w:widowControl w:val="0"/>
        <w:numPr>
          <w:ilvl w:val="0"/>
          <w:numId w:val="65"/>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System validates that the Username is already in use. If not, system displays the </w:t>
      </w:r>
    </w:p>
    <w:p w:rsidR="004B1CB4" w:rsidRPr="002F408C" w:rsidRDefault="004B1CB4" w:rsidP="004B1CB4">
      <w:pPr>
        <w:tabs>
          <w:tab w:val="left" w:pos="1440"/>
        </w:tabs>
        <w:ind w:left="72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new account confirmation page.</w:t>
      </w:r>
    </w:p>
    <w:p w:rsidR="004B1CB4" w:rsidRPr="002F408C" w:rsidRDefault="004B1CB4" w:rsidP="004B1CB4">
      <w:pPr>
        <w:widowControl w:val="0"/>
        <w:numPr>
          <w:ilvl w:val="0"/>
          <w:numId w:val="65"/>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sends an e-mail notification about new account creation to User.</w:t>
      </w:r>
    </w:p>
    <w:p w:rsidR="004B1CB4" w:rsidRPr="00FF270F" w:rsidRDefault="004B1CB4" w:rsidP="004B1CB4">
      <w:pPr>
        <w:pStyle w:val="Heading2"/>
        <w:tabs>
          <w:tab w:val="left" w:pos="0"/>
        </w:tabs>
        <w:jc w:val="both"/>
        <w:rPr>
          <w:rFonts w:ascii="Times New Roman" w:hAnsi="Times New Roman" w:cs="Times New Roman"/>
          <w:i/>
          <w:iCs/>
          <w:color w:val="000000" w:themeColor="text1"/>
          <w:sz w:val="24"/>
          <w:szCs w:val="24"/>
        </w:rPr>
      </w:pPr>
      <w:bookmarkStart w:id="47" w:name="_Toc164479613"/>
      <w:r w:rsidRPr="005C5BD8">
        <w:rPr>
          <w:rFonts w:ascii="Times New Roman" w:hAnsi="Times New Roman" w:cs="Times New Roman"/>
          <w:i/>
          <w:iCs/>
          <w:color w:val="000000" w:themeColor="text1"/>
          <w:sz w:val="24"/>
          <w:szCs w:val="24"/>
        </w:rPr>
        <w:t>USE CASE UC4: Update Account Information</w:t>
      </w:r>
      <w:bookmarkEnd w:id="47"/>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bCs/>
          <w:sz w:val="24"/>
          <w:szCs w:val="24"/>
        </w:rPr>
        <w:t xml:space="preserve">Description: </w:t>
      </w:r>
      <w:r w:rsidRPr="002F408C">
        <w:rPr>
          <w:rFonts w:ascii="Times New Roman" w:eastAsia="Lucida Sans Unicode" w:hAnsi="Times New Roman" w:cs="Times New Roman"/>
          <w:sz w:val="24"/>
          <w:szCs w:val="24"/>
        </w:rPr>
        <w:t>This use case describes how a User can update his account information with e-store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Primary Actor</w:t>
      </w:r>
      <w:r w:rsidRPr="002F408C">
        <w:rPr>
          <w:rFonts w:ascii="Times New Roman" w:eastAsia="Lucida Sans Unicode" w:hAnsi="Times New Roman" w:cs="Times New Roman"/>
          <w:sz w:val="24"/>
          <w:szCs w:val="24"/>
        </w:rPr>
        <w:t>: User</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Stakeholders and Interests</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User</w:t>
      </w:r>
      <w:r w:rsidRPr="002F408C">
        <w:rPr>
          <w:rFonts w:ascii="Times New Roman" w:eastAsia="Lucida Sans Unicode" w:hAnsi="Times New Roman" w:cs="Times New Roman"/>
          <w:sz w:val="24"/>
          <w:szCs w:val="24"/>
        </w:rPr>
        <w:t xml:space="preserve">: </w:t>
      </w:r>
      <w:r w:rsidRPr="002F408C">
        <w:rPr>
          <w:rFonts w:ascii="Times New Roman" w:eastAsia="Lucida Sans Unicode" w:hAnsi="Times New Roman" w:cs="Times New Roman"/>
          <w:sz w:val="24"/>
          <w:szCs w:val="24"/>
        </w:rPr>
        <w:tab/>
        <w:t>Wants user-friendly interface and fast searching speed.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                         Wants to update the account with ease and within a short time.</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Company</w:t>
      </w:r>
      <w:r w:rsidRPr="002F408C">
        <w:rPr>
          <w:rFonts w:ascii="Times New Roman" w:eastAsia="Lucida Sans Unicode" w:hAnsi="Times New Roman" w:cs="Times New Roman"/>
          <w:sz w:val="24"/>
          <w:szCs w:val="24"/>
        </w:rPr>
        <w:t>: Wants to satisfy user interests and validate user information.</w:t>
      </w:r>
    </w:p>
    <w:p w:rsidR="004B1CB4" w:rsidRPr="002F408C" w:rsidRDefault="004B1CB4" w:rsidP="004B1CB4">
      <w:pPr>
        <w:jc w:val="both"/>
        <w:rPr>
          <w:rFonts w:ascii="Times New Roman" w:eastAsia="Lucida Sans Unicode" w:hAnsi="Times New Roman" w:cs="Times New Roman"/>
          <w:sz w:val="24"/>
          <w:szCs w:val="24"/>
        </w:rPr>
      </w:pP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Preconditions</w:t>
      </w:r>
      <w:r w:rsidRPr="002F408C">
        <w:rPr>
          <w:rFonts w:ascii="Times New Roman" w:eastAsia="Lucida Sans Unicode" w:hAnsi="Times New Roman" w:cs="Times New Roman"/>
          <w:sz w:val="24"/>
          <w:szCs w:val="24"/>
        </w:rPr>
        <w:t>: E-store website main page is loaded.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Success Guarantee (Post Conditions)</w:t>
      </w:r>
      <w:r w:rsidRPr="002F408C">
        <w:rPr>
          <w:rFonts w:ascii="Times New Roman" w:eastAsia="Lucida Sans Unicode" w:hAnsi="Times New Roman" w:cs="Times New Roman"/>
          <w:sz w:val="24"/>
          <w:szCs w:val="24"/>
        </w:rPr>
        <w:t xml:space="preserve">: </w:t>
      </w:r>
    </w:p>
    <w:p w:rsidR="004B1CB4" w:rsidRPr="002F408C" w:rsidRDefault="004B1CB4" w:rsidP="004B1CB4">
      <w:pPr>
        <w:widowControl w:val="0"/>
        <w:numPr>
          <w:ilvl w:val="0"/>
          <w:numId w:val="62"/>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‘Account Information Screen’ lets the user review his/her account details and then successfully modifying its contents.</w:t>
      </w:r>
    </w:p>
    <w:p w:rsidR="004B1CB4" w:rsidRPr="002F408C" w:rsidRDefault="004B1CB4" w:rsidP="004B1CB4">
      <w:pPr>
        <w:tabs>
          <w:tab w:val="left" w:pos="7740"/>
        </w:tabs>
        <w:jc w:val="both"/>
        <w:rPr>
          <w:rFonts w:ascii="Times New Roman" w:eastAsia="Lucida Sans Unicode" w:hAnsi="Times New Roman" w:cs="Times New Roman"/>
          <w:b/>
          <w:sz w:val="24"/>
          <w:szCs w:val="24"/>
        </w:rPr>
      </w:pPr>
      <w:r w:rsidRPr="002F408C">
        <w:rPr>
          <w:rFonts w:ascii="Times New Roman" w:eastAsia="Lucida Sans Unicode" w:hAnsi="Times New Roman" w:cs="Times New Roman"/>
          <w:b/>
          <w:sz w:val="24"/>
          <w:szCs w:val="24"/>
        </w:rPr>
        <w:t>Basic flow:</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Clicks on the Signin Link</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the sign In screen</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enters the Username and Password</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the Account Information Page.</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User can click on the ''update Account'' link </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is at Modifiable Account Information Page.</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modifies the account information and exits the page by clicking on “Finish”.</w:t>
      </w:r>
    </w:p>
    <w:p w:rsidR="004B1CB4" w:rsidRPr="002F408C" w:rsidRDefault="004B1CB4" w:rsidP="004B1CB4">
      <w:pPr>
        <w:widowControl w:val="0"/>
        <w:numPr>
          <w:ilvl w:val="0"/>
          <w:numId w:val="66"/>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the confirmation message “Account Information is updated”.</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Miscellaneous: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Steps 1 and 2 in the Basic Flow are part of the ‘Login’ use case. The basic flow of this use case ‘uses’ or ‘includes’ the ‘Login’ use case.</w:t>
      </w:r>
      <w:bookmarkStart w:id="48" w:name="_Toc164479614"/>
    </w:p>
    <w:p w:rsidR="004B1CB4" w:rsidRPr="002F408C" w:rsidRDefault="004B1CB4" w:rsidP="004B1CB4">
      <w:pPr>
        <w:jc w:val="both"/>
        <w:rPr>
          <w:rFonts w:ascii="Times New Roman" w:hAnsi="Times New Roman" w:cs="Times New Roman"/>
          <w:sz w:val="24"/>
          <w:szCs w:val="24"/>
        </w:rPr>
      </w:pPr>
    </w:p>
    <w:p w:rsidR="004B1CB4" w:rsidRPr="00FF270F" w:rsidRDefault="004B1CB4" w:rsidP="004B1CB4">
      <w:pPr>
        <w:jc w:val="both"/>
        <w:rPr>
          <w:rFonts w:ascii="Times New Roman" w:hAnsi="Times New Roman" w:cs="Times New Roman"/>
          <w:b/>
          <w:iCs/>
          <w:sz w:val="24"/>
          <w:szCs w:val="24"/>
        </w:rPr>
      </w:pPr>
      <w:r w:rsidRPr="002F408C">
        <w:rPr>
          <w:rFonts w:ascii="Times New Roman" w:hAnsi="Times New Roman" w:cs="Times New Roman"/>
          <w:b/>
          <w:iCs/>
          <w:sz w:val="24"/>
          <w:szCs w:val="24"/>
        </w:rPr>
        <w:t xml:space="preserve"> USE CASE UC5: Cancel Account Information</w:t>
      </w:r>
      <w:bookmarkEnd w:id="48"/>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bCs/>
          <w:sz w:val="24"/>
          <w:szCs w:val="24"/>
        </w:rPr>
        <w:t xml:space="preserve">Description: </w:t>
      </w:r>
      <w:r w:rsidRPr="002F408C">
        <w:rPr>
          <w:rFonts w:ascii="Times New Roman" w:eastAsia="Lucida Sans Unicode" w:hAnsi="Times New Roman" w:cs="Times New Roman"/>
          <w:sz w:val="24"/>
          <w:szCs w:val="24"/>
        </w:rPr>
        <w:t>This use case describes how a User can cancel his account information with e-store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P</w:t>
      </w:r>
      <w:r w:rsidRPr="002F408C">
        <w:rPr>
          <w:rFonts w:ascii="Times New Roman" w:eastAsia="Lucida Sans Unicode" w:hAnsi="Times New Roman" w:cs="Times New Roman"/>
          <w:b/>
          <w:sz w:val="24"/>
          <w:szCs w:val="24"/>
        </w:rPr>
        <w:t>rimary Actor</w:t>
      </w:r>
      <w:r w:rsidRPr="002F408C">
        <w:rPr>
          <w:rFonts w:ascii="Times New Roman" w:eastAsia="Lucida Sans Unicode" w:hAnsi="Times New Roman" w:cs="Times New Roman"/>
          <w:sz w:val="24"/>
          <w:szCs w:val="24"/>
        </w:rPr>
        <w:t>: User</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Stakeholders and Interests</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User</w:t>
      </w:r>
      <w:r w:rsidRPr="002F408C">
        <w:rPr>
          <w:rFonts w:ascii="Times New Roman" w:eastAsia="Lucida Sans Unicode" w:hAnsi="Times New Roman" w:cs="Times New Roman"/>
          <w:sz w:val="24"/>
          <w:szCs w:val="24"/>
        </w:rPr>
        <w:t xml:space="preserve">: </w:t>
      </w:r>
      <w:r w:rsidRPr="002F408C">
        <w:rPr>
          <w:rFonts w:ascii="Times New Roman" w:eastAsia="Lucida Sans Unicode" w:hAnsi="Times New Roman" w:cs="Times New Roman"/>
          <w:sz w:val="24"/>
          <w:szCs w:val="24"/>
        </w:rPr>
        <w:tab/>
        <w:t>Wants user-friendly interface and fast searching speed.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 xml:space="preserve">                         Wants to cancel the account with ease and within a short time.</w:t>
      </w:r>
    </w:p>
    <w:p w:rsidR="004B1CB4" w:rsidRPr="002F408C" w:rsidRDefault="004B1CB4" w:rsidP="004B1CB4">
      <w:pPr>
        <w:widowControl w:val="0"/>
        <w:numPr>
          <w:ilvl w:val="0"/>
          <w:numId w:val="6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Company</w:t>
      </w:r>
      <w:r w:rsidRPr="002F408C">
        <w:rPr>
          <w:rFonts w:ascii="Times New Roman" w:eastAsia="Lucida Sans Unicode" w:hAnsi="Times New Roman" w:cs="Times New Roman"/>
          <w:sz w:val="24"/>
          <w:szCs w:val="24"/>
        </w:rPr>
        <w:t>: Wants to satisfy user interests and validate user information.</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Preconditions</w:t>
      </w:r>
      <w:r w:rsidRPr="002F408C">
        <w:rPr>
          <w:rFonts w:ascii="Times New Roman" w:eastAsia="Lucida Sans Unicode" w:hAnsi="Times New Roman" w:cs="Times New Roman"/>
          <w:sz w:val="24"/>
          <w:szCs w:val="24"/>
        </w:rPr>
        <w:t>: E-store website main page is loaded.</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Success Guarantee (Post Conditions)</w:t>
      </w:r>
      <w:r w:rsidRPr="002F408C">
        <w:rPr>
          <w:rFonts w:ascii="Times New Roman" w:eastAsia="Lucida Sans Unicode" w:hAnsi="Times New Roman" w:cs="Times New Roman"/>
          <w:sz w:val="24"/>
          <w:szCs w:val="24"/>
        </w:rPr>
        <w:t xml:space="preserve">: </w:t>
      </w:r>
    </w:p>
    <w:p w:rsidR="004B1CB4" w:rsidRPr="002F408C" w:rsidRDefault="004B1CB4" w:rsidP="004B1CB4">
      <w:pPr>
        <w:widowControl w:val="0"/>
        <w:numPr>
          <w:ilvl w:val="0"/>
          <w:numId w:val="62"/>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‘Account Information Screen’ lets the user cancel his account.</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Basic flow</w:t>
      </w:r>
      <w:r w:rsidRPr="002F408C">
        <w:rPr>
          <w:rFonts w:ascii="Times New Roman" w:eastAsia="Lucida Sans Unicode" w:hAnsi="Times New Roman" w:cs="Times New Roman"/>
          <w:sz w:val="24"/>
          <w:szCs w:val="24"/>
        </w:rPr>
        <w:t>:</w:t>
      </w:r>
    </w:p>
    <w:p w:rsidR="004B1CB4" w:rsidRPr="002F408C" w:rsidRDefault="004B1CB4" w:rsidP="004B1CB4">
      <w:pPr>
        <w:widowControl w:val="0"/>
        <w:numPr>
          <w:ilvl w:val="0"/>
          <w:numId w:val="8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Clicks on the Signing Link.</w:t>
      </w:r>
    </w:p>
    <w:p w:rsidR="004B1CB4" w:rsidRPr="002F408C" w:rsidRDefault="004B1CB4" w:rsidP="004B1CB4">
      <w:pPr>
        <w:widowControl w:val="0"/>
        <w:numPr>
          <w:ilvl w:val="0"/>
          <w:numId w:val="8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the sign In screen.</w:t>
      </w:r>
    </w:p>
    <w:p w:rsidR="004B1CB4" w:rsidRPr="002F408C" w:rsidRDefault="004B1CB4" w:rsidP="004B1CB4">
      <w:pPr>
        <w:widowControl w:val="0"/>
        <w:numPr>
          <w:ilvl w:val="0"/>
          <w:numId w:val="8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enters the Username and Password.</w:t>
      </w:r>
    </w:p>
    <w:p w:rsidR="004B1CB4" w:rsidRPr="002F408C" w:rsidRDefault="004B1CB4" w:rsidP="004B1CB4">
      <w:pPr>
        <w:widowControl w:val="0"/>
        <w:numPr>
          <w:ilvl w:val="0"/>
          <w:numId w:val="8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the Account Information Page.</w:t>
      </w:r>
    </w:p>
    <w:p w:rsidR="004B1CB4" w:rsidRPr="002F408C" w:rsidRDefault="004B1CB4" w:rsidP="004B1CB4">
      <w:pPr>
        <w:widowControl w:val="0"/>
        <w:numPr>
          <w:ilvl w:val="0"/>
          <w:numId w:val="8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 can click on the ''Cancel Account'' link.</w:t>
      </w:r>
    </w:p>
    <w:p w:rsidR="004B1CB4" w:rsidRPr="002F408C" w:rsidRDefault="004B1CB4" w:rsidP="004B1CB4">
      <w:pPr>
        <w:widowControl w:val="0"/>
        <w:numPr>
          <w:ilvl w:val="0"/>
          <w:numId w:val="8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displays the confirmation message “Account deleted”.</w:t>
      </w:r>
    </w:p>
    <w:p w:rsidR="004B1CB4" w:rsidRPr="00FF270F" w:rsidRDefault="004B1CB4" w:rsidP="004B1CB4">
      <w:pPr>
        <w:numPr>
          <w:ilvl w:val="0"/>
          <w:numId w:val="80"/>
        </w:numPr>
        <w:tabs>
          <w:tab w:val="left" w:pos="720"/>
        </w:tabs>
        <w:suppressAutoHyphens/>
        <w:spacing w:after="0"/>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System sends an e-mail to user confirming the cancellation of the account.</w:t>
      </w:r>
    </w:p>
    <w:p w:rsidR="004B1CB4" w:rsidRPr="00414749" w:rsidRDefault="004B1CB4" w:rsidP="004B1CB4">
      <w:pPr>
        <w:rPr>
          <w:rFonts w:ascii="Times New Roman" w:eastAsia="Lucida Sans Unicode" w:hAnsi="Times New Roman" w:cs="Times New Roman"/>
          <w:sz w:val="24"/>
          <w:szCs w:val="24"/>
        </w:rPr>
      </w:pPr>
    </w:p>
    <w:p w:rsidR="004B1CB4" w:rsidRPr="00414749" w:rsidRDefault="004B1CB4" w:rsidP="004B1CB4">
      <w:pPr>
        <w:rPr>
          <w:rFonts w:ascii="Times New Roman" w:eastAsia="Lucida Sans Unicode" w:hAnsi="Times New Roman" w:cs="Times New Roman"/>
          <w:sz w:val="24"/>
          <w:szCs w:val="24"/>
        </w:rPr>
      </w:pPr>
    </w:p>
    <w:p w:rsidR="004B1CB4" w:rsidRPr="00414749" w:rsidRDefault="004B1CB4" w:rsidP="004B1CB4">
      <w:pPr>
        <w:rPr>
          <w:rFonts w:ascii="Times New Roman" w:eastAsia="Lucida Sans Unicode" w:hAnsi="Times New Roman" w:cs="Times New Roman"/>
          <w:sz w:val="24"/>
          <w:szCs w:val="24"/>
        </w:rPr>
      </w:pPr>
    </w:p>
    <w:p w:rsidR="004B1CB4" w:rsidRPr="00414749" w:rsidRDefault="004B1CB4" w:rsidP="004B1CB4">
      <w:pPr>
        <w:rPr>
          <w:rFonts w:ascii="Times New Roman" w:eastAsia="Lucida Sans Unicode" w:hAnsi="Times New Roman" w:cs="Times New Roman"/>
          <w:sz w:val="24"/>
          <w:szCs w:val="24"/>
        </w:rPr>
      </w:pPr>
    </w:p>
    <w:p w:rsidR="004B1CB4" w:rsidRPr="00414749" w:rsidRDefault="004B1CB4" w:rsidP="004B1CB4">
      <w:pPr>
        <w:rPr>
          <w:rFonts w:ascii="Times New Roman" w:eastAsia="Lucida Sans Unicode" w:hAnsi="Times New Roman" w:cs="Times New Roman"/>
          <w:sz w:val="24"/>
          <w:szCs w:val="24"/>
        </w:rPr>
      </w:pPr>
    </w:p>
    <w:p w:rsidR="004B1CB4" w:rsidRPr="00414749" w:rsidRDefault="004B1CB4" w:rsidP="004B1CB4">
      <w:pPr>
        <w:rPr>
          <w:rFonts w:ascii="Times New Roman" w:eastAsia="Lucida Sans Unicode" w:hAnsi="Times New Roman" w:cs="Times New Roman"/>
          <w:sz w:val="24"/>
          <w:szCs w:val="24"/>
        </w:rPr>
      </w:pPr>
    </w:p>
    <w:p w:rsidR="004B1CB4" w:rsidRPr="00414749" w:rsidRDefault="004B1CB4" w:rsidP="004B1CB4">
      <w:pPr>
        <w:rPr>
          <w:rFonts w:ascii="Times New Roman" w:eastAsia="Lucida Sans Unicode" w:hAnsi="Times New Roman" w:cs="Times New Roman"/>
          <w:sz w:val="24"/>
          <w:szCs w:val="24"/>
        </w:rPr>
      </w:pPr>
    </w:p>
    <w:p w:rsidR="004B1CB4" w:rsidRDefault="004B1CB4" w:rsidP="004B1CB4">
      <w:pPr>
        <w:rPr>
          <w:rFonts w:ascii="Times New Roman" w:eastAsia="Lucida Sans Unicode" w:hAnsi="Times New Roman" w:cs="Times New Roman"/>
          <w:sz w:val="24"/>
          <w:szCs w:val="24"/>
        </w:rPr>
      </w:pPr>
    </w:p>
    <w:p w:rsidR="004B1CB4" w:rsidRPr="00414749" w:rsidRDefault="004B1CB4" w:rsidP="004B1CB4">
      <w:pPr>
        <w:tabs>
          <w:tab w:val="left" w:pos="1350"/>
        </w:tabs>
        <w:rPr>
          <w:rFonts w:ascii="Times New Roman" w:eastAsia="Lucida Sans Unicode" w:hAnsi="Times New Roman" w:cs="Times New Roman"/>
          <w:sz w:val="24"/>
          <w:szCs w:val="24"/>
        </w:rPr>
      </w:pPr>
      <w:r>
        <w:rPr>
          <w:rFonts w:ascii="Times New Roman" w:eastAsia="Lucida Sans Unicode" w:hAnsi="Times New Roman" w:cs="Times New Roman"/>
          <w:sz w:val="24"/>
          <w:szCs w:val="24"/>
        </w:rPr>
        <w:tab/>
      </w:r>
    </w:p>
    <w:p w:rsidR="004B1CB4" w:rsidRPr="005C5BD8" w:rsidRDefault="004B1CB4" w:rsidP="004B1CB4">
      <w:pPr>
        <w:pStyle w:val="Heading2"/>
        <w:pageBreakBefore/>
        <w:tabs>
          <w:tab w:val="left" w:pos="0"/>
        </w:tabs>
        <w:jc w:val="both"/>
        <w:rPr>
          <w:rFonts w:ascii="Times New Roman" w:hAnsi="Times New Roman" w:cs="Times New Roman"/>
          <w:i/>
          <w:iCs/>
          <w:color w:val="000000" w:themeColor="text1"/>
          <w:sz w:val="24"/>
          <w:szCs w:val="24"/>
        </w:rPr>
      </w:pPr>
      <w:bookmarkStart w:id="49" w:name="_Toc164479615"/>
      <w:r w:rsidRPr="005C5BD8">
        <w:rPr>
          <w:rFonts w:ascii="Times New Roman" w:eastAsia="Lucida Sans Unicode" w:hAnsi="Times New Roman" w:cs="Times New Roman"/>
          <w:i/>
          <w:iCs/>
          <w:color w:val="000000" w:themeColor="text1"/>
          <w:sz w:val="24"/>
          <w:szCs w:val="24"/>
        </w:rPr>
        <w:t xml:space="preserve">USE CASE UC6: </w:t>
      </w:r>
      <w:r w:rsidRPr="005C5BD8">
        <w:rPr>
          <w:rFonts w:ascii="Times New Roman" w:hAnsi="Times New Roman" w:cs="Times New Roman"/>
          <w:i/>
          <w:iCs/>
          <w:color w:val="000000" w:themeColor="text1"/>
          <w:sz w:val="24"/>
          <w:szCs w:val="24"/>
        </w:rPr>
        <w:t xml:space="preserve"> Maintain Shopping Cart</w:t>
      </w:r>
      <w:bookmarkEnd w:id="49"/>
    </w:p>
    <w:p w:rsidR="004B1CB4" w:rsidRPr="002F408C" w:rsidRDefault="004B1CB4" w:rsidP="004B1CB4">
      <w:pPr>
        <w:spacing w:line="240" w:lineRule="auto"/>
        <w:jc w:val="both"/>
        <w:rPr>
          <w:rFonts w:ascii="Times New Roman" w:hAnsi="Times New Roman" w:cs="Times New Roman"/>
          <w:sz w:val="24"/>
          <w:szCs w:val="24"/>
        </w:rPr>
      </w:pPr>
      <w:r w:rsidRPr="002F408C">
        <w:rPr>
          <w:rFonts w:ascii="Times New Roman" w:hAnsi="Times New Roman" w:cs="Times New Roman"/>
          <w:b/>
          <w:bCs/>
          <w:sz w:val="24"/>
          <w:szCs w:val="24"/>
        </w:rPr>
        <w:t xml:space="preserve">Description: </w:t>
      </w:r>
      <w:r w:rsidRPr="002F408C">
        <w:rPr>
          <w:rFonts w:ascii="Times New Roman" w:hAnsi="Times New Roman" w:cs="Times New Roman"/>
          <w:sz w:val="24"/>
          <w:szCs w:val="24"/>
        </w:rPr>
        <w:t>This use case describes how an actor can modify items in the shopping cart.</w:t>
      </w:r>
    </w:p>
    <w:p w:rsidR="004B1CB4" w:rsidRDefault="004B1CB4" w:rsidP="004B1CB4">
      <w:pPr>
        <w:spacing w:line="240" w:lineRule="auto"/>
        <w:jc w:val="both"/>
        <w:rPr>
          <w:rFonts w:ascii="Times New Roman" w:hAnsi="Times New Roman" w:cs="Times New Roman"/>
          <w:sz w:val="24"/>
          <w:szCs w:val="24"/>
        </w:rPr>
      </w:pPr>
      <w:r w:rsidRPr="002F408C">
        <w:rPr>
          <w:rFonts w:ascii="Times New Roman" w:hAnsi="Times New Roman" w:cs="Times New Roman"/>
          <w:b/>
          <w:sz w:val="24"/>
          <w:szCs w:val="24"/>
        </w:rPr>
        <w:t>Primary Actor</w:t>
      </w:r>
      <w:r w:rsidRPr="002F408C">
        <w:rPr>
          <w:rFonts w:ascii="Times New Roman" w:hAnsi="Times New Roman" w:cs="Times New Roman"/>
          <w:sz w:val="24"/>
          <w:szCs w:val="24"/>
        </w:rPr>
        <w:t>: User</w:t>
      </w:r>
    </w:p>
    <w:p w:rsidR="004B1CB4" w:rsidRPr="002F408C" w:rsidRDefault="004B1CB4" w:rsidP="004B1CB4">
      <w:pPr>
        <w:spacing w:line="240" w:lineRule="auto"/>
        <w:jc w:val="both"/>
        <w:rPr>
          <w:rFonts w:ascii="Times New Roman" w:hAnsi="Times New Roman" w:cs="Times New Roman"/>
          <w:sz w:val="24"/>
          <w:szCs w:val="24"/>
        </w:rPr>
      </w:pPr>
      <w:r w:rsidRPr="002F408C">
        <w:rPr>
          <w:rFonts w:ascii="Times New Roman" w:hAnsi="Times New Roman" w:cs="Times New Roman"/>
          <w:b/>
          <w:sz w:val="24"/>
          <w:szCs w:val="24"/>
        </w:rPr>
        <w:t>Stakeholders and Interests</w:t>
      </w:r>
      <w:r w:rsidRPr="002F408C">
        <w:rPr>
          <w:rFonts w:ascii="Times New Roman" w:hAnsi="Times New Roman" w:cs="Times New Roman"/>
          <w:sz w:val="24"/>
          <w:szCs w:val="24"/>
        </w:rPr>
        <w:t>:</w:t>
      </w:r>
    </w:p>
    <w:p w:rsidR="004B1CB4" w:rsidRPr="002F408C" w:rsidRDefault="004B1CB4" w:rsidP="004B1CB4">
      <w:pPr>
        <w:spacing w:line="240" w:lineRule="auto"/>
        <w:ind w:firstLine="720"/>
        <w:jc w:val="both"/>
        <w:rPr>
          <w:rFonts w:ascii="Times New Roman" w:hAnsi="Times New Roman" w:cs="Times New Roman"/>
          <w:sz w:val="24"/>
          <w:szCs w:val="24"/>
        </w:rPr>
      </w:pPr>
      <w:r w:rsidRPr="002F408C">
        <w:rPr>
          <w:rFonts w:ascii="Times New Roman" w:hAnsi="Times New Roman" w:cs="Times New Roman"/>
          <w:b/>
          <w:sz w:val="24"/>
          <w:szCs w:val="24"/>
        </w:rPr>
        <w:t xml:space="preserve">User:  </w:t>
      </w:r>
      <w:r w:rsidRPr="002F408C">
        <w:rPr>
          <w:rFonts w:ascii="Times New Roman" w:hAnsi="Times New Roman" w:cs="Times New Roman"/>
          <w:sz w:val="24"/>
          <w:szCs w:val="24"/>
        </w:rPr>
        <w:t>Wants to browse/purchase electronic items from the Store.</w:t>
      </w:r>
    </w:p>
    <w:p w:rsidR="004B1CB4" w:rsidRPr="002F408C" w:rsidRDefault="004B1CB4" w:rsidP="004B1CB4">
      <w:pPr>
        <w:spacing w:line="240" w:lineRule="auto"/>
        <w:ind w:left="720"/>
        <w:jc w:val="both"/>
        <w:rPr>
          <w:rFonts w:ascii="Times New Roman" w:hAnsi="Times New Roman" w:cs="Times New Roman"/>
          <w:sz w:val="24"/>
          <w:szCs w:val="24"/>
        </w:rPr>
      </w:pPr>
      <w:r w:rsidRPr="002F408C">
        <w:rPr>
          <w:rFonts w:ascii="Times New Roman" w:hAnsi="Times New Roman" w:cs="Times New Roman"/>
          <w:b/>
          <w:sz w:val="24"/>
          <w:szCs w:val="24"/>
        </w:rPr>
        <w:t xml:space="preserve">Marvel electronics Owner: </w:t>
      </w:r>
      <w:r w:rsidRPr="002F408C">
        <w:rPr>
          <w:rFonts w:ascii="Times New Roman" w:hAnsi="Times New Roman" w:cs="Times New Roman"/>
          <w:sz w:val="24"/>
          <w:szCs w:val="24"/>
        </w:rPr>
        <w:t>Every user who visits the site or makes a purchase has a direct bearing on the revenue and hence the profitability of the store owner.</w:t>
      </w:r>
    </w:p>
    <w:p w:rsidR="004B1CB4" w:rsidRPr="002F408C" w:rsidRDefault="004B1CB4" w:rsidP="004B1CB4">
      <w:pPr>
        <w:spacing w:line="240" w:lineRule="auto"/>
        <w:ind w:firstLine="720"/>
        <w:jc w:val="both"/>
        <w:rPr>
          <w:rFonts w:ascii="Times New Roman" w:hAnsi="Times New Roman" w:cs="Times New Roman"/>
          <w:sz w:val="24"/>
          <w:szCs w:val="24"/>
        </w:rPr>
      </w:pPr>
      <w:r w:rsidRPr="002F408C">
        <w:rPr>
          <w:rFonts w:ascii="Times New Roman" w:hAnsi="Times New Roman" w:cs="Times New Roman"/>
          <w:b/>
          <w:sz w:val="24"/>
          <w:szCs w:val="24"/>
        </w:rPr>
        <w:t xml:space="preserve">Pre-Condition: </w:t>
      </w:r>
      <w:r w:rsidRPr="002F408C">
        <w:rPr>
          <w:rFonts w:ascii="Times New Roman" w:hAnsi="Times New Roman" w:cs="Times New Roman"/>
          <w:sz w:val="24"/>
          <w:szCs w:val="24"/>
        </w:rPr>
        <w:t>The actor is on the Cart Screen and have already logged in.</w:t>
      </w:r>
    </w:p>
    <w:p w:rsidR="004B1CB4" w:rsidRPr="002F408C" w:rsidRDefault="004B1CB4" w:rsidP="004B1CB4">
      <w:pPr>
        <w:spacing w:line="240" w:lineRule="auto"/>
        <w:ind w:left="720"/>
        <w:jc w:val="both"/>
        <w:rPr>
          <w:rFonts w:ascii="Times New Roman" w:hAnsi="Times New Roman" w:cs="Times New Roman"/>
          <w:sz w:val="24"/>
          <w:szCs w:val="24"/>
        </w:rPr>
      </w:pPr>
      <w:r w:rsidRPr="002F408C">
        <w:rPr>
          <w:rFonts w:ascii="Times New Roman" w:hAnsi="Times New Roman" w:cs="Times New Roman"/>
          <w:b/>
          <w:sz w:val="24"/>
          <w:szCs w:val="24"/>
        </w:rPr>
        <w:t xml:space="preserve">Post-Condition: </w:t>
      </w:r>
      <w:r w:rsidRPr="002F408C">
        <w:rPr>
          <w:rFonts w:ascii="Times New Roman" w:hAnsi="Times New Roman" w:cs="Times New Roman"/>
          <w:sz w:val="24"/>
          <w:szCs w:val="24"/>
        </w:rPr>
        <w:t xml:space="preserve">The user successfully modifies existing items in the cart or adds new items to the cart. </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Basic Flow</w:t>
      </w:r>
    </w:p>
    <w:p w:rsidR="004B1CB4" w:rsidRPr="002F408C" w:rsidRDefault="004B1CB4" w:rsidP="004B1CB4">
      <w:pPr>
        <w:numPr>
          <w:ilvl w:val="0"/>
          <w:numId w:val="67"/>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user clicks on one of the category in the left frame of the screen and navigates to the item he wishes to add to the cart and clicks on the “Add to Cart” link.</w:t>
      </w:r>
    </w:p>
    <w:p w:rsidR="004B1CB4" w:rsidRPr="002F408C" w:rsidRDefault="004B1CB4" w:rsidP="004B1CB4">
      <w:pPr>
        <w:numPr>
          <w:ilvl w:val="0"/>
          <w:numId w:val="67"/>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system displays the Cart Screen with the all the old items and the newly added item. The subtotal field displays the total cost of the shopping cart.</w:t>
      </w:r>
    </w:p>
    <w:p w:rsidR="004B1CB4" w:rsidRPr="002F408C" w:rsidRDefault="004B1CB4" w:rsidP="004B1CB4">
      <w:pPr>
        <w:numPr>
          <w:ilvl w:val="0"/>
          <w:numId w:val="67"/>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user repeats steps 3 and 4 for all the items he wants to add to the cart.</w:t>
      </w:r>
    </w:p>
    <w:p w:rsidR="004B1CB4" w:rsidRPr="002F408C" w:rsidRDefault="004B1CB4" w:rsidP="004B1CB4">
      <w:pPr>
        <w:numPr>
          <w:ilvl w:val="0"/>
          <w:numId w:val="67"/>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user modifies the item quantity for one or multiple items and clicks “Update Cart”.</w:t>
      </w:r>
    </w:p>
    <w:p w:rsidR="004B1CB4" w:rsidRPr="002F408C" w:rsidRDefault="004B1CB4" w:rsidP="004B1CB4">
      <w:pPr>
        <w:numPr>
          <w:ilvl w:val="0"/>
          <w:numId w:val="67"/>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system updates the new quantity and displays the modified line item totals and sub-total to the user.</w:t>
      </w:r>
    </w:p>
    <w:p w:rsidR="004B1CB4" w:rsidRPr="002F408C" w:rsidRDefault="004B1CB4" w:rsidP="004B1CB4">
      <w:pPr>
        <w:numPr>
          <w:ilvl w:val="0"/>
          <w:numId w:val="67"/>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user clicks the “Remove” link to remove any of the items in the cart.</w:t>
      </w:r>
    </w:p>
    <w:p w:rsidR="004B1CB4" w:rsidRPr="002F408C" w:rsidRDefault="004B1CB4" w:rsidP="004B1CB4">
      <w:pPr>
        <w:numPr>
          <w:ilvl w:val="0"/>
          <w:numId w:val="67"/>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system deletes the item from the cart and adjusts the sub-total accordingly.</w:t>
      </w:r>
    </w:p>
    <w:p w:rsidR="004B1CB4" w:rsidRPr="002F408C" w:rsidRDefault="004B1CB4" w:rsidP="004B1CB4">
      <w:pPr>
        <w:spacing w:line="240" w:lineRule="auto"/>
        <w:jc w:val="both"/>
        <w:rPr>
          <w:rFonts w:ascii="Times New Roman" w:hAnsi="Times New Roman" w:cs="Times New Roman"/>
          <w:b/>
          <w:sz w:val="24"/>
          <w:szCs w:val="24"/>
        </w:rPr>
      </w:pPr>
      <w:r w:rsidRPr="002F408C">
        <w:rPr>
          <w:rFonts w:ascii="Times New Roman" w:hAnsi="Times New Roman" w:cs="Times New Roman"/>
          <w:b/>
          <w:sz w:val="24"/>
          <w:szCs w:val="24"/>
        </w:rPr>
        <w:t>Extensions (or Alternative Flows):</w:t>
      </w:r>
    </w:p>
    <w:p w:rsidR="004B1CB4" w:rsidRPr="002F408C" w:rsidRDefault="004B1CB4" w:rsidP="004B1CB4">
      <w:pPr>
        <w:spacing w:line="240" w:lineRule="auto"/>
        <w:ind w:left="720" w:hanging="360"/>
        <w:jc w:val="both"/>
        <w:rPr>
          <w:rFonts w:ascii="Times New Roman" w:hAnsi="Times New Roman" w:cs="Times New Roman"/>
          <w:sz w:val="24"/>
          <w:szCs w:val="24"/>
        </w:rPr>
      </w:pPr>
      <w:r w:rsidRPr="002F408C">
        <w:rPr>
          <w:rFonts w:ascii="Times New Roman" w:hAnsi="Times New Roman" w:cs="Times New Roman"/>
          <w:sz w:val="24"/>
          <w:szCs w:val="24"/>
        </w:rPr>
        <w:t>a. User proceeds to adding Items to cart and modifying cart without logging in.</w:t>
      </w:r>
    </w:p>
    <w:p w:rsidR="004B1CB4" w:rsidRPr="002F408C" w:rsidRDefault="004B1CB4" w:rsidP="004B1CB4">
      <w:pPr>
        <w:spacing w:line="240" w:lineRule="auto"/>
        <w:ind w:left="720" w:hanging="360"/>
        <w:jc w:val="both"/>
        <w:rPr>
          <w:rFonts w:ascii="Times New Roman" w:hAnsi="Times New Roman" w:cs="Times New Roman"/>
          <w:sz w:val="24"/>
          <w:szCs w:val="24"/>
        </w:rPr>
      </w:pPr>
      <w:r w:rsidRPr="002F408C">
        <w:rPr>
          <w:rFonts w:ascii="Times New Roman" w:hAnsi="Times New Roman" w:cs="Times New Roman"/>
          <w:sz w:val="24"/>
          <w:szCs w:val="24"/>
        </w:rPr>
        <w:t>b. If the user enters a non-positive or non-integer quantity the system displays an appropriate error message.</w:t>
      </w:r>
    </w:p>
    <w:p w:rsidR="004B1CB4" w:rsidRPr="002F408C" w:rsidRDefault="004B1CB4" w:rsidP="004B1CB4">
      <w:pPr>
        <w:spacing w:line="240" w:lineRule="auto"/>
        <w:ind w:left="720" w:hanging="360"/>
        <w:jc w:val="both"/>
        <w:rPr>
          <w:rFonts w:ascii="Times New Roman" w:hAnsi="Times New Roman" w:cs="Times New Roman"/>
          <w:sz w:val="24"/>
          <w:szCs w:val="24"/>
        </w:rPr>
      </w:pPr>
      <w:r w:rsidRPr="002F408C">
        <w:rPr>
          <w:rFonts w:ascii="Times New Roman" w:hAnsi="Times New Roman" w:cs="Times New Roman"/>
          <w:sz w:val="24"/>
          <w:szCs w:val="24"/>
        </w:rPr>
        <w:t>c. If user closes the window without proceeding for payment, the cart is stored in the system for a pre-decided number of days, before getting flushed, so that the user can return to the cart in the future.</w:t>
      </w:r>
    </w:p>
    <w:p w:rsidR="004B1CB4" w:rsidRPr="002F408C" w:rsidRDefault="004B1CB4" w:rsidP="004B1CB4">
      <w:pPr>
        <w:spacing w:line="240" w:lineRule="auto"/>
        <w:ind w:left="720" w:hanging="360"/>
        <w:jc w:val="both"/>
        <w:rPr>
          <w:rFonts w:ascii="Times New Roman" w:hAnsi="Times New Roman" w:cs="Times New Roman"/>
          <w:sz w:val="24"/>
          <w:szCs w:val="24"/>
        </w:rPr>
      </w:pPr>
      <w:r w:rsidRPr="002F408C">
        <w:rPr>
          <w:rFonts w:ascii="Times New Roman" w:hAnsi="Times New Roman" w:cs="Times New Roman"/>
          <w:sz w:val="24"/>
          <w:szCs w:val="24"/>
        </w:rPr>
        <w:t>d. ‘Refresh cart’ feature is available for resetting the cart.</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Special Requirements:</w:t>
      </w:r>
    </w:p>
    <w:p w:rsidR="004B1CB4" w:rsidRPr="002F408C" w:rsidRDefault="004B1CB4" w:rsidP="004B1CB4">
      <w:pPr>
        <w:numPr>
          <w:ilvl w:val="0"/>
          <w:numId w:val="68"/>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Multiple users should be able to add items to cart simultaneously.</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 xml:space="preserve">Technology and Data Variation List:  </w:t>
      </w:r>
      <w:r w:rsidRPr="002F408C">
        <w:rPr>
          <w:rFonts w:ascii="Times New Roman" w:hAnsi="Times New Roman" w:cs="Times New Roman"/>
          <w:sz w:val="24"/>
          <w:szCs w:val="24"/>
        </w:rPr>
        <w:t>None</w:t>
      </w:r>
    </w:p>
    <w:p w:rsidR="004B1CB4" w:rsidRPr="00414749"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Frequency of Occurrence:</w:t>
      </w:r>
      <w:r w:rsidRPr="002F408C">
        <w:rPr>
          <w:rFonts w:ascii="Times New Roman" w:hAnsi="Times New Roman" w:cs="Times New Roman"/>
          <w:sz w:val="24"/>
          <w:szCs w:val="24"/>
        </w:rPr>
        <w:t>There is a possibility that multiple users will add an item to the same cart simultaneously from different locations.</w:t>
      </w:r>
    </w:p>
    <w:p w:rsidR="004B1CB4" w:rsidRPr="004A3E9D" w:rsidRDefault="004B1CB4" w:rsidP="004B1CB4">
      <w:pPr>
        <w:pStyle w:val="Heading2"/>
        <w:pageBreakBefore/>
        <w:tabs>
          <w:tab w:val="left" w:pos="0"/>
        </w:tabs>
        <w:jc w:val="both"/>
        <w:rPr>
          <w:rFonts w:ascii="Times New Roman" w:hAnsi="Times New Roman" w:cs="Times New Roman"/>
          <w:i/>
          <w:iCs/>
          <w:color w:val="000000" w:themeColor="text1"/>
          <w:sz w:val="24"/>
          <w:szCs w:val="24"/>
        </w:rPr>
      </w:pPr>
      <w:bookmarkStart w:id="50" w:name="_Toc164479616"/>
      <w:r w:rsidRPr="005C5BD8">
        <w:rPr>
          <w:rFonts w:ascii="Times New Roman" w:eastAsia="Lucida Sans Unicode" w:hAnsi="Times New Roman" w:cs="Times New Roman"/>
          <w:i/>
          <w:iCs/>
          <w:color w:val="000000" w:themeColor="text1"/>
          <w:sz w:val="24"/>
          <w:szCs w:val="24"/>
        </w:rPr>
        <w:t>USE CASE UC7:</w:t>
      </w:r>
      <w:r w:rsidRPr="005C5BD8">
        <w:rPr>
          <w:rFonts w:ascii="Times New Roman" w:hAnsi="Times New Roman" w:cs="Times New Roman"/>
          <w:i/>
          <w:iCs/>
          <w:color w:val="000000" w:themeColor="text1"/>
          <w:sz w:val="24"/>
          <w:szCs w:val="24"/>
        </w:rPr>
        <w:t xml:space="preserve"> Maintain Database</w:t>
      </w:r>
      <w:bookmarkEnd w:id="50"/>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 xml:space="preserve">Description: </w:t>
      </w:r>
      <w:r w:rsidRPr="002F408C">
        <w:rPr>
          <w:rFonts w:ascii="Times New Roman" w:hAnsi="Times New Roman" w:cs="Times New Roman"/>
          <w:sz w:val="24"/>
          <w:szCs w:val="24"/>
        </w:rPr>
        <w:t>This use case describes how the administrator of the system can add and delete items from the catalog and also manage the system users.</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Stakeholders and Interests:</w:t>
      </w:r>
    </w:p>
    <w:p w:rsidR="004B1CB4" w:rsidRPr="002F408C" w:rsidRDefault="004B1CB4" w:rsidP="004B1CB4">
      <w:pPr>
        <w:ind w:firstLine="720"/>
        <w:jc w:val="both"/>
        <w:rPr>
          <w:rFonts w:ascii="Times New Roman" w:hAnsi="Times New Roman" w:cs="Times New Roman"/>
          <w:sz w:val="24"/>
          <w:szCs w:val="24"/>
        </w:rPr>
      </w:pPr>
      <w:r w:rsidRPr="002F408C">
        <w:rPr>
          <w:rFonts w:ascii="Times New Roman" w:hAnsi="Times New Roman" w:cs="Times New Roman"/>
          <w:b/>
          <w:sz w:val="24"/>
          <w:szCs w:val="24"/>
        </w:rPr>
        <w:t xml:space="preserve">Administrator: </w:t>
      </w:r>
      <w:r w:rsidRPr="002F408C">
        <w:rPr>
          <w:rFonts w:ascii="Times New Roman" w:hAnsi="Times New Roman" w:cs="Times New Roman"/>
          <w:sz w:val="24"/>
          <w:szCs w:val="24"/>
        </w:rPr>
        <w:t>Wants to add/modify items in the product catalog.</w:t>
      </w:r>
    </w:p>
    <w:p w:rsidR="004B1CB4" w:rsidRPr="002F408C" w:rsidRDefault="004B1CB4" w:rsidP="004B1CB4">
      <w:pPr>
        <w:ind w:firstLine="720"/>
        <w:jc w:val="both"/>
        <w:rPr>
          <w:rFonts w:ascii="Times New Roman" w:hAnsi="Times New Roman" w:cs="Times New Roman"/>
          <w:sz w:val="24"/>
          <w:szCs w:val="24"/>
        </w:rPr>
      </w:pPr>
      <w:r w:rsidRPr="002F408C">
        <w:rPr>
          <w:rFonts w:ascii="Times New Roman" w:hAnsi="Times New Roman" w:cs="Times New Roman"/>
          <w:b/>
          <w:sz w:val="24"/>
          <w:szCs w:val="24"/>
        </w:rPr>
        <w:t xml:space="preserve">User:  </w:t>
      </w:r>
      <w:r w:rsidRPr="002F408C">
        <w:rPr>
          <w:rFonts w:ascii="Times New Roman" w:hAnsi="Times New Roman" w:cs="Times New Roman"/>
          <w:sz w:val="24"/>
          <w:szCs w:val="24"/>
        </w:rPr>
        <w:t>Wants updated product catalog.</w:t>
      </w:r>
    </w:p>
    <w:p w:rsidR="004B1CB4" w:rsidRPr="002F408C" w:rsidRDefault="004B1CB4" w:rsidP="004B1CB4">
      <w:pPr>
        <w:ind w:left="720"/>
        <w:jc w:val="both"/>
        <w:rPr>
          <w:rFonts w:ascii="Times New Roman" w:hAnsi="Times New Roman" w:cs="Times New Roman"/>
          <w:sz w:val="24"/>
          <w:szCs w:val="24"/>
        </w:rPr>
      </w:pPr>
      <w:r w:rsidRPr="002F408C">
        <w:rPr>
          <w:rFonts w:ascii="Times New Roman" w:hAnsi="Times New Roman" w:cs="Times New Roman"/>
          <w:b/>
          <w:sz w:val="24"/>
          <w:szCs w:val="24"/>
        </w:rPr>
        <w:t xml:space="preserve">Owner: </w:t>
      </w:r>
      <w:r w:rsidRPr="002F408C">
        <w:rPr>
          <w:rFonts w:ascii="Times New Roman" w:hAnsi="Times New Roman" w:cs="Times New Roman"/>
          <w:sz w:val="24"/>
          <w:szCs w:val="24"/>
        </w:rPr>
        <w:t>Every user who visits the site or makes a purchase has a direct bearing on the revenue and hence the profitability of the store owner.</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 xml:space="preserve">Pre-Condition: </w:t>
      </w:r>
      <w:r w:rsidRPr="002F408C">
        <w:rPr>
          <w:rFonts w:ascii="Times New Roman" w:hAnsi="Times New Roman" w:cs="Times New Roman"/>
          <w:sz w:val="24"/>
          <w:szCs w:val="24"/>
        </w:rPr>
        <w:t>The Marvel electronic store product web page is loaded. The administrator is logged into the system.</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 xml:space="preserve">Post-Condition: </w:t>
      </w:r>
      <w:r w:rsidRPr="002F408C">
        <w:rPr>
          <w:rFonts w:ascii="Times New Roman" w:hAnsi="Times New Roman" w:cs="Times New Roman"/>
          <w:sz w:val="24"/>
          <w:szCs w:val="24"/>
        </w:rPr>
        <w:t>The user successfully manages the users and the catalog.</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Basic Flow</w:t>
      </w:r>
    </w:p>
    <w:p w:rsidR="004B1CB4" w:rsidRPr="002F408C" w:rsidRDefault="004B1CB4" w:rsidP="004B1CB4">
      <w:pPr>
        <w:numPr>
          <w:ilvl w:val="0"/>
          <w:numId w:val="70"/>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system prompts the user to select one of the following two options:</w:t>
      </w:r>
    </w:p>
    <w:p w:rsidR="004B1CB4" w:rsidRPr="002F408C" w:rsidRDefault="004B1CB4" w:rsidP="004B1CB4">
      <w:pPr>
        <w:numPr>
          <w:ilvl w:val="1"/>
          <w:numId w:val="70"/>
        </w:numPr>
        <w:tabs>
          <w:tab w:val="left" w:pos="144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Manage Catalog</w:t>
      </w:r>
    </w:p>
    <w:p w:rsidR="004B1CB4" w:rsidRPr="002F408C" w:rsidRDefault="004B1CB4" w:rsidP="004B1CB4">
      <w:pPr>
        <w:numPr>
          <w:ilvl w:val="1"/>
          <w:numId w:val="70"/>
        </w:numPr>
        <w:tabs>
          <w:tab w:val="left" w:pos="144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Manage Users</w:t>
      </w:r>
    </w:p>
    <w:p w:rsidR="004B1CB4" w:rsidRPr="002F408C" w:rsidRDefault="004B1CB4" w:rsidP="004B1CB4">
      <w:pPr>
        <w:numPr>
          <w:ilvl w:val="0"/>
          <w:numId w:val="70"/>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If the user selects the “</w:t>
      </w:r>
      <w:r w:rsidRPr="002F408C">
        <w:rPr>
          <w:rFonts w:ascii="Times New Roman" w:hAnsi="Times New Roman" w:cs="Times New Roman"/>
          <w:b/>
          <w:sz w:val="24"/>
          <w:szCs w:val="24"/>
        </w:rPr>
        <w:t>Manage Catalog</w:t>
      </w:r>
      <w:r w:rsidRPr="002F408C">
        <w:rPr>
          <w:rFonts w:ascii="Times New Roman" w:hAnsi="Times New Roman" w:cs="Times New Roman"/>
          <w:sz w:val="24"/>
          <w:szCs w:val="24"/>
        </w:rPr>
        <w:t xml:space="preserve">” option, the system prompts the user to select one of the following two options: </w:t>
      </w:r>
    </w:p>
    <w:p w:rsidR="004B1CB4" w:rsidRPr="002F408C" w:rsidRDefault="004B1CB4" w:rsidP="004B1CB4">
      <w:pPr>
        <w:numPr>
          <w:ilvl w:val="0"/>
          <w:numId w:val="69"/>
        </w:numPr>
        <w:tabs>
          <w:tab w:val="left" w:pos="180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Add new item</w:t>
      </w:r>
    </w:p>
    <w:p w:rsidR="004B1CB4" w:rsidRPr="004A3E9D" w:rsidRDefault="004B1CB4" w:rsidP="004B1CB4">
      <w:pPr>
        <w:numPr>
          <w:ilvl w:val="1"/>
          <w:numId w:val="70"/>
        </w:numPr>
        <w:tabs>
          <w:tab w:val="left" w:pos="1800"/>
        </w:tabs>
        <w:suppressAutoHyphens/>
        <w:spacing w:after="0"/>
        <w:ind w:left="1800"/>
        <w:jc w:val="both"/>
        <w:rPr>
          <w:rFonts w:ascii="Times New Roman" w:hAnsi="Times New Roman" w:cs="Times New Roman"/>
          <w:sz w:val="24"/>
          <w:szCs w:val="24"/>
        </w:rPr>
      </w:pPr>
      <w:r w:rsidRPr="002F408C">
        <w:rPr>
          <w:rFonts w:ascii="Times New Roman" w:hAnsi="Times New Roman" w:cs="Times New Roman"/>
          <w:sz w:val="24"/>
          <w:szCs w:val="24"/>
        </w:rPr>
        <w:t xml:space="preserve">Modify existing item, i.e., update or remove item. </w:t>
      </w:r>
    </w:p>
    <w:p w:rsidR="004B1CB4" w:rsidRPr="002F408C" w:rsidRDefault="004B1CB4" w:rsidP="004B1CB4">
      <w:pPr>
        <w:ind w:left="720"/>
        <w:jc w:val="both"/>
        <w:rPr>
          <w:rFonts w:ascii="Times New Roman" w:hAnsi="Times New Roman" w:cs="Times New Roman"/>
          <w:sz w:val="24"/>
          <w:szCs w:val="24"/>
        </w:rPr>
      </w:pPr>
      <w:r w:rsidRPr="002F408C">
        <w:rPr>
          <w:rFonts w:ascii="Times New Roman" w:hAnsi="Times New Roman" w:cs="Times New Roman"/>
          <w:sz w:val="24"/>
          <w:szCs w:val="24"/>
        </w:rPr>
        <w:t>2A. If the user selects the “</w:t>
      </w:r>
      <w:r w:rsidRPr="002F408C">
        <w:rPr>
          <w:rFonts w:ascii="Times New Roman" w:hAnsi="Times New Roman" w:cs="Times New Roman"/>
          <w:b/>
          <w:i/>
          <w:sz w:val="24"/>
          <w:szCs w:val="24"/>
        </w:rPr>
        <w:t>Add new item</w:t>
      </w:r>
      <w:r w:rsidRPr="002F408C">
        <w:rPr>
          <w:rFonts w:ascii="Times New Roman" w:hAnsi="Times New Roman" w:cs="Times New Roman"/>
          <w:sz w:val="24"/>
          <w:szCs w:val="24"/>
        </w:rPr>
        <w:t xml:space="preserve">” option, </w:t>
      </w:r>
    </w:p>
    <w:p w:rsidR="004B1CB4" w:rsidRPr="002F408C" w:rsidRDefault="004B1CB4" w:rsidP="004B1CB4">
      <w:pPr>
        <w:ind w:left="1440"/>
        <w:jc w:val="both"/>
        <w:rPr>
          <w:rFonts w:ascii="Times New Roman" w:hAnsi="Times New Roman" w:cs="Times New Roman"/>
          <w:sz w:val="24"/>
          <w:szCs w:val="24"/>
        </w:rPr>
      </w:pPr>
      <w:r w:rsidRPr="002F408C">
        <w:rPr>
          <w:rFonts w:ascii="Times New Roman" w:hAnsi="Times New Roman" w:cs="Times New Roman"/>
          <w:sz w:val="24"/>
          <w:szCs w:val="24"/>
        </w:rPr>
        <w:t>2a. The system prompts the user to select an appropriate category and product (or create a new category/product if one does not exist) to place the item)</w:t>
      </w:r>
    </w:p>
    <w:p w:rsidR="004B1CB4" w:rsidRPr="002F408C" w:rsidRDefault="004B1CB4" w:rsidP="004B1CB4">
      <w:pPr>
        <w:ind w:left="720" w:firstLine="720"/>
        <w:jc w:val="both"/>
        <w:rPr>
          <w:rFonts w:ascii="Times New Roman" w:hAnsi="Times New Roman" w:cs="Times New Roman"/>
          <w:sz w:val="24"/>
          <w:szCs w:val="24"/>
        </w:rPr>
      </w:pPr>
      <w:r w:rsidRPr="002F408C">
        <w:rPr>
          <w:rFonts w:ascii="Times New Roman" w:hAnsi="Times New Roman" w:cs="Times New Roman"/>
          <w:sz w:val="24"/>
          <w:szCs w:val="24"/>
        </w:rPr>
        <w:t>2b. The user select the appropriate category and product.</w:t>
      </w:r>
    </w:p>
    <w:p w:rsidR="004B1CB4" w:rsidRPr="002F408C" w:rsidRDefault="004B1CB4" w:rsidP="004B1CB4">
      <w:pPr>
        <w:ind w:left="1440"/>
        <w:jc w:val="both"/>
        <w:rPr>
          <w:rFonts w:ascii="Times New Roman" w:hAnsi="Times New Roman" w:cs="Times New Roman"/>
          <w:sz w:val="24"/>
          <w:szCs w:val="24"/>
        </w:rPr>
      </w:pPr>
      <w:r w:rsidRPr="002F408C">
        <w:rPr>
          <w:rFonts w:ascii="Times New Roman" w:hAnsi="Times New Roman" w:cs="Times New Roman"/>
          <w:sz w:val="24"/>
          <w:szCs w:val="24"/>
        </w:rPr>
        <w:t>2c. The system prompts the user to enter the item details like Item Name, Quantity Available, Price and Item Image.</w:t>
      </w:r>
    </w:p>
    <w:p w:rsidR="004B1CB4" w:rsidRPr="002F408C" w:rsidRDefault="004B1CB4" w:rsidP="004B1CB4">
      <w:pPr>
        <w:ind w:left="720" w:firstLine="720"/>
        <w:jc w:val="both"/>
        <w:rPr>
          <w:rFonts w:ascii="Times New Roman" w:hAnsi="Times New Roman" w:cs="Times New Roman"/>
          <w:sz w:val="24"/>
          <w:szCs w:val="24"/>
        </w:rPr>
      </w:pPr>
      <w:r w:rsidRPr="002F408C">
        <w:rPr>
          <w:rFonts w:ascii="Times New Roman" w:hAnsi="Times New Roman" w:cs="Times New Roman"/>
          <w:sz w:val="24"/>
          <w:szCs w:val="24"/>
        </w:rPr>
        <w:t>2d. The user keys in the requested item details and clicks “Submit”.</w:t>
      </w:r>
    </w:p>
    <w:p w:rsidR="004B1CB4" w:rsidRPr="002F408C" w:rsidRDefault="004B1CB4" w:rsidP="004B1CB4">
      <w:pPr>
        <w:ind w:left="1440"/>
        <w:jc w:val="both"/>
        <w:rPr>
          <w:rFonts w:ascii="Times New Roman" w:hAnsi="Times New Roman" w:cs="Times New Roman"/>
          <w:sz w:val="24"/>
          <w:szCs w:val="24"/>
        </w:rPr>
      </w:pPr>
      <w:r w:rsidRPr="002F408C">
        <w:rPr>
          <w:rFonts w:ascii="Times New Roman" w:hAnsi="Times New Roman" w:cs="Times New Roman"/>
          <w:sz w:val="24"/>
          <w:szCs w:val="24"/>
        </w:rPr>
        <w:t>2e. The system updates the item in the selected category/product in the database.</w:t>
      </w:r>
    </w:p>
    <w:p w:rsidR="004B1CB4" w:rsidRPr="002F408C" w:rsidRDefault="004B1CB4" w:rsidP="004B1CB4">
      <w:pPr>
        <w:ind w:firstLine="720"/>
        <w:jc w:val="both"/>
        <w:rPr>
          <w:rFonts w:ascii="Times New Roman" w:hAnsi="Times New Roman" w:cs="Times New Roman"/>
          <w:sz w:val="24"/>
          <w:szCs w:val="24"/>
        </w:rPr>
      </w:pPr>
      <w:r w:rsidRPr="002F408C">
        <w:rPr>
          <w:rFonts w:ascii="Times New Roman" w:hAnsi="Times New Roman" w:cs="Times New Roman"/>
          <w:sz w:val="24"/>
          <w:szCs w:val="24"/>
        </w:rPr>
        <w:t>2B. If the user selects the “</w:t>
      </w:r>
      <w:r w:rsidRPr="002F408C">
        <w:rPr>
          <w:rFonts w:ascii="Times New Roman" w:hAnsi="Times New Roman" w:cs="Times New Roman"/>
          <w:b/>
          <w:i/>
          <w:sz w:val="24"/>
          <w:szCs w:val="24"/>
        </w:rPr>
        <w:t>Modify Existing Item</w:t>
      </w:r>
      <w:r w:rsidRPr="002F408C">
        <w:rPr>
          <w:rFonts w:ascii="Times New Roman" w:hAnsi="Times New Roman" w:cs="Times New Roman"/>
          <w:sz w:val="24"/>
          <w:szCs w:val="24"/>
        </w:rPr>
        <w:t>” option,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ab/>
      </w:r>
      <w:r w:rsidRPr="002F408C">
        <w:rPr>
          <w:rFonts w:ascii="Times New Roman" w:hAnsi="Times New Roman" w:cs="Times New Roman"/>
          <w:sz w:val="24"/>
          <w:szCs w:val="24"/>
        </w:rPr>
        <w:tab/>
        <w:t>2a. The system prompts the user to navigate to the appropriate item.</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ab/>
      </w:r>
      <w:r w:rsidRPr="002F408C">
        <w:rPr>
          <w:rFonts w:ascii="Times New Roman" w:hAnsi="Times New Roman" w:cs="Times New Roman"/>
          <w:sz w:val="24"/>
          <w:szCs w:val="24"/>
        </w:rPr>
        <w:tab/>
        <w:t>2b. The user navigates to the item that he wants to modify.</w:t>
      </w:r>
    </w:p>
    <w:p w:rsidR="004B1CB4" w:rsidRPr="002F408C" w:rsidRDefault="004B1CB4" w:rsidP="004B1CB4">
      <w:pPr>
        <w:tabs>
          <w:tab w:val="left" w:pos="1440"/>
          <w:tab w:val="left" w:pos="3060"/>
        </w:tabs>
        <w:ind w:left="1440"/>
        <w:jc w:val="both"/>
        <w:rPr>
          <w:rFonts w:ascii="Times New Roman" w:hAnsi="Times New Roman" w:cs="Times New Roman"/>
          <w:sz w:val="24"/>
          <w:szCs w:val="24"/>
        </w:rPr>
      </w:pPr>
      <w:r w:rsidRPr="002F408C">
        <w:rPr>
          <w:rFonts w:ascii="Times New Roman" w:hAnsi="Times New Roman" w:cs="Times New Roman"/>
          <w:sz w:val="24"/>
          <w:szCs w:val="24"/>
        </w:rPr>
        <w:t>2c. The user either removes the item from the catalog by clicking “Remove Item” or modifies the Item Name, List Price, Quantity or Item Image and clicks Update.</w:t>
      </w:r>
    </w:p>
    <w:p w:rsidR="004B1CB4" w:rsidRPr="002F408C" w:rsidRDefault="004B1CB4" w:rsidP="004B1CB4">
      <w:pPr>
        <w:tabs>
          <w:tab w:val="left" w:pos="1440"/>
          <w:tab w:val="left" w:pos="3060"/>
        </w:tabs>
        <w:ind w:left="1440"/>
        <w:jc w:val="both"/>
        <w:rPr>
          <w:rFonts w:ascii="Times New Roman" w:hAnsi="Times New Roman" w:cs="Times New Roman"/>
          <w:sz w:val="24"/>
          <w:szCs w:val="24"/>
        </w:rPr>
      </w:pPr>
      <w:r w:rsidRPr="002F408C">
        <w:rPr>
          <w:rFonts w:ascii="Times New Roman" w:hAnsi="Times New Roman" w:cs="Times New Roman"/>
          <w:sz w:val="24"/>
          <w:szCs w:val="24"/>
        </w:rPr>
        <w:t>2d. The system updates the information in the database.</w:t>
      </w:r>
    </w:p>
    <w:p w:rsidR="004B1CB4" w:rsidRPr="002F408C" w:rsidRDefault="004B1CB4" w:rsidP="004B1CB4">
      <w:pPr>
        <w:numPr>
          <w:ilvl w:val="0"/>
          <w:numId w:val="70"/>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If the user selects the “</w:t>
      </w:r>
      <w:r w:rsidRPr="002F408C">
        <w:rPr>
          <w:rFonts w:ascii="Times New Roman" w:hAnsi="Times New Roman" w:cs="Times New Roman"/>
          <w:b/>
          <w:sz w:val="24"/>
          <w:szCs w:val="24"/>
        </w:rPr>
        <w:t>Manage Users</w:t>
      </w:r>
      <w:r w:rsidRPr="002F408C">
        <w:rPr>
          <w:rFonts w:ascii="Times New Roman" w:hAnsi="Times New Roman" w:cs="Times New Roman"/>
          <w:sz w:val="24"/>
          <w:szCs w:val="24"/>
        </w:rPr>
        <w:t>” option, the system prompts the user to select one of the following two options:</w:t>
      </w:r>
    </w:p>
    <w:p w:rsidR="004B1CB4" w:rsidRPr="002F408C" w:rsidRDefault="004B1CB4" w:rsidP="004B1CB4">
      <w:pPr>
        <w:numPr>
          <w:ilvl w:val="1"/>
          <w:numId w:val="70"/>
        </w:numPr>
        <w:tabs>
          <w:tab w:val="left" w:pos="1800"/>
          <w:tab w:val="left" w:pos="1980"/>
        </w:tabs>
        <w:suppressAutoHyphens/>
        <w:spacing w:after="0"/>
        <w:ind w:left="1800"/>
        <w:jc w:val="both"/>
        <w:rPr>
          <w:rFonts w:ascii="Times New Roman" w:hAnsi="Times New Roman" w:cs="Times New Roman"/>
          <w:sz w:val="24"/>
          <w:szCs w:val="24"/>
        </w:rPr>
      </w:pPr>
      <w:r w:rsidRPr="002F408C">
        <w:rPr>
          <w:rFonts w:ascii="Times New Roman" w:hAnsi="Times New Roman" w:cs="Times New Roman"/>
          <w:sz w:val="24"/>
          <w:szCs w:val="24"/>
        </w:rPr>
        <w:t>Add User</w:t>
      </w:r>
    </w:p>
    <w:p w:rsidR="004B1CB4" w:rsidRPr="004A3E9D" w:rsidRDefault="004B1CB4" w:rsidP="004B1CB4">
      <w:pPr>
        <w:numPr>
          <w:ilvl w:val="1"/>
          <w:numId w:val="70"/>
        </w:numPr>
        <w:tabs>
          <w:tab w:val="left" w:pos="1800"/>
        </w:tabs>
        <w:suppressAutoHyphens/>
        <w:spacing w:after="0"/>
        <w:ind w:left="1800"/>
        <w:jc w:val="both"/>
        <w:rPr>
          <w:rFonts w:ascii="Times New Roman" w:hAnsi="Times New Roman" w:cs="Times New Roman"/>
          <w:sz w:val="24"/>
          <w:szCs w:val="24"/>
        </w:rPr>
      </w:pPr>
      <w:r w:rsidRPr="002F408C">
        <w:rPr>
          <w:rFonts w:ascii="Times New Roman" w:hAnsi="Times New Roman" w:cs="Times New Roman"/>
          <w:sz w:val="24"/>
          <w:szCs w:val="24"/>
        </w:rPr>
        <w:t>Modify User</w:t>
      </w:r>
    </w:p>
    <w:p w:rsidR="004B1CB4" w:rsidRPr="002F408C" w:rsidRDefault="004B1CB4" w:rsidP="004B1CB4">
      <w:pPr>
        <w:tabs>
          <w:tab w:val="left" w:pos="1440"/>
          <w:tab w:val="left" w:pos="1800"/>
        </w:tabs>
        <w:ind w:firstLine="720"/>
        <w:jc w:val="both"/>
        <w:rPr>
          <w:rFonts w:ascii="Times New Roman" w:hAnsi="Times New Roman" w:cs="Times New Roman"/>
          <w:sz w:val="24"/>
          <w:szCs w:val="24"/>
        </w:rPr>
      </w:pPr>
      <w:r w:rsidRPr="002F408C">
        <w:rPr>
          <w:rFonts w:ascii="Times New Roman" w:hAnsi="Times New Roman" w:cs="Times New Roman"/>
          <w:sz w:val="24"/>
          <w:szCs w:val="24"/>
        </w:rPr>
        <w:t>3A. If the user selects the “</w:t>
      </w:r>
      <w:r w:rsidRPr="002F408C">
        <w:rPr>
          <w:rFonts w:ascii="Times New Roman" w:hAnsi="Times New Roman" w:cs="Times New Roman"/>
          <w:b/>
          <w:sz w:val="24"/>
          <w:szCs w:val="24"/>
        </w:rPr>
        <w:t>Add User</w:t>
      </w:r>
      <w:r w:rsidRPr="002F408C">
        <w:rPr>
          <w:rFonts w:ascii="Times New Roman" w:hAnsi="Times New Roman" w:cs="Times New Roman"/>
          <w:sz w:val="24"/>
          <w:szCs w:val="24"/>
        </w:rPr>
        <w:t xml:space="preserve">” option, </w:t>
      </w:r>
    </w:p>
    <w:p w:rsidR="004B1CB4" w:rsidRPr="002F408C" w:rsidRDefault="004B1CB4" w:rsidP="004B1CB4">
      <w:pPr>
        <w:tabs>
          <w:tab w:val="left" w:pos="1440"/>
          <w:tab w:val="left" w:pos="1800"/>
        </w:tabs>
        <w:ind w:firstLine="720"/>
        <w:jc w:val="both"/>
        <w:rPr>
          <w:rFonts w:ascii="Times New Roman" w:hAnsi="Times New Roman" w:cs="Times New Roman"/>
          <w:sz w:val="24"/>
          <w:szCs w:val="24"/>
        </w:rPr>
      </w:pPr>
      <w:r w:rsidRPr="002F408C">
        <w:rPr>
          <w:rFonts w:ascii="Times New Roman" w:hAnsi="Times New Roman" w:cs="Times New Roman"/>
          <w:sz w:val="24"/>
          <w:szCs w:val="24"/>
        </w:rPr>
        <w:tab/>
        <w:t>3a. The system displays the “Add new user” page to the user.</w:t>
      </w:r>
    </w:p>
    <w:p w:rsidR="004B1CB4" w:rsidRPr="002F408C" w:rsidRDefault="004B1CB4" w:rsidP="004B1CB4">
      <w:pPr>
        <w:tabs>
          <w:tab w:val="left" w:pos="1440"/>
          <w:tab w:val="left" w:pos="1800"/>
        </w:tabs>
        <w:ind w:left="1800" w:hanging="1080"/>
        <w:jc w:val="both"/>
        <w:rPr>
          <w:rFonts w:ascii="Times New Roman" w:hAnsi="Times New Roman" w:cs="Times New Roman"/>
          <w:sz w:val="24"/>
          <w:szCs w:val="24"/>
        </w:rPr>
      </w:pPr>
      <w:r w:rsidRPr="002F408C">
        <w:rPr>
          <w:rFonts w:ascii="Times New Roman" w:hAnsi="Times New Roman" w:cs="Times New Roman"/>
          <w:sz w:val="24"/>
          <w:szCs w:val="24"/>
        </w:rPr>
        <w:tab/>
        <w:t>3b. The user enters the user details like name, address, etc and selects the access right (normal user/ administrator) of the user and clicks Submit.</w:t>
      </w:r>
    </w:p>
    <w:p w:rsidR="004B1CB4" w:rsidRPr="002F408C" w:rsidRDefault="004B1CB4" w:rsidP="004B1CB4">
      <w:pPr>
        <w:tabs>
          <w:tab w:val="left" w:pos="1440"/>
          <w:tab w:val="left" w:pos="1800"/>
        </w:tabs>
        <w:ind w:left="1800" w:hanging="1080"/>
        <w:jc w:val="both"/>
        <w:rPr>
          <w:rFonts w:ascii="Times New Roman" w:hAnsi="Times New Roman" w:cs="Times New Roman"/>
          <w:sz w:val="24"/>
          <w:szCs w:val="24"/>
        </w:rPr>
      </w:pPr>
      <w:r w:rsidRPr="002F408C">
        <w:rPr>
          <w:rFonts w:ascii="Times New Roman" w:hAnsi="Times New Roman" w:cs="Times New Roman"/>
          <w:sz w:val="24"/>
          <w:szCs w:val="24"/>
        </w:rPr>
        <w:tab/>
        <w:t>3c. The system updates the new user details in the database.</w:t>
      </w:r>
    </w:p>
    <w:p w:rsidR="004B1CB4" w:rsidRPr="002F408C" w:rsidRDefault="004B1CB4" w:rsidP="004B1CB4">
      <w:pPr>
        <w:tabs>
          <w:tab w:val="left" w:pos="1440"/>
          <w:tab w:val="left" w:pos="1800"/>
        </w:tabs>
        <w:ind w:firstLine="720"/>
        <w:jc w:val="both"/>
        <w:rPr>
          <w:rFonts w:ascii="Times New Roman" w:hAnsi="Times New Roman" w:cs="Times New Roman"/>
          <w:sz w:val="24"/>
          <w:szCs w:val="24"/>
        </w:rPr>
      </w:pPr>
      <w:r w:rsidRPr="002F408C">
        <w:rPr>
          <w:rFonts w:ascii="Times New Roman" w:hAnsi="Times New Roman" w:cs="Times New Roman"/>
          <w:sz w:val="24"/>
          <w:szCs w:val="24"/>
        </w:rPr>
        <w:t>3B. If the user selects the “</w:t>
      </w:r>
      <w:r w:rsidRPr="002F408C">
        <w:rPr>
          <w:rFonts w:ascii="Times New Roman" w:hAnsi="Times New Roman" w:cs="Times New Roman"/>
          <w:b/>
          <w:sz w:val="24"/>
          <w:szCs w:val="24"/>
        </w:rPr>
        <w:t>Modify User</w:t>
      </w:r>
      <w:r w:rsidRPr="002F408C">
        <w:rPr>
          <w:rFonts w:ascii="Times New Roman" w:hAnsi="Times New Roman" w:cs="Times New Roman"/>
          <w:sz w:val="24"/>
          <w:szCs w:val="24"/>
        </w:rPr>
        <w:t xml:space="preserve">” option, </w:t>
      </w:r>
    </w:p>
    <w:p w:rsidR="004B1CB4" w:rsidRPr="002F408C" w:rsidRDefault="004B1CB4" w:rsidP="004B1CB4">
      <w:pPr>
        <w:tabs>
          <w:tab w:val="left" w:pos="1440"/>
          <w:tab w:val="left" w:pos="1800"/>
        </w:tabs>
        <w:ind w:left="1800" w:hanging="1080"/>
        <w:jc w:val="both"/>
        <w:rPr>
          <w:rFonts w:ascii="Times New Roman" w:hAnsi="Times New Roman" w:cs="Times New Roman"/>
          <w:sz w:val="24"/>
          <w:szCs w:val="24"/>
        </w:rPr>
      </w:pPr>
      <w:r w:rsidRPr="002F408C">
        <w:rPr>
          <w:rFonts w:ascii="Times New Roman" w:hAnsi="Times New Roman" w:cs="Times New Roman"/>
          <w:sz w:val="24"/>
          <w:szCs w:val="24"/>
        </w:rPr>
        <w:tab/>
        <w:t>3a. The system prompts the admin to search for the user.</w:t>
      </w:r>
    </w:p>
    <w:p w:rsidR="004B1CB4" w:rsidRPr="002F408C" w:rsidRDefault="004B1CB4" w:rsidP="004B1CB4">
      <w:pPr>
        <w:tabs>
          <w:tab w:val="left" w:pos="1440"/>
          <w:tab w:val="left" w:pos="1800"/>
        </w:tabs>
        <w:ind w:left="1800" w:hanging="1080"/>
        <w:jc w:val="both"/>
        <w:rPr>
          <w:rFonts w:ascii="Times New Roman" w:hAnsi="Times New Roman" w:cs="Times New Roman"/>
          <w:sz w:val="24"/>
          <w:szCs w:val="24"/>
        </w:rPr>
      </w:pPr>
      <w:r w:rsidRPr="002F408C">
        <w:rPr>
          <w:rFonts w:ascii="Times New Roman" w:hAnsi="Times New Roman" w:cs="Times New Roman"/>
          <w:sz w:val="24"/>
          <w:szCs w:val="24"/>
        </w:rPr>
        <w:tab/>
        <w:t>3b. The user searches for the user he wants to modify.</w:t>
      </w:r>
    </w:p>
    <w:p w:rsidR="004B1CB4" w:rsidRPr="002F408C" w:rsidRDefault="004B1CB4" w:rsidP="004B1CB4">
      <w:pPr>
        <w:tabs>
          <w:tab w:val="left" w:pos="1440"/>
          <w:tab w:val="left" w:pos="1800"/>
        </w:tabs>
        <w:ind w:left="1800" w:hanging="1080"/>
        <w:jc w:val="both"/>
        <w:rPr>
          <w:rFonts w:ascii="Times New Roman" w:hAnsi="Times New Roman" w:cs="Times New Roman"/>
          <w:sz w:val="24"/>
          <w:szCs w:val="24"/>
        </w:rPr>
      </w:pPr>
      <w:r w:rsidRPr="002F408C">
        <w:rPr>
          <w:rFonts w:ascii="Times New Roman" w:hAnsi="Times New Roman" w:cs="Times New Roman"/>
          <w:sz w:val="24"/>
          <w:szCs w:val="24"/>
        </w:rPr>
        <w:tab/>
        <w:t>3c. The system displays the user details to the admin.</w:t>
      </w:r>
    </w:p>
    <w:p w:rsidR="004B1CB4" w:rsidRPr="002F408C" w:rsidRDefault="004B1CB4" w:rsidP="004B1CB4">
      <w:pPr>
        <w:tabs>
          <w:tab w:val="left" w:pos="1440"/>
          <w:tab w:val="left" w:pos="1800"/>
        </w:tabs>
        <w:ind w:left="1800" w:hanging="1080"/>
        <w:jc w:val="both"/>
        <w:rPr>
          <w:rFonts w:ascii="Times New Roman" w:hAnsi="Times New Roman" w:cs="Times New Roman"/>
          <w:sz w:val="24"/>
          <w:szCs w:val="24"/>
        </w:rPr>
      </w:pPr>
      <w:r w:rsidRPr="002F408C">
        <w:rPr>
          <w:rFonts w:ascii="Times New Roman" w:hAnsi="Times New Roman" w:cs="Times New Roman"/>
          <w:sz w:val="24"/>
          <w:szCs w:val="24"/>
        </w:rPr>
        <w:tab/>
        <w:t>3d. The admin modifies any of the user details like name, address, card details, access rights and clicks Update.</w:t>
      </w:r>
    </w:p>
    <w:p w:rsidR="004B1CB4" w:rsidRPr="002F408C" w:rsidRDefault="004B1CB4" w:rsidP="004B1CB4">
      <w:pPr>
        <w:tabs>
          <w:tab w:val="left" w:pos="1440"/>
          <w:tab w:val="left" w:pos="1800"/>
        </w:tabs>
        <w:ind w:left="1800" w:hanging="1080"/>
        <w:jc w:val="both"/>
        <w:rPr>
          <w:rFonts w:ascii="Times New Roman" w:hAnsi="Times New Roman" w:cs="Times New Roman"/>
          <w:sz w:val="24"/>
          <w:szCs w:val="24"/>
        </w:rPr>
      </w:pPr>
      <w:r w:rsidRPr="002F408C">
        <w:rPr>
          <w:rFonts w:ascii="Times New Roman" w:hAnsi="Times New Roman" w:cs="Times New Roman"/>
          <w:sz w:val="24"/>
          <w:szCs w:val="24"/>
        </w:rPr>
        <w:tab/>
        <w:t>3e. The system updates the details in the database.</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Extensions (Alternative Flows):</w:t>
      </w:r>
    </w:p>
    <w:p w:rsidR="004B1CB4" w:rsidRPr="002F408C" w:rsidRDefault="004B1CB4" w:rsidP="004B1CB4">
      <w:pPr>
        <w:ind w:left="720" w:hanging="360"/>
        <w:jc w:val="both"/>
        <w:rPr>
          <w:rFonts w:ascii="Times New Roman" w:hAnsi="Times New Roman" w:cs="Times New Roman"/>
          <w:b/>
          <w:sz w:val="24"/>
          <w:szCs w:val="24"/>
        </w:rPr>
      </w:pPr>
      <w:r w:rsidRPr="002F408C">
        <w:rPr>
          <w:rFonts w:ascii="Times New Roman" w:hAnsi="Times New Roman" w:cs="Times New Roman"/>
          <w:b/>
          <w:sz w:val="24"/>
          <w:szCs w:val="24"/>
        </w:rPr>
        <w:t>2A. 2d 1 Incomplete Item Information</w:t>
      </w:r>
    </w:p>
    <w:p w:rsidR="004B1CB4" w:rsidRPr="002F408C" w:rsidRDefault="004B1CB4" w:rsidP="004B1CB4">
      <w:pPr>
        <w:ind w:left="720" w:hanging="360"/>
        <w:jc w:val="both"/>
        <w:rPr>
          <w:rFonts w:ascii="Times New Roman" w:hAnsi="Times New Roman" w:cs="Times New Roman"/>
          <w:sz w:val="24"/>
          <w:szCs w:val="24"/>
        </w:rPr>
      </w:pPr>
      <w:r w:rsidRPr="002F408C">
        <w:rPr>
          <w:rFonts w:ascii="Times New Roman" w:hAnsi="Times New Roman" w:cs="Times New Roman"/>
          <w:sz w:val="24"/>
          <w:szCs w:val="24"/>
        </w:rPr>
        <w:tab/>
        <w:t xml:space="preserve">         If the user fails to enter any of the mandatory item information like Item Name, Quantity and Price then the system displays an appropriate error message to the user.</w:t>
      </w:r>
    </w:p>
    <w:p w:rsidR="004B1CB4" w:rsidRPr="002F408C" w:rsidRDefault="004B1CB4" w:rsidP="004B1CB4">
      <w:pPr>
        <w:ind w:left="720" w:hanging="360"/>
        <w:jc w:val="both"/>
        <w:rPr>
          <w:rFonts w:ascii="Times New Roman" w:hAnsi="Times New Roman" w:cs="Times New Roman"/>
          <w:b/>
          <w:sz w:val="24"/>
          <w:szCs w:val="24"/>
        </w:rPr>
      </w:pPr>
      <w:r w:rsidRPr="002F408C">
        <w:rPr>
          <w:rFonts w:ascii="Times New Roman" w:hAnsi="Times New Roman" w:cs="Times New Roman"/>
          <w:b/>
          <w:sz w:val="24"/>
          <w:szCs w:val="24"/>
        </w:rPr>
        <w:t>3A. 3b.1 Incomplete User Information</w:t>
      </w:r>
    </w:p>
    <w:p w:rsidR="004B1CB4" w:rsidRPr="004A3E9D" w:rsidRDefault="004B1CB4" w:rsidP="004B1CB4">
      <w:pPr>
        <w:ind w:left="720" w:hanging="360"/>
        <w:jc w:val="both"/>
        <w:rPr>
          <w:rFonts w:ascii="Times New Roman" w:hAnsi="Times New Roman" w:cs="Times New Roman"/>
          <w:sz w:val="24"/>
          <w:szCs w:val="24"/>
        </w:rPr>
      </w:pPr>
      <w:r w:rsidRPr="002F408C">
        <w:rPr>
          <w:rFonts w:ascii="Times New Roman" w:hAnsi="Times New Roman" w:cs="Times New Roman"/>
          <w:b/>
          <w:sz w:val="24"/>
          <w:szCs w:val="24"/>
        </w:rPr>
        <w:tab/>
      </w:r>
      <w:r w:rsidRPr="002F408C">
        <w:rPr>
          <w:rFonts w:ascii="Times New Roman" w:hAnsi="Times New Roman" w:cs="Times New Roman"/>
          <w:sz w:val="24"/>
          <w:szCs w:val="24"/>
        </w:rPr>
        <w:t>If the user fails to enter any of the mandatory user information like user Name or Password then the system displays an appropriate error message to the user.</w:t>
      </w: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sz w:val="24"/>
          <w:szCs w:val="24"/>
        </w:rPr>
        <w:t xml:space="preserve">     3</w:t>
      </w:r>
      <w:r w:rsidRPr="002F408C">
        <w:rPr>
          <w:rFonts w:ascii="Times New Roman" w:hAnsi="Times New Roman" w:cs="Times New Roman"/>
          <w:b/>
          <w:sz w:val="24"/>
          <w:szCs w:val="24"/>
        </w:rPr>
        <w:tab/>
        <w:t xml:space="preserve">Incomplete Selection </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If the user does not select any of the options add user or modify user then the           </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system displays an appropriate error message to the user.</w:t>
      </w:r>
      <w:bookmarkStart w:id="51" w:name="_Toc164479617"/>
    </w:p>
    <w:p w:rsidR="004B1CB4" w:rsidRPr="002F408C" w:rsidRDefault="004B1CB4" w:rsidP="004B1CB4">
      <w:pPr>
        <w:jc w:val="both"/>
        <w:rPr>
          <w:rFonts w:ascii="Times New Roman" w:hAnsi="Times New Roman" w:cs="Times New Roman"/>
          <w:b/>
          <w:iCs/>
          <w:sz w:val="24"/>
          <w:szCs w:val="24"/>
        </w:rPr>
      </w:pPr>
    </w:p>
    <w:p w:rsidR="004B1CB4" w:rsidRPr="002F408C" w:rsidRDefault="004B1CB4" w:rsidP="004B1CB4">
      <w:pPr>
        <w:jc w:val="both"/>
        <w:rPr>
          <w:rFonts w:ascii="Times New Roman" w:hAnsi="Times New Roman" w:cs="Times New Roman"/>
          <w:b/>
          <w:iCs/>
          <w:sz w:val="24"/>
          <w:szCs w:val="24"/>
        </w:rPr>
      </w:pPr>
      <w:r w:rsidRPr="002F408C">
        <w:rPr>
          <w:rFonts w:ascii="Times New Roman" w:hAnsi="Times New Roman" w:cs="Times New Roman"/>
          <w:b/>
          <w:iCs/>
          <w:sz w:val="24"/>
          <w:szCs w:val="24"/>
        </w:rPr>
        <w:t>USE CASE UC8: Apply For Financing</w:t>
      </w:r>
      <w:bookmarkEnd w:id="51"/>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bCs/>
          <w:sz w:val="24"/>
          <w:szCs w:val="24"/>
        </w:rPr>
        <w:t xml:space="preserve">Description: </w:t>
      </w:r>
      <w:r w:rsidRPr="002F408C">
        <w:rPr>
          <w:rFonts w:ascii="Times New Roman" w:hAnsi="Times New Roman" w:cs="Times New Roman"/>
          <w:sz w:val="24"/>
          <w:szCs w:val="24"/>
        </w:rPr>
        <w:t>This use case describes how the User of the system can apply for finance for buying the products.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 xml:space="preserve"> Primary Actor</w:t>
      </w:r>
      <w:r w:rsidRPr="002F408C">
        <w:rPr>
          <w:rFonts w:ascii="Times New Roman" w:hAnsi="Times New Roman" w:cs="Times New Roman"/>
          <w:sz w:val="24"/>
          <w:szCs w:val="24"/>
        </w:rPr>
        <w:t>: User</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Stakeholders and Interests</w:t>
      </w:r>
      <w:r w:rsidRPr="002F408C">
        <w:rPr>
          <w:rFonts w:ascii="Times New Roman" w:hAnsi="Times New Roman" w:cs="Times New Roman"/>
          <w:sz w:val="24"/>
          <w:szCs w:val="24"/>
        </w:rPr>
        <w:t>:</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User: Wants better payment options.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Wants to buy the products on loan basis .</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Company: Wants to satisfy user interests.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 xml:space="preserve"> Preconditions</w:t>
      </w:r>
      <w:r w:rsidRPr="002F408C">
        <w:rPr>
          <w:rFonts w:ascii="Times New Roman" w:hAnsi="Times New Roman" w:cs="Times New Roman"/>
          <w:sz w:val="24"/>
          <w:szCs w:val="24"/>
        </w:rPr>
        <w:t>: ‘Marvel E-Store’ page should be loaded.</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Success Guarantee (Post Conditions)</w:t>
      </w:r>
      <w:r w:rsidRPr="002F408C">
        <w:rPr>
          <w:rFonts w:ascii="Times New Roman" w:hAnsi="Times New Roman" w:cs="Times New Roman"/>
          <w:sz w:val="24"/>
          <w:szCs w:val="24"/>
        </w:rPr>
        <w:t xml:space="preserve">: </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User placed an application successfully.</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Application Id is generated by the system.</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Confirmation e-mail is sent by the system to the User.</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Basic flow</w:t>
      </w:r>
      <w:r w:rsidRPr="002F408C">
        <w:rPr>
          <w:rFonts w:ascii="Times New Roman" w:hAnsi="Times New Roman" w:cs="Times New Roman"/>
          <w:sz w:val="24"/>
          <w:szCs w:val="24"/>
        </w:rPr>
        <w:t>:</w:t>
      </w:r>
    </w:p>
    <w:p w:rsidR="004B1CB4" w:rsidRPr="002F408C" w:rsidRDefault="004B1CB4" w:rsidP="004B1CB4">
      <w:pPr>
        <w:numPr>
          <w:ilvl w:val="0"/>
          <w:numId w:val="81"/>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User clicks on “Financing link”.</w:t>
      </w:r>
    </w:p>
    <w:p w:rsidR="004B1CB4" w:rsidRPr="002F408C" w:rsidRDefault="004B1CB4" w:rsidP="004B1CB4">
      <w:pPr>
        <w:numPr>
          <w:ilvl w:val="0"/>
          <w:numId w:val="81"/>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System displays the “Financing”  main page.</w:t>
      </w:r>
    </w:p>
    <w:p w:rsidR="004B1CB4" w:rsidRPr="002F408C" w:rsidRDefault="004B1CB4" w:rsidP="004B1CB4">
      <w:pPr>
        <w:numPr>
          <w:ilvl w:val="0"/>
          <w:numId w:val="81"/>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User clicks on ‘Apply Now’ link in the Screen.</w:t>
      </w:r>
    </w:p>
    <w:p w:rsidR="004B1CB4" w:rsidRPr="002F408C" w:rsidRDefault="004B1CB4" w:rsidP="004B1CB4">
      <w:pPr>
        <w:numPr>
          <w:ilvl w:val="0"/>
          <w:numId w:val="81"/>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System displays the ‘Application Screen’.</w:t>
      </w:r>
    </w:p>
    <w:p w:rsidR="004B1CB4" w:rsidRPr="002F408C" w:rsidRDefault="004B1CB4" w:rsidP="004B1CB4">
      <w:pPr>
        <w:numPr>
          <w:ilvl w:val="0"/>
          <w:numId w:val="81"/>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User enters the following information.</w:t>
      </w:r>
    </w:p>
    <w:p w:rsidR="004B1CB4" w:rsidRPr="002F408C" w:rsidRDefault="004B1CB4" w:rsidP="004B1CB4">
      <w:pPr>
        <w:ind w:left="1080"/>
        <w:jc w:val="both"/>
        <w:rPr>
          <w:rFonts w:ascii="Times New Roman" w:hAnsi="Times New Roman" w:cs="Times New Roman"/>
          <w:sz w:val="24"/>
          <w:szCs w:val="24"/>
        </w:rPr>
      </w:pPr>
    </w:p>
    <w:p w:rsidR="004B1CB4" w:rsidRPr="002F408C" w:rsidRDefault="004B1CB4" w:rsidP="004B1CB4">
      <w:pPr>
        <w:ind w:left="360"/>
        <w:jc w:val="both"/>
        <w:rPr>
          <w:rFonts w:ascii="Times New Roman" w:hAnsi="Times New Roman" w:cs="Times New Roman"/>
          <w:sz w:val="24"/>
          <w:szCs w:val="24"/>
        </w:rPr>
      </w:pPr>
      <w:r w:rsidRPr="002F408C">
        <w:rPr>
          <w:rFonts w:ascii="Times New Roman" w:hAnsi="Times New Roman" w:cs="Times New Roman"/>
          <w:sz w:val="24"/>
          <w:szCs w:val="24"/>
        </w:rPr>
        <w:t xml:space="preserve">Applicant Information: </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First Name</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Last Name</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Street Address</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City</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State of Province</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Country</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Postal Code</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Telephone Number</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E-Mail</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Current Annual income of household</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Any loan rejected before</w:t>
      </w:r>
    </w:p>
    <w:p w:rsidR="004B1CB4" w:rsidRPr="002F408C" w:rsidRDefault="004B1CB4" w:rsidP="004B1CB4">
      <w:pPr>
        <w:numPr>
          <w:ilvl w:val="0"/>
          <w:numId w:val="59"/>
        </w:numPr>
        <w:tabs>
          <w:tab w:val="left" w:pos="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Installment option preferable(6months,1year,2year)</w:t>
      </w:r>
    </w:p>
    <w:p w:rsidR="004B1CB4" w:rsidRPr="002F408C" w:rsidRDefault="004B1CB4" w:rsidP="004B1CB4">
      <w:pPr>
        <w:ind w:left="360"/>
        <w:jc w:val="both"/>
        <w:rPr>
          <w:rFonts w:ascii="Times New Roman" w:hAnsi="Times New Roman" w:cs="Times New Roman"/>
          <w:sz w:val="24"/>
          <w:szCs w:val="24"/>
        </w:rPr>
      </w:pPr>
    </w:p>
    <w:p w:rsidR="004B1CB4" w:rsidRPr="002F408C" w:rsidRDefault="004B1CB4" w:rsidP="004B1CB4">
      <w:pPr>
        <w:tabs>
          <w:tab w:val="left" w:pos="720"/>
        </w:tabs>
        <w:jc w:val="both"/>
        <w:rPr>
          <w:rFonts w:ascii="Times New Roman" w:hAnsi="Times New Roman" w:cs="Times New Roman"/>
          <w:sz w:val="24"/>
          <w:szCs w:val="24"/>
        </w:rPr>
      </w:pPr>
      <w:r w:rsidRPr="002F408C">
        <w:rPr>
          <w:rFonts w:ascii="Times New Roman" w:hAnsi="Times New Roman" w:cs="Times New Roman"/>
          <w:sz w:val="24"/>
          <w:szCs w:val="24"/>
        </w:rPr>
        <w:t xml:space="preserve">       6.   User clicks on ‘Submit’ button. </w:t>
      </w:r>
    </w:p>
    <w:p w:rsidR="004B1CB4" w:rsidRPr="002F408C" w:rsidRDefault="004B1CB4" w:rsidP="004B1CB4">
      <w:pPr>
        <w:tabs>
          <w:tab w:val="left" w:pos="720"/>
        </w:tabs>
        <w:jc w:val="both"/>
        <w:rPr>
          <w:rFonts w:ascii="Times New Roman" w:hAnsi="Times New Roman" w:cs="Times New Roman"/>
          <w:sz w:val="24"/>
          <w:szCs w:val="24"/>
        </w:rPr>
      </w:pPr>
      <w:r w:rsidRPr="002F408C">
        <w:rPr>
          <w:rFonts w:ascii="Times New Roman" w:hAnsi="Times New Roman" w:cs="Times New Roman"/>
          <w:sz w:val="24"/>
          <w:szCs w:val="24"/>
        </w:rPr>
        <w:t xml:space="preserve">      7.   System displays ‘Confirmation Application Submitted Screen’ to the User with                                          </w:t>
      </w:r>
      <w:r w:rsidRPr="002F408C">
        <w:rPr>
          <w:rFonts w:ascii="Times New Roman" w:hAnsi="Times New Roman" w:cs="Times New Roman"/>
          <w:sz w:val="24"/>
          <w:szCs w:val="24"/>
        </w:rPr>
        <w:tab/>
        <w:t xml:space="preserve">   the Application ID.</w:t>
      </w:r>
    </w:p>
    <w:p w:rsidR="004B1CB4" w:rsidRPr="00414749" w:rsidRDefault="004B1CB4" w:rsidP="004B1CB4">
      <w:pPr>
        <w:tabs>
          <w:tab w:val="left" w:pos="720"/>
        </w:tabs>
        <w:jc w:val="both"/>
        <w:rPr>
          <w:rFonts w:ascii="Times New Roman" w:hAnsi="Times New Roman" w:cs="Times New Roman"/>
          <w:sz w:val="24"/>
          <w:szCs w:val="24"/>
        </w:rPr>
      </w:pPr>
      <w:r w:rsidRPr="002F408C">
        <w:rPr>
          <w:rFonts w:ascii="Times New Roman" w:hAnsi="Times New Roman" w:cs="Times New Roman"/>
          <w:sz w:val="24"/>
          <w:szCs w:val="24"/>
        </w:rPr>
        <w:t xml:space="preserve">       8.</w:t>
      </w:r>
      <w:r w:rsidRPr="002F408C">
        <w:rPr>
          <w:rFonts w:ascii="Times New Roman" w:hAnsi="Times New Roman" w:cs="Times New Roman"/>
          <w:sz w:val="24"/>
          <w:szCs w:val="24"/>
        </w:rPr>
        <w:tab/>
        <w:t>System sends a confirmation e-mail to the User.</w:t>
      </w:r>
    </w:p>
    <w:p w:rsidR="004B1CB4" w:rsidRPr="002F408C" w:rsidRDefault="004B1CB4" w:rsidP="004B1CB4">
      <w:pPr>
        <w:jc w:val="both"/>
        <w:rPr>
          <w:rFonts w:ascii="Times New Roman" w:hAnsi="Times New Roman" w:cs="Times New Roman"/>
          <w:b/>
          <w:sz w:val="24"/>
          <w:szCs w:val="24"/>
        </w:rPr>
      </w:pPr>
    </w:p>
    <w:p w:rsidR="004B1CB4" w:rsidRPr="005C5BD8" w:rsidRDefault="004B1CB4" w:rsidP="004B1CB4">
      <w:pPr>
        <w:pStyle w:val="Heading2"/>
        <w:tabs>
          <w:tab w:val="left" w:pos="0"/>
        </w:tabs>
        <w:jc w:val="both"/>
        <w:rPr>
          <w:rFonts w:ascii="Times New Roman" w:hAnsi="Times New Roman" w:cs="Times New Roman"/>
          <w:i/>
          <w:iCs/>
          <w:color w:val="000000" w:themeColor="text1"/>
          <w:sz w:val="24"/>
          <w:szCs w:val="24"/>
        </w:rPr>
      </w:pPr>
      <w:bookmarkStart w:id="52" w:name="_Toc164479618"/>
      <w:r w:rsidRPr="005C5BD8">
        <w:rPr>
          <w:rFonts w:ascii="Times New Roman" w:hAnsi="Times New Roman" w:cs="Times New Roman"/>
          <w:i/>
          <w:iCs/>
          <w:color w:val="000000" w:themeColor="text1"/>
          <w:sz w:val="24"/>
          <w:szCs w:val="24"/>
        </w:rPr>
        <w:t xml:space="preserve"> USE CASE UC9: Make Online Payments</w:t>
      </w:r>
      <w:bookmarkEnd w:id="52"/>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bCs/>
          <w:sz w:val="24"/>
          <w:szCs w:val="24"/>
        </w:rPr>
        <w:t xml:space="preserve">Description: </w:t>
      </w:r>
      <w:r w:rsidRPr="002F408C">
        <w:rPr>
          <w:rFonts w:ascii="Times New Roman" w:hAnsi="Times New Roman" w:cs="Times New Roman"/>
          <w:sz w:val="24"/>
          <w:szCs w:val="24"/>
        </w:rPr>
        <w:t>This use case describes how the User of the system can make payments for the loan.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 xml:space="preserve"> Primary Actors</w:t>
      </w:r>
      <w:r w:rsidRPr="002F408C">
        <w:rPr>
          <w:rFonts w:ascii="Times New Roman" w:hAnsi="Times New Roman" w:cs="Times New Roman"/>
          <w:sz w:val="24"/>
          <w:szCs w:val="24"/>
        </w:rPr>
        <w:t>: User</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Stakeholders and Interests</w:t>
      </w:r>
      <w:r w:rsidRPr="002F408C">
        <w:rPr>
          <w:rFonts w:ascii="Times New Roman" w:hAnsi="Times New Roman" w:cs="Times New Roman"/>
          <w:sz w:val="24"/>
          <w:szCs w:val="24"/>
        </w:rPr>
        <w:t>:</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User: Wants better payment options.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Wants to pay for the loan online.</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Company: Wants to satisfy user interests.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Preconditions</w:t>
      </w:r>
      <w:r w:rsidRPr="002F408C">
        <w:rPr>
          <w:rFonts w:ascii="Times New Roman" w:hAnsi="Times New Roman" w:cs="Times New Roman"/>
          <w:sz w:val="24"/>
          <w:szCs w:val="24"/>
        </w:rPr>
        <w:t>: ‘Marvel E-Store’ page should be loaded.</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Success Guarantee (Post Conditions)</w:t>
      </w:r>
      <w:r w:rsidRPr="002F408C">
        <w:rPr>
          <w:rFonts w:ascii="Times New Roman" w:hAnsi="Times New Roman" w:cs="Times New Roman"/>
          <w:sz w:val="24"/>
          <w:szCs w:val="24"/>
        </w:rPr>
        <w:t xml:space="preserve">: </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 User is able to pay online successfully.</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 A Confirmation Id is generated by the system.</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 Confirmation e-mail is sent by the system to the User.</w:t>
      </w:r>
    </w:p>
    <w:p w:rsidR="004B1CB4" w:rsidRPr="002F408C" w:rsidRDefault="004B1CB4" w:rsidP="004B1CB4">
      <w:pPr>
        <w:jc w:val="both"/>
        <w:rPr>
          <w:rFonts w:ascii="Times New Roman" w:hAnsi="Times New Roman" w:cs="Times New Roman"/>
          <w:b/>
          <w:sz w:val="24"/>
          <w:szCs w:val="24"/>
        </w:rPr>
      </w:pP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Basic flow</w:t>
      </w:r>
      <w:r w:rsidRPr="002F408C">
        <w:rPr>
          <w:rFonts w:ascii="Times New Roman" w:hAnsi="Times New Roman" w:cs="Times New Roman"/>
          <w:sz w:val="24"/>
          <w:szCs w:val="24"/>
        </w:rPr>
        <w:t>:</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1. User clicks on “Financing link”.</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2. System displays the “Financing” main page.</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3. User clicks on ‘Make  Payments’ link in the Screen.</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4. System displays the ‘Payment Screen’.</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5. User enters the following information.</w:t>
      </w:r>
    </w:p>
    <w:p w:rsidR="004B1CB4" w:rsidRPr="002F408C" w:rsidRDefault="004B1CB4" w:rsidP="004B1CB4">
      <w:pPr>
        <w:tabs>
          <w:tab w:val="left" w:pos="1260"/>
        </w:tabs>
        <w:ind w:left="1260"/>
        <w:jc w:val="both"/>
        <w:rPr>
          <w:rFonts w:ascii="Times New Roman" w:hAnsi="Times New Roman" w:cs="Times New Roman"/>
          <w:sz w:val="24"/>
          <w:szCs w:val="24"/>
        </w:rPr>
      </w:pPr>
      <w:r w:rsidRPr="002F408C">
        <w:rPr>
          <w:rFonts w:ascii="Times New Roman" w:hAnsi="Times New Roman" w:cs="Times New Roman"/>
          <w:sz w:val="24"/>
          <w:szCs w:val="24"/>
        </w:rPr>
        <w:t xml:space="preserve">Applicant Information: </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First Name</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Last Name</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Mode of Payment</w:t>
      </w:r>
    </w:p>
    <w:p w:rsidR="004B1CB4" w:rsidRPr="002F408C" w:rsidRDefault="004B1CB4" w:rsidP="004B1CB4">
      <w:pPr>
        <w:ind w:left="1350"/>
        <w:jc w:val="both"/>
        <w:rPr>
          <w:rFonts w:ascii="Times New Roman" w:hAnsi="Times New Roman" w:cs="Times New Roman"/>
          <w:sz w:val="24"/>
          <w:szCs w:val="24"/>
        </w:rPr>
      </w:pPr>
      <w:r w:rsidRPr="002F408C">
        <w:rPr>
          <w:rFonts w:ascii="Times New Roman" w:hAnsi="Times New Roman" w:cs="Times New Roman"/>
          <w:sz w:val="24"/>
          <w:szCs w:val="24"/>
        </w:rPr>
        <w:t>If mode of payment debit/credit card</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Credit card number</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Credit expiry Date</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Card Type</w:t>
      </w:r>
    </w:p>
    <w:p w:rsidR="004B1CB4" w:rsidRPr="002F408C" w:rsidRDefault="004B1CB4" w:rsidP="004B1CB4">
      <w:pPr>
        <w:ind w:left="1350"/>
        <w:jc w:val="both"/>
        <w:rPr>
          <w:rFonts w:ascii="Times New Roman" w:hAnsi="Times New Roman" w:cs="Times New Roman"/>
          <w:sz w:val="24"/>
          <w:szCs w:val="24"/>
        </w:rPr>
      </w:pPr>
      <w:r w:rsidRPr="002F408C">
        <w:rPr>
          <w:rFonts w:ascii="Times New Roman" w:hAnsi="Times New Roman" w:cs="Times New Roman"/>
          <w:sz w:val="24"/>
          <w:szCs w:val="24"/>
        </w:rPr>
        <w:t>If mode of payment is cheque</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Cheque Number</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Routing Number</w:t>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Bank Name</w:t>
      </w:r>
      <w:r w:rsidRPr="002F408C">
        <w:rPr>
          <w:rFonts w:ascii="Times New Roman" w:hAnsi="Times New Roman" w:cs="Times New Roman"/>
          <w:sz w:val="24"/>
          <w:szCs w:val="24"/>
        </w:rPr>
        <w:tab/>
      </w:r>
    </w:p>
    <w:p w:rsidR="004B1CB4" w:rsidRPr="002F408C" w:rsidRDefault="004B1CB4" w:rsidP="004B1CB4">
      <w:pPr>
        <w:numPr>
          <w:ilvl w:val="0"/>
          <w:numId w:val="62"/>
        </w:numPr>
        <w:tabs>
          <w:tab w:val="clear" w:pos="720"/>
          <w:tab w:val="left" w:pos="1620"/>
        </w:tabs>
        <w:suppressAutoHyphens/>
        <w:spacing w:after="0"/>
        <w:ind w:left="1620" w:hanging="180"/>
        <w:jc w:val="both"/>
        <w:rPr>
          <w:rFonts w:ascii="Times New Roman" w:hAnsi="Times New Roman" w:cs="Times New Roman"/>
          <w:sz w:val="24"/>
          <w:szCs w:val="24"/>
        </w:rPr>
      </w:pPr>
      <w:r w:rsidRPr="002F408C">
        <w:rPr>
          <w:rFonts w:ascii="Times New Roman" w:hAnsi="Times New Roman" w:cs="Times New Roman"/>
          <w:sz w:val="24"/>
          <w:szCs w:val="24"/>
        </w:rPr>
        <w:t xml:space="preserve">Account Number </w:t>
      </w:r>
      <w:r w:rsidRPr="002F408C">
        <w:rPr>
          <w:rFonts w:ascii="Times New Roman" w:hAnsi="Times New Roman" w:cs="Times New Roman"/>
          <w:sz w:val="24"/>
          <w:szCs w:val="24"/>
        </w:rPr>
        <w:tab/>
      </w:r>
      <w:r w:rsidRPr="002F408C">
        <w:rPr>
          <w:rFonts w:ascii="Times New Roman" w:hAnsi="Times New Roman" w:cs="Times New Roman"/>
          <w:sz w:val="24"/>
          <w:szCs w:val="24"/>
        </w:rPr>
        <w:tab/>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 xml:space="preserve"> 6. User clicks on ‘Submit’ button. </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7. System displays ‘Confirm the payment information again’ to the User.</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8. User click on 'Confirm'.</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9. System sends a confirmation e-mail to the User.</w:t>
      </w:r>
      <w:r w:rsidRPr="002F408C">
        <w:rPr>
          <w:rFonts w:ascii="Times New Roman" w:hAnsi="Times New Roman" w:cs="Times New Roman"/>
          <w:sz w:val="24"/>
          <w:szCs w:val="24"/>
        </w:rPr>
        <w:tab/>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Special Requirements</w:t>
      </w:r>
    </w:p>
    <w:p w:rsidR="004B1CB4" w:rsidRPr="002F408C" w:rsidRDefault="004B1CB4" w:rsidP="004B1CB4">
      <w:pPr>
        <w:numPr>
          <w:ilvl w:val="0"/>
          <w:numId w:val="79"/>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If payment is done through the credit/debit card, there is a requirement of</w:t>
      </w:r>
    </w:p>
    <w:p w:rsidR="004B1CB4" w:rsidRPr="002F408C" w:rsidRDefault="004B1CB4" w:rsidP="004B1CB4">
      <w:pPr>
        <w:ind w:left="720"/>
        <w:jc w:val="both"/>
        <w:rPr>
          <w:rFonts w:ascii="Times New Roman" w:hAnsi="Times New Roman" w:cs="Times New Roman"/>
          <w:sz w:val="24"/>
          <w:szCs w:val="24"/>
        </w:rPr>
      </w:pPr>
      <w:r w:rsidRPr="002F408C">
        <w:rPr>
          <w:rFonts w:ascii="Times New Roman" w:hAnsi="Times New Roman" w:cs="Times New Roman"/>
          <w:sz w:val="24"/>
          <w:szCs w:val="24"/>
        </w:rPr>
        <w:t xml:space="preserve">consulting the credit/debit company for confirming the account and payment. </w:t>
      </w:r>
    </w:p>
    <w:p w:rsidR="004B1CB4" w:rsidRPr="002F408C" w:rsidRDefault="004B1CB4" w:rsidP="004B1CB4">
      <w:pPr>
        <w:pStyle w:val="Heading2"/>
        <w:tabs>
          <w:tab w:val="left" w:pos="0"/>
        </w:tabs>
        <w:jc w:val="both"/>
        <w:rPr>
          <w:rFonts w:ascii="Times New Roman" w:hAnsi="Times New Roman" w:cs="Times New Roman"/>
          <w:i/>
          <w:iCs/>
          <w:sz w:val="24"/>
          <w:szCs w:val="24"/>
        </w:rPr>
      </w:pPr>
      <w:bookmarkStart w:id="53" w:name="_Toc164479619"/>
    </w:p>
    <w:p w:rsidR="004B1CB4" w:rsidRPr="005C5BD8" w:rsidRDefault="004B1CB4" w:rsidP="004B1CB4">
      <w:pPr>
        <w:pStyle w:val="Heading2"/>
        <w:tabs>
          <w:tab w:val="left" w:pos="0"/>
        </w:tabs>
        <w:jc w:val="both"/>
        <w:rPr>
          <w:rFonts w:ascii="Times New Roman" w:hAnsi="Times New Roman" w:cs="Times New Roman"/>
          <w:i/>
          <w:iCs/>
          <w:color w:val="000000" w:themeColor="text1"/>
          <w:sz w:val="24"/>
          <w:szCs w:val="24"/>
        </w:rPr>
      </w:pPr>
      <w:r w:rsidRPr="005C5BD8">
        <w:rPr>
          <w:rFonts w:ascii="Times New Roman" w:hAnsi="Times New Roman" w:cs="Times New Roman"/>
          <w:i/>
          <w:iCs/>
          <w:color w:val="000000" w:themeColor="text1"/>
          <w:sz w:val="24"/>
          <w:szCs w:val="24"/>
        </w:rPr>
        <w:t>USE CASE UC10: Navigating Finance Information</w:t>
      </w:r>
      <w:bookmarkEnd w:id="53"/>
    </w:p>
    <w:p w:rsidR="004B1CB4" w:rsidRPr="005C5BD8" w:rsidRDefault="004B1CB4" w:rsidP="004B1CB4">
      <w:pPr>
        <w:jc w:val="both"/>
        <w:rPr>
          <w:rFonts w:ascii="Times New Roman" w:hAnsi="Times New Roman" w:cs="Times New Roman"/>
          <w:b/>
          <w:bCs/>
          <w:color w:val="000000" w:themeColor="text1"/>
          <w:sz w:val="24"/>
          <w:szCs w:val="24"/>
        </w:rPr>
      </w:pP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bCs/>
          <w:sz w:val="24"/>
          <w:szCs w:val="24"/>
        </w:rPr>
        <w:t xml:space="preserve">Description: </w:t>
      </w:r>
      <w:r w:rsidRPr="002F408C">
        <w:rPr>
          <w:rFonts w:ascii="Times New Roman" w:hAnsi="Times New Roman" w:cs="Times New Roman"/>
          <w:sz w:val="24"/>
          <w:szCs w:val="24"/>
        </w:rPr>
        <w:t>This use case describes how the User of the system can navigate through the financing information.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 xml:space="preserve"> Primary Actor</w:t>
      </w:r>
      <w:r w:rsidRPr="002F408C">
        <w:rPr>
          <w:rFonts w:ascii="Times New Roman" w:hAnsi="Times New Roman" w:cs="Times New Roman"/>
          <w:sz w:val="24"/>
          <w:szCs w:val="24"/>
        </w:rPr>
        <w:t>: User</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Stakeholders and Interests</w:t>
      </w:r>
      <w:r w:rsidRPr="002F408C">
        <w:rPr>
          <w:rFonts w:ascii="Times New Roman" w:hAnsi="Times New Roman" w:cs="Times New Roman"/>
          <w:sz w:val="24"/>
          <w:szCs w:val="24"/>
        </w:rPr>
        <w:t>:</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User:  Wants easy accessibility of the financing information.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Company: Wants to satisfy user interests.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Preconditions</w:t>
      </w:r>
      <w:r w:rsidRPr="002F408C">
        <w:rPr>
          <w:rFonts w:ascii="Times New Roman" w:hAnsi="Times New Roman" w:cs="Times New Roman"/>
          <w:sz w:val="24"/>
          <w:szCs w:val="24"/>
        </w:rPr>
        <w:t>: ‘Marvel E-Store’ page should be loaded.</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b/>
          <w:sz w:val="24"/>
          <w:szCs w:val="24"/>
        </w:rPr>
        <w:t>Success Guarantee (Post Conditions)</w:t>
      </w:r>
      <w:r w:rsidRPr="002F408C">
        <w:rPr>
          <w:rFonts w:ascii="Times New Roman" w:hAnsi="Times New Roman" w:cs="Times New Roman"/>
          <w:sz w:val="24"/>
          <w:szCs w:val="24"/>
        </w:rPr>
        <w:t xml:space="preserve">: </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User is able to browse through the financing information successfully.</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User can check his balance.</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User can check the history information of his payments.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sz w:val="24"/>
          <w:szCs w:val="24"/>
        </w:rPr>
        <w:t>Basic flow</w:t>
      </w:r>
      <w:r w:rsidRPr="002F408C">
        <w:rPr>
          <w:rFonts w:ascii="Times New Roman" w:hAnsi="Times New Roman" w:cs="Times New Roman"/>
          <w:sz w:val="24"/>
          <w:szCs w:val="24"/>
        </w:rPr>
        <w:t>:</w:t>
      </w:r>
    </w:p>
    <w:p w:rsidR="004B1CB4" w:rsidRPr="002F408C" w:rsidRDefault="004B1CB4" w:rsidP="004B1CB4">
      <w:pPr>
        <w:numPr>
          <w:ilvl w:val="0"/>
          <w:numId w:val="82"/>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User clicks on “Financing link”.</w:t>
      </w:r>
    </w:p>
    <w:p w:rsidR="004B1CB4" w:rsidRPr="002F408C" w:rsidRDefault="004B1CB4" w:rsidP="004B1CB4">
      <w:pPr>
        <w:numPr>
          <w:ilvl w:val="0"/>
          <w:numId w:val="82"/>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System displays the “Financing” main page.</w:t>
      </w:r>
    </w:p>
    <w:p w:rsidR="004B1CB4" w:rsidRPr="002F408C" w:rsidRDefault="004B1CB4" w:rsidP="004B1CB4">
      <w:pPr>
        <w:numPr>
          <w:ilvl w:val="0"/>
          <w:numId w:val="82"/>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User clicks on ‘History’ link in the Screen.</w:t>
      </w:r>
    </w:p>
    <w:p w:rsidR="004B1CB4" w:rsidRPr="002F408C" w:rsidRDefault="004B1CB4" w:rsidP="004B1CB4">
      <w:pPr>
        <w:numPr>
          <w:ilvl w:val="0"/>
          <w:numId w:val="82"/>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 xml:space="preserve">System displays the ‘Payment History Screen’showing the dates and amount of </w:t>
      </w:r>
    </w:p>
    <w:p w:rsidR="004B1CB4" w:rsidRPr="002F408C" w:rsidRDefault="004B1CB4" w:rsidP="004B1CB4">
      <w:pPr>
        <w:ind w:left="720"/>
        <w:jc w:val="both"/>
        <w:rPr>
          <w:rFonts w:ascii="Times New Roman" w:hAnsi="Times New Roman" w:cs="Times New Roman"/>
          <w:sz w:val="24"/>
          <w:szCs w:val="24"/>
        </w:rPr>
      </w:pPr>
      <w:r w:rsidRPr="002F408C">
        <w:rPr>
          <w:rFonts w:ascii="Times New Roman" w:hAnsi="Times New Roman" w:cs="Times New Roman"/>
          <w:sz w:val="24"/>
          <w:szCs w:val="24"/>
        </w:rPr>
        <w:t>intallments.</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b/>
          <w:sz w:val="24"/>
          <w:szCs w:val="24"/>
        </w:rPr>
        <w:t>Extensions (Alternate Flow)</w:t>
      </w:r>
      <w:r w:rsidRPr="002F408C">
        <w:rPr>
          <w:rFonts w:ascii="Times New Roman" w:eastAsia="Lucida Sans Unicode" w:hAnsi="Times New Roman" w:cs="Times New Roman"/>
          <w:sz w:val="24"/>
          <w:szCs w:val="24"/>
        </w:rPr>
        <w:t>:</w:t>
      </w:r>
    </w:p>
    <w:p w:rsidR="004B1CB4" w:rsidRPr="002F408C" w:rsidRDefault="004B1CB4" w:rsidP="004B1CB4">
      <w:pPr>
        <w:spacing w:line="240" w:lineRule="auto"/>
        <w:jc w:val="both"/>
        <w:rPr>
          <w:rFonts w:ascii="Times New Roman" w:hAnsi="Times New Roman" w:cs="Times New Roman"/>
          <w:sz w:val="24"/>
          <w:szCs w:val="24"/>
        </w:rPr>
      </w:pPr>
      <w:r w:rsidRPr="002F408C">
        <w:rPr>
          <w:rFonts w:ascii="Times New Roman" w:hAnsi="Times New Roman" w:cs="Times New Roman"/>
          <w:sz w:val="24"/>
          <w:szCs w:val="24"/>
        </w:rPr>
        <w:t xml:space="preserve">       3a  1. User clicks on ‘Balance’ link in the Screen.</w:t>
      </w:r>
    </w:p>
    <w:p w:rsidR="004B1CB4" w:rsidRPr="002F408C" w:rsidRDefault="004B1CB4" w:rsidP="004B1CB4">
      <w:pPr>
        <w:spacing w:line="240" w:lineRule="auto"/>
        <w:ind w:left="720"/>
        <w:jc w:val="both"/>
        <w:rPr>
          <w:rFonts w:ascii="Times New Roman" w:hAnsi="Times New Roman" w:cs="Times New Roman"/>
          <w:sz w:val="24"/>
          <w:szCs w:val="24"/>
        </w:rPr>
      </w:pPr>
      <w:r w:rsidRPr="002F408C">
        <w:rPr>
          <w:rFonts w:ascii="Times New Roman" w:hAnsi="Times New Roman" w:cs="Times New Roman"/>
          <w:sz w:val="24"/>
          <w:szCs w:val="24"/>
        </w:rPr>
        <w:t xml:space="preserve">   2. System displays the ‘Balance Payment' screen showing the amount due on                                                              </w:t>
      </w:r>
    </w:p>
    <w:p w:rsidR="004B1CB4" w:rsidRPr="002F408C" w:rsidRDefault="004B1CB4" w:rsidP="004B1CB4">
      <w:pPr>
        <w:spacing w:line="240" w:lineRule="auto"/>
        <w:ind w:left="720"/>
        <w:jc w:val="both"/>
        <w:rPr>
          <w:rFonts w:ascii="Times New Roman" w:hAnsi="Times New Roman" w:cs="Times New Roman"/>
          <w:sz w:val="24"/>
          <w:szCs w:val="24"/>
        </w:rPr>
      </w:pPr>
      <w:r w:rsidRPr="002F408C">
        <w:rPr>
          <w:rFonts w:ascii="Times New Roman" w:hAnsi="Times New Roman" w:cs="Times New Roman"/>
          <w:sz w:val="24"/>
          <w:szCs w:val="24"/>
        </w:rPr>
        <w:t xml:space="preserve">        the user.</w:t>
      </w:r>
    </w:p>
    <w:p w:rsidR="004B1CB4" w:rsidRPr="002F408C" w:rsidRDefault="004B1CB4" w:rsidP="004B1CB4">
      <w:pPr>
        <w:spacing w:line="240" w:lineRule="auto"/>
        <w:jc w:val="both"/>
        <w:rPr>
          <w:rFonts w:ascii="Times New Roman" w:hAnsi="Times New Roman" w:cs="Times New Roman"/>
          <w:sz w:val="24"/>
          <w:szCs w:val="24"/>
        </w:rPr>
      </w:pPr>
      <w:r w:rsidRPr="002F408C">
        <w:rPr>
          <w:rFonts w:ascii="Times New Roman" w:hAnsi="Times New Roman" w:cs="Times New Roman"/>
          <w:sz w:val="24"/>
          <w:szCs w:val="24"/>
        </w:rPr>
        <w:t xml:space="preserve">       3b  1. User clicks on ‘Financing Details’ link in the Screen.</w:t>
      </w:r>
    </w:p>
    <w:p w:rsidR="004B1CB4" w:rsidRPr="002F408C" w:rsidRDefault="004B1CB4" w:rsidP="004B1CB4">
      <w:pPr>
        <w:spacing w:line="240" w:lineRule="auto"/>
        <w:ind w:left="720"/>
        <w:jc w:val="both"/>
        <w:rPr>
          <w:rFonts w:ascii="Times New Roman" w:hAnsi="Times New Roman" w:cs="Times New Roman"/>
          <w:sz w:val="24"/>
          <w:szCs w:val="24"/>
        </w:rPr>
      </w:pPr>
      <w:r w:rsidRPr="002F408C">
        <w:rPr>
          <w:rFonts w:ascii="Times New Roman" w:hAnsi="Times New Roman" w:cs="Times New Roman"/>
          <w:sz w:val="24"/>
          <w:szCs w:val="24"/>
        </w:rPr>
        <w:t xml:space="preserve">   2. System displays the ‘Details on loan' screen showing the loan details.</w:t>
      </w:r>
    </w:p>
    <w:p w:rsidR="004B1CB4" w:rsidRPr="002F408C" w:rsidRDefault="004B1CB4" w:rsidP="004B1CB4">
      <w:pPr>
        <w:pageBreakBefore/>
        <w:jc w:val="both"/>
        <w:rPr>
          <w:rFonts w:ascii="Times New Roman" w:hAnsi="Times New Roman" w:cs="Times New Roman"/>
          <w:b/>
          <w:bCs/>
          <w:sz w:val="24"/>
          <w:szCs w:val="24"/>
        </w:rPr>
      </w:pPr>
      <w:r w:rsidRPr="002F408C">
        <w:rPr>
          <w:rFonts w:ascii="Times New Roman" w:hAnsi="Times New Roman" w:cs="Times New Roman"/>
          <w:b/>
          <w:bCs/>
          <w:sz w:val="24"/>
          <w:szCs w:val="24"/>
        </w:rPr>
        <w:t>USE CASE UC11: Login/Registration</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Description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This use case describes how users gain access to the e-Store system through the login/registration (account creation) process.</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Primary Actors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Users (Customers, Administrators)</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Stakeholders and Interests</w:t>
      </w:r>
    </w:p>
    <w:p w:rsidR="004B1CB4" w:rsidRPr="002F408C" w:rsidRDefault="004B1CB4" w:rsidP="004B1CB4">
      <w:pPr>
        <w:numPr>
          <w:ilvl w:val="0"/>
          <w:numId w:val="71"/>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User:  wants to gain access to the system for any number of reasons (e.g., maintain personal account, check order status, purchase items, administer system, etc.).</w:t>
      </w:r>
    </w:p>
    <w:p w:rsidR="004B1CB4" w:rsidRPr="002F408C" w:rsidRDefault="004B1CB4" w:rsidP="004B1CB4">
      <w:pPr>
        <w:numPr>
          <w:ilvl w:val="0"/>
          <w:numId w:val="71"/>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Marvel Electronics Owner:  wants to ensure security of system.</w:t>
      </w:r>
    </w:p>
    <w:p w:rsidR="004B1CB4" w:rsidRPr="002F408C" w:rsidRDefault="004B1CB4" w:rsidP="004B1CB4">
      <w:pPr>
        <w:numPr>
          <w:ilvl w:val="0"/>
          <w:numId w:val="71"/>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Pre-Condition:  the user is on the "Sign In" screen.</w:t>
      </w:r>
    </w:p>
    <w:p w:rsidR="004B1CB4" w:rsidRPr="002F408C" w:rsidRDefault="004B1CB4" w:rsidP="004B1CB4">
      <w:pPr>
        <w:numPr>
          <w:ilvl w:val="0"/>
          <w:numId w:val="71"/>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Post-Condition:  the user is either logged in or failed to log in and is appropriately notified.</w:t>
      </w:r>
    </w:p>
    <w:p w:rsidR="004B1CB4" w:rsidRPr="002F408C" w:rsidRDefault="004B1CB4" w:rsidP="004B1CB4">
      <w:pPr>
        <w:tabs>
          <w:tab w:val="left" w:pos="2534"/>
        </w:tabs>
        <w:ind w:left="1267"/>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Basic Flow (Returning User, Valid Username/Password)</w:t>
      </w:r>
    </w:p>
    <w:p w:rsidR="004B1CB4" w:rsidRPr="002F408C" w:rsidRDefault="004B1CB4" w:rsidP="004B1CB4">
      <w:pPr>
        <w:numPr>
          <w:ilvl w:val="0"/>
          <w:numId w:val="72"/>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browses to the "Sign In" page.</w:t>
      </w:r>
    </w:p>
    <w:p w:rsidR="004B1CB4" w:rsidRPr="002F408C" w:rsidRDefault="004B1CB4" w:rsidP="004B1CB4">
      <w:pPr>
        <w:numPr>
          <w:ilvl w:val="0"/>
          <w:numId w:val="72"/>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enters his/her username and password in the returning user section of the "Sign In" screen.</w:t>
      </w:r>
    </w:p>
    <w:p w:rsidR="004B1CB4" w:rsidRPr="002F408C" w:rsidRDefault="004B1CB4" w:rsidP="004B1CB4">
      <w:pPr>
        <w:numPr>
          <w:ilvl w:val="0"/>
          <w:numId w:val="72"/>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system validates the username and password (successfully) and displays the user's account information page.</w:t>
      </w:r>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Extensions (Alternative Flows):</w:t>
      </w:r>
    </w:p>
    <w:p w:rsidR="004B1CB4" w:rsidRPr="002F408C" w:rsidRDefault="004B1CB4" w:rsidP="004B1CB4">
      <w:pPr>
        <w:numPr>
          <w:ilvl w:val="0"/>
          <w:numId w:val="73"/>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browses to the "Sign In" page.</w:t>
      </w:r>
    </w:p>
    <w:p w:rsidR="004B1CB4" w:rsidRPr="002F408C" w:rsidRDefault="004B1CB4" w:rsidP="004B1CB4">
      <w:pPr>
        <w:numPr>
          <w:ilvl w:val="0"/>
          <w:numId w:val="73"/>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enters his/her username and password.</w:t>
      </w:r>
    </w:p>
    <w:p w:rsidR="004B1CB4" w:rsidRPr="002F408C" w:rsidRDefault="004B1CB4" w:rsidP="004B1CB4">
      <w:pPr>
        <w:numPr>
          <w:ilvl w:val="0"/>
          <w:numId w:val="73"/>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system determines that the username or password is invalid and informs the user to try again.</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Returning User, Forgotten Username or Password</w:t>
      </w:r>
    </w:p>
    <w:p w:rsidR="004B1CB4" w:rsidRPr="002F408C" w:rsidRDefault="004B1CB4" w:rsidP="004B1CB4">
      <w:pPr>
        <w:numPr>
          <w:ilvl w:val="0"/>
          <w:numId w:val="7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has forgotten his/her username, password, or both, and clicks the "Forgot Username/Password?" link</w:t>
      </w:r>
    </w:p>
    <w:p w:rsidR="004B1CB4" w:rsidRPr="002F408C" w:rsidRDefault="004B1CB4" w:rsidP="004B1CB4">
      <w:pPr>
        <w:numPr>
          <w:ilvl w:val="0"/>
          <w:numId w:val="7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system resets the users account and sends an e-mail notification with the new information</w:t>
      </w:r>
    </w:p>
    <w:p w:rsidR="004B1CB4" w:rsidRPr="00414749" w:rsidRDefault="004B1CB4" w:rsidP="004B1CB4">
      <w:pPr>
        <w:numPr>
          <w:ilvl w:val="0"/>
          <w:numId w:val="7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utilizes the new username/password information to log in following the basic flow</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New User</w:t>
      </w:r>
    </w:p>
    <w:p w:rsidR="004B1CB4" w:rsidRPr="002F408C" w:rsidRDefault="004B1CB4" w:rsidP="004B1CB4">
      <w:pPr>
        <w:numPr>
          <w:ilvl w:val="0"/>
          <w:numId w:val="8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browses to the "Sign In" page.</w:t>
      </w:r>
    </w:p>
    <w:p w:rsidR="004B1CB4" w:rsidRPr="002F408C" w:rsidRDefault="004B1CB4" w:rsidP="004B1CB4">
      <w:pPr>
        <w:numPr>
          <w:ilvl w:val="0"/>
          <w:numId w:val="8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chooses the "New User" link on the "Sign In" page.</w:t>
      </w:r>
    </w:p>
    <w:p w:rsidR="004B1CB4" w:rsidRPr="002F408C" w:rsidRDefault="004B1CB4" w:rsidP="004B1CB4">
      <w:pPr>
        <w:numPr>
          <w:ilvl w:val="0"/>
          <w:numId w:val="8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enters his/her account information and chooses a username and password</w:t>
      </w:r>
    </w:p>
    <w:p w:rsidR="004B1CB4" w:rsidRPr="002F408C" w:rsidRDefault="004B1CB4" w:rsidP="004B1CB4">
      <w:pPr>
        <w:numPr>
          <w:ilvl w:val="0"/>
          <w:numId w:val="8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system validates the information entered</w:t>
      </w:r>
    </w:p>
    <w:p w:rsidR="004B1CB4" w:rsidRPr="002F408C" w:rsidRDefault="004B1CB4" w:rsidP="004B1CB4">
      <w:pPr>
        <w:numPr>
          <w:ilvl w:val="0"/>
          <w:numId w:val="8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 xml:space="preserve">The system sends the user an e-mail invitation </w:t>
      </w:r>
    </w:p>
    <w:p w:rsidR="004B1CB4" w:rsidRPr="002F408C" w:rsidRDefault="004B1CB4" w:rsidP="004B1CB4">
      <w:pPr>
        <w:numPr>
          <w:ilvl w:val="0"/>
          <w:numId w:val="8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must confirm their new account by clicking the link in the e-mail</w:t>
      </w:r>
    </w:p>
    <w:p w:rsidR="004B1CB4" w:rsidRPr="002F408C" w:rsidRDefault="004B1CB4" w:rsidP="004B1CB4">
      <w:pPr>
        <w:numPr>
          <w:ilvl w:val="0"/>
          <w:numId w:val="84"/>
        </w:numPr>
        <w:tabs>
          <w:tab w:val="clear" w:pos="1267"/>
          <w:tab w:val="left" w:pos="54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The user is logged in and his/her account information page is displayed.</w:t>
      </w:r>
    </w:p>
    <w:p w:rsidR="004B1CB4" w:rsidRPr="002F408C" w:rsidRDefault="004B1CB4" w:rsidP="004B1CB4">
      <w:pPr>
        <w:tabs>
          <w:tab w:val="left" w:pos="420"/>
        </w:tabs>
        <w:jc w:val="both"/>
        <w:rPr>
          <w:rFonts w:ascii="Times New Roman" w:hAnsi="Times New Roman" w:cs="Times New Roman"/>
          <w:sz w:val="24"/>
          <w:szCs w:val="24"/>
        </w:rPr>
      </w:pPr>
    </w:p>
    <w:p w:rsidR="004B1CB4" w:rsidRPr="002F408C" w:rsidRDefault="004B1CB4" w:rsidP="004B1CB4">
      <w:pPr>
        <w:tabs>
          <w:tab w:val="left" w:pos="420"/>
        </w:tabs>
        <w:jc w:val="both"/>
        <w:rPr>
          <w:rFonts w:ascii="Times New Roman" w:hAnsi="Times New Roman" w:cs="Times New Roman"/>
          <w:b/>
          <w:bCs/>
          <w:sz w:val="24"/>
          <w:szCs w:val="24"/>
        </w:rPr>
      </w:pPr>
      <w:r w:rsidRPr="002F408C">
        <w:rPr>
          <w:rFonts w:ascii="Times New Roman" w:hAnsi="Times New Roman" w:cs="Times New Roman"/>
          <w:b/>
          <w:bCs/>
          <w:sz w:val="24"/>
          <w:szCs w:val="24"/>
        </w:rPr>
        <w:t>System Administrator</w:t>
      </w:r>
    </w:p>
    <w:p w:rsidR="004B1CB4" w:rsidRPr="002F408C" w:rsidRDefault="004B1CB4" w:rsidP="004B1CB4">
      <w:pPr>
        <w:ind w:left="180"/>
        <w:jc w:val="both"/>
        <w:rPr>
          <w:rFonts w:ascii="Times New Roman" w:hAnsi="Times New Roman" w:cs="Times New Roman"/>
          <w:sz w:val="24"/>
          <w:szCs w:val="24"/>
        </w:rPr>
      </w:pPr>
      <w:r w:rsidRPr="002F408C">
        <w:rPr>
          <w:rFonts w:ascii="Times New Roman" w:hAnsi="Times New Roman" w:cs="Times New Roman"/>
          <w:sz w:val="24"/>
          <w:szCs w:val="24"/>
        </w:rPr>
        <w:t>System administrators follow the basic flow for this use case when logging in to the system.</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Special Requirements</w:t>
      </w:r>
    </w:p>
    <w:p w:rsidR="004B1CB4" w:rsidRPr="002F408C" w:rsidRDefault="004B1CB4" w:rsidP="004B1CB4">
      <w:pPr>
        <w:numPr>
          <w:ilvl w:val="0"/>
          <w:numId w:val="85"/>
        </w:numPr>
        <w:tabs>
          <w:tab w:val="clear" w:pos="1260"/>
          <w:tab w:val="num" w:pos="540"/>
          <w:tab w:val="left" w:pos="228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After three consecutive unsuccessful login attempts, the user's account will be locked and must be reset by a system administrator.</w:t>
      </w:r>
    </w:p>
    <w:p w:rsidR="004B1CB4" w:rsidRPr="002F408C" w:rsidRDefault="004B1CB4" w:rsidP="004B1CB4">
      <w:pPr>
        <w:numPr>
          <w:ilvl w:val="0"/>
          <w:numId w:val="85"/>
        </w:numPr>
        <w:tabs>
          <w:tab w:val="clear" w:pos="1260"/>
          <w:tab w:val="num" w:pos="540"/>
          <w:tab w:val="left" w:pos="2280"/>
        </w:tabs>
        <w:suppressAutoHyphens/>
        <w:spacing w:after="0"/>
        <w:ind w:left="540"/>
        <w:jc w:val="both"/>
        <w:rPr>
          <w:rFonts w:ascii="Times New Roman" w:hAnsi="Times New Roman" w:cs="Times New Roman"/>
          <w:sz w:val="24"/>
          <w:szCs w:val="24"/>
        </w:rPr>
      </w:pPr>
      <w:r w:rsidRPr="002F408C">
        <w:rPr>
          <w:rFonts w:ascii="Times New Roman" w:hAnsi="Times New Roman" w:cs="Times New Roman"/>
          <w:sz w:val="24"/>
          <w:szCs w:val="24"/>
        </w:rPr>
        <w:t>Users may not login from multiple different computers simultaneously.  If this condition is detected, the user will be notified with appropriate warning/error messages.</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Technology and Data Variation List</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None</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Frequency of Occurrence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Users must log in to access their account information, to process a return request, and, optionally, to place an order.  The system administrator must log in to administer the system.</w:t>
      </w:r>
      <w:bookmarkStart w:id="54" w:name="_Toc164479620"/>
    </w:p>
    <w:p w:rsidR="004B1CB4" w:rsidRPr="002F408C" w:rsidRDefault="004B1CB4" w:rsidP="004B1CB4">
      <w:pPr>
        <w:jc w:val="both"/>
        <w:rPr>
          <w:rFonts w:ascii="Times New Roman" w:hAnsi="Times New Roman" w:cs="Times New Roman"/>
          <w:b/>
          <w:iCs/>
          <w:sz w:val="24"/>
          <w:szCs w:val="24"/>
        </w:rPr>
      </w:pPr>
      <w:r w:rsidRPr="002F408C">
        <w:rPr>
          <w:rFonts w:ascii="Times New Roman" w:hAnsi="Times New Roman" w:cs="Times New Roman"/>
          <w:b/>
          <w:iCs/>
          <w:sz w:val="24"/>
          <w:szCs w:val="24"/>
        </w:rPr>
        <w:t>USE CASE UC12: Process Returns</w:t>
      </w:r>
      <w:bookmarkEnd w:id="54"/>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Description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This use case describes how customers can request Return Merchandise Authorizations (RMAs) using the e-Store system.</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Primary Actors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Customers, Support Personnel, Shipping/Receiving Department, Card Payment Vendor</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Stakeholders and Interests</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Customer:  wants to return an item (or items) purchased through the e-Store system.</w:t>
      </w:r>
    </w:p>
    <w:p w:rsidR="004B1CB4" w:rsidRPr="002F408C" w:rsidRDefault="004B1CB4" w:rsidP="004B1CB4">
      <w:pPr>
        <w:tabs>
          <w:tab w:val="left" w:pos="1440"/>
        </w:tabs>
        <w:ind w:left="720"/>
        <w:jc w:val="both"/>
        <w:rPr>
          <w:rFonts w:ascii="Times New Roman" w:hAnsi="Times New Roman" w:cs="Times New Roman"/>
          <w:sz w:val="24"/>
          <w:szCs w:val="24"/>
        </w:rPr>
      </w:pPr>
      <w:r w:rsidRPr="002F408C">
        <w:rPr>
          <w:rFonts w:ascii="Times New Roman" w:hAnsi="Times New Roman" w:cs="Times New Roman"/>
          <w:sz w:val="24"/>
          <w:szCs w:val="24"/>
        </w:rPr>
        <w:t>Pre-Condition:  the customer has purchased an item and wishes to return it.Post-Condition:  the customer has received either approval to return the item(s), or a denial of the return request.</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Basic Flow (RMA Granted)</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logs in to the e-Store system.</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browses to the "Return Products" page and requests an RMA.</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logs out of the e-Store system (optionally).</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notifies support personnel of the pending RMA.</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Support personnel approve the RMA request.</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notifies the customer of the request approval and sends further instructions via e-mail.</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ships the item(s) back to Marvel Electronics according to the instructions</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receiving department at Marvel Electronics acknowledges the receipt in the e-Store system</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refunds the customer's payment</w:t>
      </w:r>
    </w:p>
    <w:p w:rsidR="004B1CB4" w:rsidRPr="002F408C" w:rsidRDefault="004B1CB4" w:rsidP="004B1CB4">
      <w:pPr>
        <w:numPr>
          <w:ilvl w:val="0"/>
          <w:numId w:val="75"/>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notifies the customer of the receipt and refund via e-mail.</w:t>
      </w:r>
    </w:p>
    <w:p w:rsidR="004B1CB4" w:rsidRPr="002F408C" w:rsidRDefault="004B1CB4" w:rsidP="004B1CB4">
      <w:pPr>
        <w:tabs>
          <w:tab w:val="left" w:pos="1267"/>
        </w:tabs>
        <w:jc w:val="both"/>
        <w:rPr>
          <w:rFonts w:ascii="Times New Roman" w:hAnsi="Times New Roman" w:cs="Times New Roman"/>
          <w:b/>
          <w:bCs/>
          <w:sz w:val="24"/>
          <w:szCs w:val="24"/>
        </w:rPr>
      </w:pPr>
      <w:r w:rsidRPr="002F408C">
        <w:rPr>
          <w:rFonts w:ascii="Times New Roman" w:hAnsi="Times New Roman" w:cs="Times New Roman"/>
          <w:b/>
          <w:bCs/>
          <w:sz w:val="24"/>
          <w:szCs w:val="24"/>
        </w:rPr>
        <w:t>Extensions (Alternative Flows):</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RMA Denied</w:t>
      </w:r>
    </w:p>
    <w:p w:rsidR="004B1CB4" w:rsidRPr="002F408C" w:rsidRDefault="004B1CB4" w:rsidP="004B1CB4">
      <w:pPr>
        <w:numPr>
          <w:ilvl w:val="0"/>
          <w:numId w:val="76"/>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logs in to the e-Store system.</w:t>
      </w:r>
    </w:p>
    <w:p w:rsidR="004B1CB4" w:rsidRPr="002F408C" w:rsidRDefault="004B1CB4" w:rsidP="004B1CB4">
      <w:pPr>
        <w:numPr>
          <w:ilvl w:val="0"/>
          <w:numId w:val="76"/>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browses to the "Return Products" page and requests an RMA.</w:t>
      </w:r>
    </w:p>
    <w:p w:rsidR="004B1CB4" w:rsidRPr="002F408C" w:rsidRDefault="004B1CB4" w:rsidP="004B1CB4">
      <w:pPr>
        <w:numPr>
          <w:ilvl w:val="0"/>
          <w:numId w:val="76"/>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logs out of the e-Store system (optionally).</w:t>
      </w:r>
    </w:p>
    <w:p w:rsidR="004B1CB4" w:rsidRPr="002F408C" w:rsidRDefault="004B1CB4" w:rsidP="004B1CB4">
      <w:pPr>
        <w:numPr>
          <w:ilvl w:val="0"/>
          <w:numId w:val="76"/>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notifies support personnel of the pending RMA.</w:t>
      </w:r>
    </w:p>
    <w:p w:rsidR="004B1CB4" w:rsidRPr="002F408C" w:rsidRDefault="004B1CB4" w:rsidP="004B1CB4">
      <w:pPr>
        <w:numPr>
          <w:ilvl w:val="0"/>
          <w:numId w:val="76"/>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Support personnel deny the RMA request.</w:t>
      </w:r>
    </w:p>
    <w:p w:rsidR="004B1CB4" w:rsidRPr="002F408C" w:rsidRDefault="004B1CB4" w:rsidP="004B1CB4">
      <w:pPr>
        <w:numPr>
          <w:ilvl w:val="0"/>
          <w:numId w:val="76"/>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notifies the customer of the request denial via e-mail.</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RMA Approved, With Card Payment</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logs in to the e-Store system.</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browses to the "Return Products" page and requests an RMA.</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logs out of the e-Store system (optionally).</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notifies support personnel of the pending RMA.</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Support personnel approve the RMA request.</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notifies the customer of the request approval and sends further instructions via e-mail.</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customer ships the item(s) back to Marvel Electronics according to the instructions</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receiving department at Marvel Electronics acknowledges the receipt in the e-Store system</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contacts the card payment vendor to refund the customer's payment to their credit card.</w:t>
      </w:r>
    </w:p>
    <w:p w:rsidR="004B1CB4" w:rsidRPr="002F408C" w:rsidRDefault="004B1CB4" w:rsidP="004B1CB4">
      <w:pPr>
        <w:numPr>
          <w:ilvl w:val="0"/>
          <w:numId w:val="77"/>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The e-Store system notifies the customer of the receipt and refund via e-mail.</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Special Requirements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None</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Technology and Data Variation List</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None</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Frequency of Occurrence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N/A</w:t>
      </w:r>
    </w:p>
    <w:p w:rsidR="004B1CB4" w:rsidRPr="005C5BD8" w:rsidRDefault="004B1CB4" w:rsidP="004B1CB4">
      <w:pPr>
        <w:pStyle w:val="Heading2"/>
        <w:pageBreakBefore/>
        <w:tabs>
          <w:tab w:val="left" w:pos="0"/>
        </w:tabs>
        <w:jc w:val="both"/>
        <w:rPr>
          <w:rFonts w:ascii="Times New Roman" w:hAnsi="Times New Roman" w:cs="Times New Roman"/>
          <w:i/>
          <w:iCs/>
          <w:color w:val="000000" w:themeColor="text1"/>
          <w:sz w:val="24"/>
          <w:szCs w:val="24"/>
        </w:rPr>
      </w:pPr>
      <w:bookmarkStart w:id="55" w:name="_Toc164479621"/>
      <w:r w:rsidRPr="005C5BD8">
        <w:rPr>
          <w:rFonts w:ascii="Times New Roman" w:hAnsi="Times New Roman" w:cs="Times New Roman"/>
          <w:i/>
          <w:iCs/>
          <w:color w:val="000000" w:themeColor="text1"/>
          <w:sz w:val="24"/>
          <w:szCs w:val="24"/>
        </w:rPr>
        <w:t>USE CASE UC13: Process Help Request</w:t>
      </w:r>
      <w:bookmarkEnd w:id="55"/>
    </w:p>
    <w:p w:rsidR="004B1CB4" w:rsidRPr="002F408C" w:rsidRDefault="004B1CB4" w:rsidP="004B1CB4">
      <w:pPr>
        <w:jc w:val="both"/>
        <w:rPr>
          <w:rFonts w:ascii="Times New Roman" w:hAnsi="Times New Roman" w:cs="Times New Roman"/>
          <w:sz w:val="24"/>
          <w:szCs w:val="24"/>
        </w:rPr>
      </w:pP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Description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This use case describes how customers can get service and support using the e-Store system.</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Primary Actors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Customers, Support Personnel</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Stakeholders and Interests</w:t>
      </w:r>
    </w:p>
    <w:p w:rsidR="004B1CB4" w:rsidRPr="002F408C" w:rsidRDefault="004B1CB4" w:rsidP="004B1CB4">
      <w:pPr>
        <w:numPr>
          <w:ilvl w:val="0"/>
          <w:numId w:val="78"/>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Customer:  wants to get help/support with a product, service, or e-Store issue.</w:t>
      </w:r>
    </w:p>
    <w:p w:rsidR="004B1CB4" w:rsidRPr="002F408C" w:rsidRDefault="004B1CB4" w:rsidP="004B1CB4">
      <w:pPr>
        <w:numPr>
          <w:ilvl w:val="0"/>
          <w:numId w:val="78"/>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Marvel Electronics Owner:  wants to ensure customer satisfaction.</w:t>
      </w:r>
    </w:p>
    <w:p w:rsidR="004B1CB4" w:rsidRPr="002F408C" w:rsidRDefault="004B1CB4" w:rsidP="004B1CB4">
      <w:pPr>
        <w:numPr>
          <w:ilvl w:val="0"/>
          <w:numId w:val="78"/>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Pre-Condition:  none.</w:t>
      </w:r>
    </w:p>
    <w:p w:rsidR="004B1CB4" w:rsidRPr="002F408C" w:rsidRDefault="004B1CB4" w:rsidP="004B1CB4">
      <w:pPr>
        <w:numPr>
          <w:ilvl w:val="0"/>
          <w:numId w:val="78"/>
        </w:numPr>
        <w:tabs>
          <w:tab w:val="left" w:pos="1267"/>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Post-Condition:  The customer has received the desired help/support.</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Special Requirements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None</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Technology and Data Variation List</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None</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Frequency of Occurrence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N/A</w:t>
      </w:r>
      <w:bookmarkStart w:id="56" w:name="_Toc164479622"/>
    </w:p>
    <w:p w:rsidR="004B1CB4" w:rsidRPr="002F408C" w:rsidRDefault="004B1CB4" w:rsidP="004B1CB4">
      <w:pPr>
        <w:jc w:val="both"/>
        <w:rPr>
          <w:rFonts w:ascii="Times New Roman" w:eastAsia="Lucida Sans Unicode" w:hAnsi="Times New Roman" w:cs="Times New Roman"/>
          <w:sz w:val="24"/>
          <w:szCs w:val="24"/>
        </w:rPr>
      </w:pPr>
    </w:p>
    <w:p w:rsidR="004B1CB4" w:rsidRPr="002F408C" w:rsidRDefault="004B1CB4" w:rsidP="004B1CB4">
      <w:pPr>
        <w:jc w:val="both"/>
        <w:rPr>
          <w:rFonts w:ascii="Times New Roman" w:hAnsi="Times New Roman" w:cs="Times New Roman"/>
          <w:b/>
          <w:iCs/>
          <w:sz w:val="24"/>
          <w:szCs w:val="24"/>
        </w:rPr>
      </w:pPr>
      <w:r w:rsidRPr="002F408C">
        <w:rPr>
          <w:rFonts w:ascii="Times New Roman" w:hAnsi="Times New Roman" w:cs="Times New Roman"/>
          <w:b/>
          <w:iCs/>
          <w:sz w:val="24"/>
          <w:szCs w:val="24"/>
        </w:rPr>
        <w:t>USE CASE UC14: Accept Payment Online</w:t>
      </w:r>
      <w:bookmarkEnd w:id="56"/>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Description</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This use case describes how Financing Department can accept the payment from the e-Store system.</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bCs/>
          <w:sz w:val="24"/>
          <w:szCs w:val="24"/>
        </w:rPr>
        <w:t xml:space="preserve">Primary Actors  </w:t>
      </w:r>
      <w:r w:rsidRPr="002F408C">
        <w:rPr>
          <w:rFonts w:ascii="Times New Roman" w:hAnsi="Times New Roman" w:cs="Times New Roman"/>
          <w:sz w:val="24"/>
          <w:szCs w:val="24"/>
        </w:rPr>
        <w:t>Financing Department</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Stakeholders and Interests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b/>
          <w:bCs/>
          <w:sz w:val="24"/>
          <w:szCs w:val="24"/>
        </w:rPr>
        <w:t xml:space="preserve">          Financing </w:t>
      </w:r>
      <w:r w:rsidRPr="002F408C">
        <w:rPr>
          <w:rFonts w:ascii="Times New Roman" w:hAnsi="Times New Roman" w:cs="Times New Roman"/>
          <w:sz w:val="24"/>
          <w:szCs w:val="24"/>
        </w:rPr>
        <w:t xml:space="preserve"> Department  Easy browsing for  payments details. </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Basic Flow:</w:t>
      </w:r>
    </w:p>
    <w:p w:rsidR="004B1CB4" w:rsidRPr="002F408C" w:rsidRDefault="004B1CB4" w:rsidP="004B1CB4">
      <w:pPr>
        <w:numPr>
          <w:ilvl w:val="0"/>
          <w:numId w:val="83"/>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Financing Department Personnel can click on Financing Department page.</w:t>
      </w:r>
    </w:p>
    <w:p w:rsidR="004B1CB4" w:rsidRPr="002F408C" w:rsidRDefault="004B1CB4" w:rsidP="004B1CB4">
      <w:pPr>
        <w:numPr>
          <w:ilvl w:val="0"/>
          <w:numId w:val="83"/>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Click on 'E-Payment link'.</w:t>
      </w:r>
    </w:p>
    <w:p w:rsidR="004B1CB4" w:rsidRPr="002F408C" w:rsidRDefault="004B1CB4" w:rsidP="004B1CB4">
      <w:pPr>
        <w:numPr>
          <w:ilvl w:val="0"/>
          <w:numId w:val="83"/>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Click on 'Customer Payment' link.</w:t>
      </w:r>
    </w:p>
    <w:p w:rsidR="004B1CB4" w:rsidRPr="002F408C" w:rsidRDefault="004B1CB4" w:rsidP="004B1CB4">
      <w:pPr>
        <w:numPr>
          <w:ilvl w:val="0"/>
          <w:numId w:val="83"/>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System displays the Customer Payment Page.</w:t>
      </w:r>
    </w:p>
    <w:p w:rsidR="004B1CB4" w:rsidRPr="002F408C" w:rsidRDefault="004B1CB4" w:rsidP="004B1CB4">
      <w:pPr>
        <w:numPr>
          <w:ilvl w:val="0"/>
          <w:numId w:val="83"/>
        </w:numPr>
        <w:tabs>
          <w:tab w:val="left" w:pos="720"/>
        </w:tabs>
        <w:suppressAutoHyphens/>
        <w:spacing w:after="0"/>
        <w:jc w:val="both"/>
        <w:rPr>
          <w:rFonts w:ascii="Times New Roman" w:hAnsi="Times New Roman" w:cs="Times New Roman"/>
          <w:sz w:val="24"/>
          <w:szCs w:val="24"/>
        </w:rPr>
      </w:pPr>
      <w:r w:rsidRPr="002F408C">
        <w:rPr>
          <w:rFonts w:ascii="Times New Roman" w:hAnsi="Times New Roman" w:cs="Times New Roman"/>
          <w:sz w:val="24"/>
          <w:szCs w:val="24"/>
        </w:rPr>
        <w:t>Financing Department Person can view the details and accept the payment</w:t>
      </w:r>
    </w:p>
    <w:p w:rsidR="004B1CB4" w:rsidRPr="002F408C" w:rsidRDefault="004B1CB4" w:rsidP="004B1CB4">
      <w:pPr>
        <w:ind w:left="720"/>
        <w:jc w:val="both"/>
        <w:rPr>
          <w:rFonts w:ascii="Times New Roman" w:hAnsi="Times New Roman" w:cs="Times New Roman"/>
          <w:sz w:val="24"/>
          <w:szCs w:val="24"/>
        </w:rPr>
      </w:pPr>
      <w:r w:rsidRPr="002F408C">
        <w:rPr>
          <w:rFonts w:ascii="Times New Roman" w:hAnsi="Times New Roman" w:cs="Times New Roman"/>
          <w:sz w:val="24"/>
          <w:szCs w:val="24"/>
        </w:rPr>
        <w:t>by clicking 'Payment Received'.</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Special Requirements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Financing Department has access to all the credit/debit card companies and banks</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 xml:space="preserve">         to confirm the e-payment given by customers. </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Technology and Data Variation List</w:t>
      </w:r>
    </w:p>
    <w:p w:rsidR="004B1CB4" w:rsidRPr="002F408C" w:rsidRDefault="004B1CB4" w:rsidP="004B1CB4">
      <w:pPr>
        <w:jc w:val="both"/>
        <w:rPr>
          <w:rFonts w:ascii="Times New Roman" w:hAnsi="Times New Roman" w:cs="Times New Roman"/>
          <w:sz w:val="24"/>
          <w:szCs w:val="24"/>
        </w:rPr>
      </w:pPr>
      <w:r w:rsidRPr="002F408C">
        <w:rPr>
          <w:rFonts w:ascii="Times New Roman" w:hAnsi="Times New Roman" w:cs="Times New Roman"/>
          <w:sz w:val="24"/>
          <w:szCs w:val="24"/>
        </w:rPr>
        <w:t>None</w:t>
      </w:r>
    </w:p>
    <w:p w:rsidR="004B1CB4" w:rsidRPr="002F408C" w:rsidRDefault="004B1CB4" w:rsidP="004B1CB4">
      <w:pPr>
        <w:jc w:val="both"/>
        <w:rPr>
          <w:rFonts w:ascii="Times New Roman" w:hAnsi="Times New Roman" w:cs="Times New Roman"/>
          <w:b/>
          <w:bCs/>
          <w:sz w:val="24"/>
          <w:szCs w:val="24"/>
        </w:rPr>
      </w:pPr>
      <w:r w:rsidRPr="002F408C">
        <w:rPr>
          <w:rFonts w:ascii="Times New Roman" w:hAnsi="Times New Roman" w:cs="Times New Roman"/>
          <w:b/>
          <w:bCs/>
          <w:sz w:val="24"/>
          <w:szCs w:val="24"/>
        </w:rPr>
        <w:t>Frequency of Occurrence</w:t>
      </w:r>
    </w:p>
    <w:p w:rsidR="004B1CB4" w:rsidRPr="002F408C" w:rsidRDefault="004B1CB4" w:rsidP="004B1CB4">
      <w:pPr>
        <w:jc w:val="both"/>
        <w:rPr>
          <w:rFonts w:ascii="Times New Roman" w:eastAsia="Lucida Sans Unicode" w:hAnsi="Times New Roman" w:cs="Times New Roman"/>
          <w:sz w:val="24"/>
          <w:szCs w:val="24"/>
        </w:rPr>
      </w:pPr>
      <w:r w:rsidRPr="002F408C">
        <w:rPr>
          <w:rFonts w:ascii="Times New Roman" w:eastAsia="Lucida Sans Unicode" w:hAnsi="Times New Roman" w:cs="Times New Roman"/>
          <w:sz w:val="24"/>
          <w:szCs w:val="24"/>
        </w:rPr>
        <w:t>N/A</w:t>
      </w:r>
    </w:p>
    <w:p w:rsidR="004B1CB4" w:rsidRPr="00414749" w:rsidRDefault="004B1CB4" w:rsidP="004B1CB4">
      <w:pPr>
        <w:pStyle w:val="ListParagraph"/>
        <w:numPr>
          <w:ilvl w:val="0"/>
          <w:numId w:val="86"/>
        </w:numPr>
        <w:jc w:val="both"/>
        <w:rPr>
          <w:rFonts w:ascii="Times New Roman" w:hAnsi="Times New Roman" w:cs="Times New Roman"/>
          <w:b/>
          <w:sz w:val="24"/>
          <w:szCs w:val="24"/>
        </w:rPr>
      </w:pPr>
      <w:r w:rsidRPr="00414749">
        <w:rPr>
          <w:rFonts w:ascii="Times New Roman" w:hAnsi="Times New Roman" w:cs="Times New Roman"/>
          <w:b/>
          <w:sz w:val="24"/>
          <w:szCs w:val="24"/>
        </w:rPr>
        <w:t>Develop prototypes (without functionality):</w:t>
      </w:r>
    </w:p>
    <w:p w:rsidR="004B1CB4" w:rsidRPr="002F408C" w:rsidRDefault="004B1CB4" w:rsidP="004B1CB4">
      <w:pPr>
        <w:pStyle w:val="ListParagraph"/>
        <w:jc w:val="both"/>
        <w:rPr>
          <w:rFonts w:ascii="Times New Roman" w:hAnsi="Times New Roman" w:cs="Times New Roman"/>
          <w:b/>
          <w:sz w:val="24"/>
          <w:szCs w:val="24"/>
        </w:rPr>
      </w:pPr>
    </w:p>
    <w:p w:rsidR="004B1CB4" w:rsidRPr="002F408C" w:rsidRDefault="004B1CB4" w:rsidP="004B1CB4">
      <w:pPr>
        <w:pStyle w:val="ListParagraph"/>
        <w:jc w:val="both"/>
        <w:rPr>
          <w:rFonts w:ascii="Times New Roman" w:hAnsi="Times New Roman" w:cs="Times New Roman"/>
          <w:color w:val="000000"/>
          <w:sz w:val="24"/>
          <w:szCs w:val="24"/>
          <w:shd w:val="clear" w:color="auto" w:fill="FFFFFF"/>
        </w:rPr>
      </w:pPr>
      <w:r w:rsidRPr="002F408C">
        <w:rPr>
          <w:rFonts w:ascii="Times New Roman" w:hAnsi="Times New Roman" w:cs="Times New Roman"/>
          <w:color w:val="000000"/>
          <w:sz w:val="24"/>
          <w:szCs w:val="24"/>
          <w:shd w:val="clear" w:color="auto" w:fill="FFFFFF"/>
        </w:rPr>
        <w:t>A</w:t>
      </w:r>
      <w:r w:rsidRPr="002F408C">
        <w:rPr>
          <w:rStyle w:val="apple-converted-space"/>
          <w:rFonts w:ascii="Times New Roman" w:hAnsi="Times New Roman" w:cs="Times New Roman"/>
          <w:color w:val="000000"/>
          <w:sz w:val="24"/>
          <w:szCs w:val="24"/>
          <w:shd w:val="clear" w:color="auto" w:fill="FFFFFF"/>
        </w:rPr>
        <w:t> </w:t>
      </w:r>
      <w:r w:rsidRPr="002F408C">
        <w:rPr>
          <w:rFonts w:ascii="Times New Roman" w:hAnsi="Times New Roman" w:cs="Times New Roman"/>
          <w:b/>
          <w:bCs/>
          <w:color w:val="000000"/>
          <w:sz w:val="24"/>
          <w:szCs w:val="24"/>
          <w:shd w:val="clear" w:color="auto" w:fill="FFFFFF"/>
        </w:rPr>
        <w:t>prototype</w:t>
      </w:r>
      <w:r w:rsidRPr="002F408C">
        <w:rPr>
          <w:rStyle w:val="apple-converted-space"/>
          <w:rFonts w:ascii="Times New Roman" w:hAnsi="Times New Roman" w:cs="Times New Roman"/>
          <w:color w:val="000000"/>
          <w:sz w:val="24"/>
          <w:szCs w:val="24"/>
          <w:shd w:val="clear" w:color="auto" w:fill="FFFFFF"/>
        </w:rPr>
        <w:t> </w:t>
      </w:r>
      <w:r w:rsidRPr="002F408C">
        <w:rPr>
          <w:rFonts w:ascii="Times New Roman" w:hAnsi="Times New Roman" w:cs="Times New Roman"/>
          <w:color w:val="000000"/>
          <w:sz w:val="24"/>
          <w:szCs w:val="24"/>
          <w:shd w:val="clear" w:color="auto" w:fill="FFFFFF"/>
        </w:rPr>
        <w:t>is an early sample, model, or release of a product built to test a concept or process or to act as a thing to be replicated or learned from.</w:t>
      </w:r>
    </w:p>
    <w:p w:rsidR="004B1CB4" w:rsidRPr="002F408C" w:rsidRDefault="004B1CB4" w:rsidP="004B1CB4">
      <w:pPr>
        <w:pStyle w:val="ListParagraph"/>
        <w:numPr>
          <w:ilvl w:val="0"/>
          <w:numId w:val="88"/>
        </w:numPr>
        <w:jc w:val="both"/>
        <w:rPr>
          <w:rFonts w:ascii="Times New Roman" w:hAnsi="Times New Roman" w:cs="Times New Roman"/>
          <w:color w:val="000000"/>
          <w:sz w:val="24"/>
          <w:szCs w:val="24"/>
          <w:shd w:val="clear" w:color="auto" w:fill="FFFFFF"/>
        </w:rPr>
      </w:pPr>
      <w:r w:rsidRPr="002F408C">
        <w:rPr>
          <w:rFonts w:ascii="Times New Roman" w:hAnsi="Times New Roman" w:cs="Times New Roman"/>
          <w:color w:val="000000"/>
          <w:sz w:val="24"/>
          <w:szCs w:val="24"/>
          <w:shd w:val="clear" w:color="auto" w:fill="FFFFFF"/>
        </w:rPr>
        <w:t>A prototype is designed to test and try a new design to enhance precision by system analysts and users. Prototyping serves to provide specifications for a real, working system rather than a theoretical one</w:t>
      </w:r>
    </w:p>
    <w:p w:rsidR="004B1CB4" w:rsidRPr="002F408C" w:rsidRDefault="004B1CB4" w:rsidP="004B1CB4">
      <w:pPr>
        <w:pStyle w:val="ListParagraph"/>
        <w:numPr>
          <w:ilvl w:val="0"/>
          <w:numId w:val="88"/>
        </w:numPr>
        <w:jc w:val="both"/>
        <w:rPr>
          <w:rFonts w:ascii="Times New Roman" w:hAnsi="Times New Roman" w:cs="Times New Roman"/>
          <w:b/>
          <w:color w:val="000000"/>
          <w:sz w:val="24"/>
          <w:szCs w:val="24"/>
        </w:rPr>
      </w:pPr>
      <w:r w:rsidRPr="002F408C">
        <w:rPr>
          <w:rFonts w:ascii="Times New Roman" w:hAnsi="Times New Roman" w:cs="Times New Roman"/>
          <w:color w:val="000000"/>
          <w:sz w:val="24"/>
          <w:szCs w:val="24"/>
          <w:shd w:val="clear" w:color="auto" w:fill="FFFFFF"/>
        </w:rPr>
        <w:t>In some workflow models, creating a prototype (a process sometimes called</w:t>
      </w:r>
      <w:r w:rsidRPr="002F408C">
        <w:rPr>
          <w:rStyle w:val="apple-converted-space"/>
          <w:rFonts w:ascii="Times New Roman" w:hAnsi="Times New Roman" w:cs="Times New Roman"/>
          <w:color w:val="000000"/>
          <w:sz w:val="24"/>
          <w:szCs w:val="24"/>
          <w:shd w:val="clear" w:color="auto" w:fill="FFFFFF"/>
        </w:rPr>
        <w:t> </w:t>
      </w:r>
      <w:r w:rsidRPr="002F408C">
        <w:rPr>
          <w:rFonts w:ascii="Times New Roman" w:hAnsi="Times New Roman" w:cs="Times New Roman"/>
          <w:b/>
          <w:bCs/>
          <w:color w:val="000000"/>
          <w:sz w:val="24"/>
          <w:szCs w:val="24"/>
          <w:shd w:val="clear" w:color="auto" w:fill="FFFFFF"/>
        </w:rPr>
        <w:t>materialization</w:t>
      </w:r>
      <w:r w:rsidRPr="002F408C">
        <w:rPr>
          <w:rFonts w:ascii="Times New Roman" w:hAnsi="Times New Roman" w:cs="Times New Roman"/>
          <w:color w:val="000000"/>
          <w:sz w:val="24"/>
          <w:szCs w:val="24"/>
          <w:shd w:val="clear" w:color="auto" w:fill="FFFFFF"/>
        </w:rPr>
        <w:t>) is the step between the</w:t>
      </w:r>
      <w:r w:rsidRPr="002F408C">
        <w:rPr>
          <w:rStyle w:val="apple-converted-space"/>
          <w:rFonts w:ascii="Times New Roman" w:hAnsi="Times New Roman" w:cs="Times New Roman"/>
          <w:color w:val="000000"/>
          <w:sz w:val="24"/>
          <w:szCs w:val="24"/>
          <w:shd w:val="clear" w:color="auto" w:fill="FFFFFF"/>
        </w:rPr>
        <w:t> </w:t>
      </w:r>
      <w:hyperlink r:id="rId72" w:tooltip="Formal specification" w:history="1">
        <w:r w:rsidRPr="002F408C">
          <w:rPr>
            <w:rStyle w:val="Hyperlink"/>
            <w:rFonts w:ascii="Times New Roman" w:hAnsi="Times New Roman" w:cs="Times New Roman"/>
            <w:color w:val="000000"/>
            <w:sz w:val="24"/>
            <w:szCs w:val="24"/>
            <w:shd w:val="clear" w:color="auto" w:fill="FFFFFF"/>
          </w:rPr>
          <w:t>formalization</w:t>
        </w:r>
      </w:hyperlink>
      <w:r w:rsidRPr="002F408C">
        <w:rPr>
          <w:rStyle w:val="apple-converted-space"/>
          <w:rFonts w:ascii="Times New Roman" w:hAnsi="Times New Roman" w:cs="Times New Roman"/>
          <w:color w:val="000000"/>
          <w:sz w:val="24"/>
          <w:szCs w:val="24"/>
          <w:shd w:val="clear" w:color="auto" w:fill="FFFFFF"/>
        </w:rPr>
        <w:t> </w:t>
      </w:r>
      <w:r w:rsidRPr="002F408C">
        <w:rPr>
          <w:rFonts w:ascii="Times New Roman" w:hAnsi="Times New Roman" w:cs="Times New Roman"/>
          <w:color w:val="000000"/>
          <w:sz w:val="24"/>
          <w:szCs w:val="24"/>
          <w:shd w:val="clear" w:color="auto" w:fill="FFFFFF"/>
        </w:rPr>
        <w:t>and the</w:t>
      </w:r>
      <w:r w:rsidRPr="002F408C">
        <w:rPr>
          <w:rStyle w:val="apple-converted-space"/>
          <w:rFonts w:ascii="Times New Roman" w:hAnsi="Times New Roman" w:cs="Times New Roman"/>
          <w:color w:val="000000"/>
          <w:sz w:val="24"/>
          <w:szCs w:val="24"/>
          <w:shd w:val="clear" w:color="auto" w:fill="FFFFFF"/>
        </w:rPr>
        <w:t> </w:t>
      </w:r>
      <w:hyperlink r:id="rId73" w:tooltip="Evaluation" w:history="1">
        <w:r w:rsidRPr="002F408C">
          <w:rPr>
            <w:rStyle w:val="Hyperlink"/>
            <w:rFonts w:ascii="Times New Roman" w:hAnsi="Times New Roman" w:cs="Times New Roman"/>
            <w:color w:val="000000"/>
            <w:sz w:val="24"/>
            <w:szCs w:val="24"/>
            <w:shd w:val="clear" w:color="auto" w:fill="FFFFFF"/>
          </w:rPr>
          <w:t>evaluation</w:t>
        </w:r>
      </w:hyperlink>
      <w:r w:rsidRPr="002F408C">
        <w:rPr>
          <w:rStyle w:val="apple-converted-space"/>
          <w:rFonts w:ascii="Times New Roman" w:hAnsi="Times New Roman" w:cs="Times New Roman"/>
          <w:color w:val="000000"/>
          <w:sz w:val="24"/>
          <w:szCs w:val="24"/>
          <w:shd w:val="clear" w:color="auto" w:fill="FFFFFF"/>
        </w:rPr>
        <w:t> </w:t>
      </w:r>
      <w:r w:rsidRPr="002F408C">
        <w:rPr>
          <w:rFonts w:ascii="Times New Roman" w:hAnsi="Times New Roman" w:cs="Times New Roman"/>
          <w:color w:val="000000"/>
          <w:sz w:val="24"/>
          <w:szCs w:val="24"/>
          <w:shd w:val="clear" w:color="auto" w:fill="FFFFFF"/>
        </w:rPr>
        <w:t>of an idea.</w:t>
      </w:r>
    </w:p>
    <w:p w:rsidR="004B1CB4" w:rsidRPr="002F408C" w:rsidRDefault="004B1CB4" w:rsidP="004B1CB4">
      <w:pPr>
        <w:pStyle w:val="ListParagraph"/>
        <w:numPr>
          <w:ilvl w:val="0"/>
          <w:numId w:val="88"/>
        </w:numPr>
        <w:jc w:val="both"/>
        <w:rPr>
          <w:rFonts w:ascii="Times New Roman" w:hAnsi="Times New Roman" w:cs="Times New Roman"/>
          <w:b/>
          <w:color w:val="000000"/>
          <w:sz w:val="24"/>
          <w:szCs w:val="24"/>
        </w:rPr>
      </w:pPr>
      <w:r w:rsidRPr="002F408C">
        <w:rPr>
          <w:rFonts w:ascii="Times New Roman" w:hAnsi="Times New Roman" w:cs="Times New Roman"/>
          <w:color w:val="000000"/>
          <w:sz w:val="24"/>
          <w:szCs w:val="24"/>
          <w:shd w:val="clear" w:color="auto" w:fill="FFFFFF"/>
        </w:rPr>
        <w:t>It is a term used in a variety of contexts, including</w:t>
      </w:r>
      <w:r w:rsidRPr="002F408C">
        <w:rPr>
          <w:rStyle w:val="apple-converted-space"/>
          <w:rFonts w:ascii="Times New Roman" w:hAnsi="Times New Roman" w:cs="Times New Roman"/>
          <w:color w:val="000000"/>
          <w:sz w:val="24"/>
          <w:szCs w:val="24"/>
          <w:shd w:val="clear" w:color="auto" w:fill="FFFFFF"/>
        </w:rPr>
        <w:t> </w:t>
      </w:r>
      <w:hyperlink r:id="rId74" w:tooltip="Semantics" w:history="1">
        <w:r w:rsidRPr="002F408C">
          <w:rPr>
            <w:rStyle w:val="Hyperlink"/>
            <w:rFonts w:ascii="Times New Roman" w:hAnsi="Times New Roman" w:cs="Times New Roman"/>
            <w:color w:val="000000"/>
            <w:sz w:val="24"/>
            <w:szCs w:val="24"/>
            <w:shd w:val="clear" w:color="auto" w:fill="FFFFFF"/>
          </w:rPr>
          <w:t>semantics</w:t>
        </w:r>
      </w:hyperlink>
      <w:r w:rsidRPr="002F408C">
        <w:rPr>
          <w:rFonts w:ascii="Times New Roman" w:hAnsi="Times New Roman" w:cs="Times New Roman"/>
          <w:color w:val="000000"/>
          <w:sz w:val="24"/>
          <w:szCs w:val="24"/>
          <w:shd w:val="clear" w:color="auto" w:fill="FFFFFF"/>
        </w:rPr>
        <w:t>,</w:t>
      </w:r>
      <w:r w:rsidRPr="002F408C">
        <w:rPr>
          <w:rStyle w:val="apple-converted-space"/>
          <w:rFonts w:ascii="Times New Roman" w:hAnsi="Times New Roman" w:cs="Times New Roman"/>
          <w:color w:val="000000"/>
          <w:sz w:val="24"/>
          <w:szCs w:val="24"/>
          <w:shd w:val="clear" w:color="auto" w:fill="FFFFFF"/>
        </w:rPr>
        <w:t> </w:t>
      </w:r>
      <w:hyperlink r:id="rId75" w:tooltip="Design" w:history="1">
        <w:r w:rsidRPr="002F408C">
          <w:rPr>
            <w:rStyle w:val="Hyperlink"/>
            <w:rFonts w:ascii="Times New Roman" w:hAnsi="Times New Roman" w:cs="Times New Roman"/>
            <w:color w:val="000000"/>
            <w:sz w:val="24"/>
            <w:szCs w:val="24"/>
            <w:shd w:val="clear" w:color="auto" w:fill="FFFFFF"/>
          </w:rPr>
          <w:t>design</w:t>
        </w:r>
      </w:hyperlink>
      <w:r w:rsidRPr="002F408C">
        <w:rPr>
          <w:rFonts w:ascii="Times New Roman" w:hAnsi="Times New Roman" w:cs="Times New Roman"/>
          <w:color w:val="000000"/>
          <w:sz w:val="24"/>
          <w:szCs w:val="24"/>
          <w:shd w:val="clear" w:color="auto" w:fill="FFFFFF"/>
        </w:rPr>
        <w:t>,</w:t>
      </w:r>
      <w:r w:rsidRPr="002F408C">
        <w:rPr>
          <w:rStyle w:val="apple-converted-space"/>
          <w:rFonts w:ascii="Times New Roman" w:hAnsi="Times New Roman" w:cs="Times New Roman"/>
          <w:color w:val="000000"/>
          <w:sz w:val="24"/>
          <w:szCs w:val="24"/>
          <w:shd w:val="clear" w:color="auto" w:fill="FFFFFF"/>
        </w:rPr>
        <w:t> </w:t>
      </w:r>
      <w:hyperlink r:id="rId76" w:tooltip="Electronics" w:history="1">
        <w:r w:rsidRPr="002F408C">
          <w:rPr>
            <w:rStyle w:val="Hyperlink"/>
            <w:rFonts w:ascii="Times New Roman" w:hAnsi="Times New Roman" w:cs="Times New Roman"/>
            <w:color w:val="000000"/>
            <w:sz w:val="24"/>
            <w:szCs w:val="24"/>
            <w:shd w:val="clear" w:color="auto" w:fill="FFFFFF"/>
          </w:rPr>
          <w:t>electronics</w:t>
        </w:r>
      </w:hyperlink>
      <w:r w:rsidRPr="002F408C">
        <w:rPr>
          <w:rFonts w:ascii="Times New Roman" w:hAnsi="Times New Roman" w:cs="Times New Roman"/>
          <w:color w:val="000000"/>
          <w:sz w:val="24"/>
          <w:szCs w:val="24"/>
          <w:shd w:val="clear" w:color="auto" w:fill="FFFFFF"/>
        </w:rPr>
        <w:t>, and</w:t>
      </w:r>
      <w:r w:rsidRPr="002F408C">
        <w:rPr>
          <w:rStyle w:val="apple-converted-space"/>
          <w:rFonts w:ascii="Times New Roman" w:hAnsi="Times New Roman" w:cs="Times New Roman"/>
          <w:color w:val="000000"/>
          <w:sz w:val="24"/>
          <w:szCs w:val="24"/>
          <w:shd w:val="clear" w:color="auto" w:fill="FFFFFF"/>
        </w:rPr>
        <w:t> </w:t>
      </w:r>
      <w:hyperlink r:id="rId77" w:tooltip="Software prototyping" w:history="1">
        <w:r w:rsidRPr="002F408C">
          <w:rPr>
            <w:rStyle w:val="Hyperlink"/>
            <w:rFonts w:ascii="Times New Roman" w:hAnsi="Times New Roman" w:cs="Times New Roman"/>
            <w:color w:val="000000"/>
            <w:sz w:val="24"/>
            <w:szCs w:val="24"/>
            <w:shd w:val="clear" w:color="auto" w:fill="FFFFFF"/>
          </w:rPr>
          <w:t>software programming</w:t>
        </w:r>
      </w:hyperlink>
      <w:r w:rsidRPr="002F408C">
        <w:rPr>
          <w:rFonts w:ascii="Times New Roman" w:hAnsi="Times New Roman" w:cs="Times New Roman"/>
          <w:color w:val="000000"/>
          <w:sz w:val="24"/>
          <w:szCs w:val="24"/>
          <w:shd w:val="clear" w:color="auto" w:fill="FFFFFF"/>
        </w:rPr>
        <w:t>..</w:t>
      </w:r>
      <w:r w:rsidRPr="002F408C">
        <w:rPr>
          <w:rStyle w:val="apple-converted-space"/>
          <w:rFonts w:ascii="Times New Roman" w:hAnsi="Times New Roman" w:cs="Times New Roman"/>
          <w:color w:val="000000"/>
          <w:sz w:val="24"/>
          <w:szCs w:val="24"/>
          <w:shd w:val="clear" w:color="auto" w:fill="FFFFFF"/>
        </w:rPr>
        <w:t> </w:t>
      </w:r>
    </w:p>
    <w:p w:rsidR="004B1CB4" w:rsidRPr="002F408C" w:rsidRDefault="004B1CB4" w:rsidP="004B1CB4">
      <w:pPr>
        <w:pStyle w:val="ListParagraph"/>
        <w:jc w:val="both"/>
        <w:rPr>
          <w:rFonts w:ascii="Times New Roman" w:hAnsi="Times New Roman" w:cs="Times New Roman"/>
          <w:b/>
          <w:color w:val="000000"/>
          <w:sz w:val="24"/>
          <w:szCs w:val="24"/>
        </w:rPr>
      </w:pPr>
    </w:p>
    <w:p w:rsidR="004B1CB4" w:rsidRPr="002F408C" w:rsidRDefault="004B1CB4" w:rsidP="004B1CB4">
      <w:pPr>
        <w:jc w:val="both"/>
        <w:rPr>
          <w:rFonts w:ascii="Times New Roman" w:hAnsi="Times New Roman" w:cs="Times New Roman"/>
          <w:b/>
          <w:sz w:val="24"/>
          <w:szCs w:val="24"/>
        </w:rPr>
      </w:pPr>
      <w:r w:rsidRPr="002F408C">
        <w:rPr>
          <w:rFonts w:ascii="Times New Roman" w:hAnsi="Times New Roman" w:cs="Times New Roman"/>
          <w:b/>
          <w:noProof/>
          <w:sz w:val="24"/>
          <w:szCs w:val="24"/>
          <w:lang w:val="en-US" w:eastAsia="en-US"/>
        </w:rPr>
        <w:drawing>
          <wp:inline distT="0" distB="0" distL="0" distR="0">
            <wp:extent cx="5943600" cy="5019675"/>
            <wp:effectExtent l="19050" t="0" r="0" b="0"/>
            <wp:docPr id="51" name="Picture 10" descr="Online shopping domain UML class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nline shopping domain UML class diagram example."/>
                    <pic:cNvPicPr>
                      <a:picLocks noChangeAspect="1" noChangeArrowheads="1"/>
                    </pic:cNvPicPr>
                  </pic:nvPicPr>
                  <pic:blipFill>
                    <a:blip r:embed="rId78"/>
                    <a:srcRect/>
                    <a:stretch>
                      <a:fillRect/>
                    </a:stretch>
                  </pic:blipFill>
                  <pic:spPr bwMode="auto">
                    <a:xfrm>
                      <a:off x="0" y="0"/>
                      <a:ext cx="5943600" cy="5019675"/>
                    </a:xfrm>
                    <a:prstGeom prst="rect">
                      <a:avLst/>
                    </a:prstGeom>
                    <a:noFill/>
                    <a:ln w="9525">
                      <a:noFill/>
                      <a:miter lim="800000"/>
                      <a:headEnd/>
                      <a:tailEnd/>
                    </a:ln>
                  </pic:spPr>
                </pic:pic>
              </a:graphicData>
            </a:graphic>
          </wp:inline>
        </w:drawing>
      </w:r>
    </w:p>
    <w:p w:rsidR="004B1CB4" w:rsidRPr="002F408C" w:rsidRDefault="004B1CB4" w:rsidP="004B1CB4">
      <w:pPr>
        <w:jc w:val="both"/>
        <w:rPr>
          <w:rFonts w:ascii="Times New Roman" w:hAnsi="Times New Roman" w:cs="Times New Roman"/>
          <w:b/>
          <w:sz w:val="24"/>
          <w:szCs w:val="24"/>
        </w:rPr>
      </w:pPr>
    </w:p>
    <w:p w:rsidR="004B1CB4" w:rsidRPr="002F408C" w:rsidRDefault="004B1CB4" w:rsidP="004B1CB4">
      <w:pPr>
        <w:pStyle w:val="ListParagraph"/>
        <w:numPr>
          <w:ilvl w:val="0"/>
          <w:numId w:val="86"/>
        </w:numPr>
        <w:jc w:val="both"/>
        <w:rPr>
          <w:rFonts w:ascii="Times New Roman" w:hAnsi="Times New Roman" w:cs="Times New Roman"/>
          <w:b/>
          <w:sz w:val="24"/>
          <w:szCs w:val="24"/>
        </w:rPr>
      </w:pPr>
      <w:r w:rsidRPr="002F408C">
        <w:rPr>
          <w:rFonts w:ascii="Times New Roman" w:hAnsi="Times New Roman" w:cs="Times New Roman"/>
          <w:b/>
          <w:sz w:val="24"/>
          <w:szCs w:val="24"/>
        </w:rPr>
        <w:t>Develop system sequence diagrams</w:t>
      </w:r>
    </w:p>
    <w:p w:rsidR="004B1CB4" w:rsidRPr="002F408C" w:rsidRDefault="004B1CB4" w:rsidP="004B1CB4">
      <w:pPr>
        <w:pStyle w:val="ListParagraph"/>
        <w:jc w:val="both"/>
        <w:rPr>
          <w:rFonts w:ascii="Times New Roman" w:hAnsi="Times New Roman" w:cs="Times New Roman"/>
          <w:b/>
          <w:sz w:val="24"/>
          <w:szCs w:val="24"/>
        </w:rPr>
      </w:pPr>
    </w:p>
    <w:p w:rsidR="004B1CB4" w:rsidRPr="002F408C" w:rsidRDefault="004B1CB4" w:rsidP="004B1CB4">
      <w:pPr>
        <w:pStyle w:val="ListParagraph"/>
        <w:jc w:val="both"/>
        <w:rPr>
          <w:rFonts w:ascii="Times New Roman" w:hAnsi="Times New Roman" w:cs="Times New Roman"/>
          <w:color w:val="222222"/>
          <w:sz w:val="24"/>
          <w:szCs w:val="24"/>
          <w:shd w:val="clear" w:color="auto" w:fill="FFFFFF"/>
        </w:rPr>
      </w:pPr>
      <w:r w:rsidRPr="002F408C">
        <w:rPr>
          <w:rFonts w:ascii="Times New Roman" w:hAnsi="Times New Roman" w:cs="Times New Roman"/>
          <w:color w:val="222222"/>
          <w:sz w:val="24"/>
          <w:szCs w:val="24"/>
          <w:shd w:val="clear" w:color="auto" w:fill="FFFFFF"/>
        </w:rPr>
        <w:t>A</w:t>
      </w:r>
      <w:r w:rsidRPr="002F408C">
        <w:rPr>
          <w:rStyle w:val="apple-converted-space"/>
          <w:rFonts w:ascii="Times New Roman" w:hAnsi="Times New Roman" w:cs="Times New Roman"/>
          <w:color w:val="222222"/>
          <w:sz w:val="24"/>
          <w:szCs w:val="24"/>
          <w:shd w:val="clear" w:color="auto" w:fill="FFFFFF"/>
        </w:rPr>
        <w:t> </w:t>
      </w:r>
      <w:r w:rsidRPr="002F408C">
        <w:rPr>
          <w:rFonts w:ascii="Times New Roman" w:hAnsi="Times New Roman" w:cs="Times New Roman"/>
          <w:b/>
          <w:bCs/>
          <w:color w:val="222222"/>
          <w:sz w:val="24"/>
          <w:szCs w:val="24"/>
          <w:shd w:val="clear" w:color="auto" w:fill="FFFFFF"/>
        </w:rPr>
        <w:t>Sequence diagram</w:t>
      </w:r>
      <w:r w:rsidRPr="002F408C">
        <w:rPr>
          <w:rStyle w:val="apple-converted-space"/>
          <w:rFonts w:ascii="Times New Roman" w:hAnsi="Times New Roman" w:cs="Times New Roman"/>
          <w:color w:val="222222"/>
          <w:sz w:val="24"/>
          <w:szCs w:val="24"/>
          <w:shd w:val="clear" w:color="auto" w:fill="FFFFFF"/>
        </w:rPr>
        <w:t> </w:t>
      </w:r>
      <w:r w:rsidRPr="002F408C">
        <w:rPr>
          <w:rFonts w:ascii="Times New Roman" w:hAnsi="Times New Roman" w:cs="Times New Roman"/>
          <w:color w:val="222222"/>
          <w:sz w:val="24"/>
          <w:szCs w:val="24"/>
          <w:shd w:val="clear" w:color="auto" w:fill="FFFFFF"/>
        </w:rPr>
        <w:t>is an interaction</w:t>
      </w:r>
      <w:r w:rsidRPr="002F408C">
        <w:rPr>
          <w:rStyle w:val="apple-converted-space"/>
          <w:rFonts w:ascii="Times New Roman" w:hAnsi="Times New Roman" w:cs="Times New Roman"/>
          <w:color w:val="222222"/>
          <w:sz w:val="24"/>
          <w:szCs w:val="24"/>
          <w:shd w:val="clear" w:color="auto" w:fill="FFFFFF"/>
        </w:rPr>
        <w:t> </w:t>
      </w:r>
      <w:r w:rsidRPr="002F408C">
        <w:rPr>
          <w:rFonts w:ascii="Times New Roman" w:hAnsi="Times New Roman" w:cs="Times New Roman"/>
          <w:bCs/>
          <w:color w:val="222222"/>
          <w:sz w:val="24"/>
          <w:szCs w:val="24"/>
          <w:shd w:val="clear" w:color="auto" w:fill="FFFFFF"/>
        </w:rPr>
        <w:t>diagram</w:t>
      </w:r>
      <w:r w:rsidRPr="002F408C">
        <w:rPr>
          <w:rStyle w:val="apple-converted-space"/>
          <w:rFonts w:ascii="Times New Roman" w:hAnsi="Times New Roman" w:cs="Times New Roman"/>
          <w:color w:val="222222"/>
          <w:sz w:val="24"/>
          <w:szCs w:val="24"/>
          <w:shd w:val="clear" w:color="auto" w:fill="FFFFFF"/>
        </w:rPr>
        <w:t> </w:t>
      </w:r>
      <w:r w:rsidRPr="002F408C">
        <w:rPr>
          <w:rFonts w:ascii="Times New Roman" w:hAnsi="Times New Roman" w:cs="Times New Roman"/>
          <w:color w:val="222222"/>
          <w:sz w:val="24"/>
          <w:szCs w:val="24"/>
          <w:shd w:val="clear" w:color="auto" w:fill="FFFFFF"/>
        </w:rPr>
        <w:t>that shows how objects operate with one another and in what order. It is a construct of a Message</w:t>
      </w:r>
      <w:r w:rsidRPr="002F408C">
        <w:rPr>
          <w:rStyle w:val="apple-converted-space"/>
          <w:rFonts w:ascii="Times New Roman" w:hAnsi="Times New Roman" w:cs="Times New Roman"/>
          <w:color w:val="222222"/>
          <w:sz w:val="24"/>
          <w:szCs w:val="24"/>
          <w:shd w:val="clear" w:color="auto" w:fill="FFFFFF"/>
        </w:rPr>
        <w:t> </w:t>
      </w:r>
      <w:r w:rsidRPr="002F408C">
        <w:rPr>
          <w:rFonts w:ascii="Times New Roman" w:hAnsi="Times New Roman" w:cs="Times New Roman"/>
          <w:bCs/>
          <w:color w:val="222222"/>
          <w:sz w:val="24"/>
          <w:szCs w:val="24"/>
          <w:shd w:val="clear" w:color="auto" w:fill="FFFFFF"/>
        </w:rPr>
        <w:t>Sequence Chart</w:t>
      </w:r>
      <w:r w:rsidRPr="002F408C">
        <w:rPr>
          <w:rFonts w:ascii="Times New Roman" w:hAnsi="Times New Roman" w:cs="Times New Roman"/>
          <w:color w:val="222222"/>
          <w:sz w:val="24"/>
          <w:szCs w:val="24"/>
          <w:shd w:val="clear" w:color="auto" w:fill="FFFFFF"/>
        </w:rPr>
        <w:t xml:space="preserve">. </w:t>
      </w:r>
    </w:p>
    <w:p w:rsidR="004B1CB4" w:rsidRPr="002F408C" w:rsidRDefault="004B1CB4" w:rsidP="004B1CB4">
      <w:pPr>
        <w:pStyle w:val="ListParagraph"/>
        <w:numPr>
          <w:ilvl w:val="0"/>
          <w:numId w:val="89"/>
        </w:numPr>
        <w:jc w:val="both"/>
        <w:rPr>
          <w:rFonts w:ascii="Times New Roman" w:hAnsi="Times New Roman" w:cs="Times New Roman"/>
          <w:sz w:val="24"/>
          <w:szCs w:val="24"/>
        </w:rPr>
      </w:pPr>
      <w:r w:rsidRPr="002F408C">
        <w:rPr>
          <w:rFonts w:ascii="Times New Roman" w:hAnsi="Times New Roman" w:cs="Times New Roman"/>
          <w:color w:val="222222"/>
          <w:sz w:val="24"/>
          <w:szCs w:val="24"/>
          <w:shd w:val="clear" w:color="auto" w:fill="FFFFFF"/>
        </w:rPr>
        <w:t>A</w:t>
      </w:r>
      <w:r w:rsidRPr="002F408C">
        <w:rPr>
          <w:rStyle w:val="apple-converted-space"/>
          <w:rFonts w:ascii="Times New Roman" w:hAnsi="Times New Roman" w:cs="Times New Roman"/>
          <w:color w:val="222222"/>
          <w:sz w:val="24"/>
          <w:szCs w:val="24"/>
          <w:shd w:val="clear" w:color="auto" w:fill="FFFFFF"/>
        </w:rPr>
        <w:t> </w:t>
      </w:r>
      <w:r w:rsidRPr="002F408C">
        <w:rPr>
          <w:rFonts w:ascii="Times New Roman" w:hAnsi="Times New Roman" w:cs="Times New Roman"/>
          <w:bCs/>
          <w:color w:val="222222"/>
          <w:sz w:val="24"/>
          <w:szCs w:val="24"/>
          <w:shd w:val="clear" w:color="auto" w:fill="FFFFFF"/>
        </w:rPr>
        <w:t>sequence diagram</w:t>
      </w:r>
      <w:r w:rsidRPr="002F408C">
        <w:rPr>
          <w:rStyle w:val="apple-converted-space"/>
          <w:rFonts w:ascii="Times New Roman" w:hAnsi="Times New Roman" w:cs="Times New Roman"/>
          <w:color w:val="222222"/>
          <w:sz w:val="24"/>
          <w:szCs w:val="24"/>
          <w:shd w:val="clear" w:color="auto" w:fill="FFFFFF"/>
        </w:rPr>
        <w:t> </w:t>
      </w:r>
      <w:r w:rsidRPr="002F408C">
        <w:rPr>
          <w:rFonts w:ascii="Times New Roman" w:hAnsi="Times New Roman" w:cs="Times New Roman"/>
          <w:color w:val="222222"/>
          <w:sz w:val="24"/>
          <w:szCs w:val="24"/>
          <w:shd w:val="clear" w:color="auto" w:fill="FFFFFF"/>
        </w:rPr>
        <w:t xml:space="preserve">shows object interactions arranged in time </w:t>
      </w:r>
      <w:r w:rsidRPr="002F408C">
        <w:rPr>
          <w:rFonts w:ascii="Times New Roman" w:hAnsi="Times New Roman" w:cs="Times New Roman"/>
          <w:bCs/>
          <w:color w:val="222222"/>
          <w:sz w:val="24"/>
          <w:szCs w:val="24"/>
          <w:shd w:val="clear" w:color="auto" w:fill="FFFFFF"/>
        </w:rPr>
        <w:t>sequence</w:t>
      </w:r>
      <w:r w:rsidRPr="002F408C">
        <w:rPr>
          <w:rFonts w:ascii="Times New Roman" w:hAnsi="Times New Roman" w:cs="Times New Roman"/>
          <w:color w:val="222222"/>
          <w:sz w:val="24"/>
          <w:szCs w:val="24"/>
          <w:shd w:val="clear" w:color="auto" w:fill="FFFFFF"/>
        </w:rPr>
        <w:t>.</w:t>
      </w:r>
    </w:p>
    <w:p w:rsidR="004B1CB4" w:rsidRPr="002F408C" w:rsidRDefault="004B1CB4" w:rsidP="004B1CB4">
      <w:pPr>
        <w:pStyle w:val="ListParagraph"/>
        <w:numPr>
          <w:ilvl w:val="0"/>
          <w:numId w:val="89"/>
        </w:numPr>
        <w:jc w:val="both"/>
        <w:rPr>
          <w:rFonts w:ascii="Times New Roman" w:hAnsi="Times New Roman" w:cs="Times New Roman"/>
          <w:sz w:val="24"/>
          <w:szCs w:val="24"/>
        </w:rPr>
      </w:pPr>
      <w:r w:rsidRPr="002F408C">
        <w:rPr>
          <w:rFonts w:ascii="Times New Roman" w:hAnsi="Times New Roman" w:cs="Times New Roman"/>
          <w:color w:val="222222"/>
          <w:sz w:val="24"/>
          <w:szCs w:val="24"/>
          <w:shd w:val="clear" w:color="auto" w:fill="FFFFFF"/>
        </w:rPr>
        <w:t>Sequence diagram and Collaboration diagrams are Isomorphic diagrams.</w:t>
      </w:r>
    </w:p>
    <w:p w:rsidR="004B1CB4" w:rsidRPr="002F408C" w:rsidRDefault="004B1CB4" w:rsidP="004B1CB4">
      <w:pPr>
        <w:jc w:val="both"/>
        <w:rPr>
          <w:rFonts w:ascii="Times New Roman" w:hAnsi="Times New Roman" w:cs="Times New Roman"/>
          <w:b/>
          <w:sz w:val="24"/>
          <w:szCs w:val="24"/>
        </w:rPr>
      </w:pPr>
    </w:p>
    <w:p w:rsidR="004B1CB4" w:rsidRPr="002F408C" w:rsidRDefault="004B1CB4" w:rsidP="004B1CB4">
      <w:pPr>
        <w:jc w:val="both"/>
        <w:rPr>
          <w:rFonts w:ascii="Times New Roman" w:hAnsi="Times New Roman" w:cs="Times New Roman"/>
          <w:noProof/>
          <w:sz w:val="24"/>
          <w:szCs w:val="24"/>
        </w:rPr>
      </w:pPr>
      <w:r w:rsidRPr="002F408C">
        <w:rPr>
          <w:rFonts w:ascii="Times New Roman" w:hAnsi="Times New Roman" w:cs="Times New Roman"/>
          <w:b/>
          <w:noProof/>
          <w:sz w:val="24"/>
          <w:szCs w:val="24"/>
          <w:lang w:val="en-US" w:eastAsia="en-US"/>
        </w:rPr>
        <w:drawing>
          <wp:inline distT="0" distB="0" distL="0" distR="0">
            <wp:extent cx="6438900" cy="5667375"/>
            <wp:effectExtent l="19050" t="0" r="0" b="0"/>
            <wp:docPr id="5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9"/>
                    <a:srcRect/>
                    <a:stretch>
                      <a:fillRect/>
                    </a:stretch>
                  </pic:blipFill>
                  <pic:spPr bwMode="auto">
                    <a:xfrm>
                      <a:off x="0" y="0"/>
                      <a:ext cx="6438900" cy="5667375"/>
                    </a:xfrm>
                    <a:prstGeom prst="rect">
                      <a:avLst/>
                    </a:prstGeom>
                    <a:noFill/>
                    <a:ln w="9525">
                      <a:noFill/>
                      <a:miter lim="800000"/>
                      <a:headEnd/>
                      <a:tailEnd/>
                    </a:ln>
                  </pic:spPr>
                </pic:pic>
              </a:graphicData>
            </a:graphic>
          </wp:inline>
        </w:drawing>
      </w:r>
    </w:p>
    <w:p w:rsidR="004B1CB4" w:rsidRPr="002F408C"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both"/>
        <w:rPr>
          <w:rFonts w:ascii="Times New Roman" w:hAnsi="Times New Roman" w:cs="Times New Roman"/>
          <w:b/>
          <w:sz w:val="24"/>
          <w:szCs w:val="24"/>
        </w:rPr>
      </w:pPr>
    </w:p>
    <w:p w:rsidR="004B1CB4" w:rsidRDefault="004B1CB4" w:rsidP="004B1CB4">
      <w:pPr>
        <w:jc w:val="center"/>
        <w:rPr>
          <w:rFonts w:ascii="Times New Roman" w:hAnsi="Times New Roman" w:cs="Times New Roman"/>
          <w:b/>
          <w:sz w:val="24"/>
          <w:szCs w:val="24"/>
          <w:u w:val="single"/>
        </w:rPr>
      </w:pPr>
      <w:r w:rsidRPr="00222A86">
        <w:rPr>
          <w:rFonts w:ascii="Times New Roman" w:hAnsi="Times New Roman" w:cs="Times New Roman"/>
          <w:b/>
          <w:sz w:val="24"/>
          <w:szCs w:val="24"/>
          <w:u w:val="single"/>
        </w:rPr>
        <w:t>UML VIVA QUESTIONS</w:t>
      </w:r>
    </w:p>
    <w:p w:rsidR="004B1CB4" w:rsidRPr="00222A86" w:rsidRDefault="004B1CB4" w:rsidP="004B1CB4">
      <w:pPr>
        <w:numPr>
          <w:ilvl w:val="0"/>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097F96">
        <w:rPr>
          <w:rFonts w:asciiTheme="majorHAnsi" w:eastAsia="Times New Roman" w:hAnsiTheme="majorHAnsi" w:cs="Arial"/>
          <w:color w:val="000000"/>
          <w:sz w:val="24"/>
          <w:szCs w:val="24"/>
        </w:rPr>
        <w:t> </w:t>
      </w:r>
      <w:r w:rsidRPr="00222A86">
        <w:rPr>
          <w:rFonts w:ascii="Times New Roman" w:eastAsia="Times New Roman" w:hAnsi="Times New Roman" w:cs="Times New Roman"/>
          <w:color w:val="000000"/>
          <w:sz w:val="24"/>
          <w:szCs w:val="24"/>
        </w:rPr>
        <w:t>What is UML?</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p>
    <w:p w:rsidR="004B1CB4" w:rsidRPr="00222A86" w:rsidRDefault="004B1CB4" w:rsidP="004B1CB4">
      <w:pPr>
        <w:spacing w:before="100" w:beforeAutospacing="1" w:after="100" w:afterAutospacing="1" w:line="360" w:lineRule="auto"/>
        <w:ind w:left="72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 UML stands for the Unified Modeling Language.</w:t>
      </w:r>
      <w:r w:rsidRPr="00222A86">
        <w:rPr>
          <w:rFonts w:ascii="Times New Roman" w:eastAsia="Times New Roman" w:hAnsi="Times New Roman" w:cs="Times New Roman"/>
          <w:color w:val="000000"/>
          <w:sz w:val="24"/>
          <w:szCs w:val="24"/>
        </w:rPr>
        <w:br/>
        <w:t>It is a graphical language for 1) visualizing, 2) constructing, and 3) documenting </w:t>
      </w:r>
      <w:r w:rsidRPr="00222A86">
        <w:rPr>
          <w:rFonts w:ascii="Times New Roman" w:eastAsia="Times New Roman" w:hAnsi="Times New Roman" w:cs="Times New Roman"/>
          <w:i/>
          <w:iCs/>
          <w:color w:val="000000"/>
          <w:sz w:val="24"/>
          <w:szCs w:val="24"/>
        </w:rPr>
        <w:t>the artifacts</w:t>
      </w:r>
      <w:r w:rsidRPr="00222A86">
        <w:rPr>
          <w:rFonts w:ascii="Times New Roman" w:eastAsia="Times New Roman" w:hAnsi="Times New Roman" w:cs="Times New Roman"/>
          <w:color w:val="000000"/>
          <w:sz w:val="24"/>
          <w:szCs w:val="24"/>
        </w:rPr>
        <w:t> of a system. </w:t>
      </w:r>
      <w:r w:rsidRPr="00222A86">
        <w:rPr>
          <w:rFonts w:ascii="Times New Roman" w:eastAsia="Times New Roman" w:hAnsi="Times New Roman" w:cs="Times New Roman"/>
          <w:color w:val="000000"/>
          <w:sz w:val="24"/>
          <w:szCs w:val="24"/>
        </w:rPr>
        <w:br/>
        <w:t>It allows you to create a blue print of all the aspects of the system, before actually physically implementing the system.</w:t>
      </w:r>
    </w:p>
    <w:p w:rsidR="004B1CB4" w:rsidRPr="00222A86" w:rsidRDefault="004B1CB4" w:rsidP="004B1CB4">
      <w:pPr>
        <w:spacing w:before="100" w:beforeAutospacing="1" w:after="100" w:afterAutospacing="1" w:line="360" w:lineRule="auto"/>
        <w:ind w:left="720"/>
        <w:rPr>
          <w:rFonts w:ascii="Times New Roman" w:eastAsia="Times New Roman" w:hAnsi="Times New Roman" w:cs="Times New Roman"/>
          <w:color w:val="000000"/>
          <w:sz w:val="24"/>
          <w:szCs w:val="24"/>
        </w:rPr>
      </w:pPr>
    </w:p>
    <w:p w:rsidR="004B1CB4" w:rsidRPr="00222A86" w:rsidRDefault="004B1CB4" w:rsidP="004B1CB4">
      <w:pPr>
        <w:numPr>
          <w:ilvl w:val="0"/>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What are the advantages of creating a model?</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color w:val="000000"/>
          <w:sz w:val="24"/>
          <w:szCs w:val="24"/>
        </w:rPr>
        <w:t> </w:t>
      </w:r>
    </w:p>
    <w:p w:rsidR="004B1CB4" w:rsidRPr="00222A86" w:rsidRDefault="004B1CB4" w:rsidP="004B1CB4">
      <w:pPr>
        <w:spacing w:before="100" w:beforeAutospacing="1" w:after="100" w:afterAutospacing="1" w:line="360" w:lineRule="auto"/>
        <w:ind w:left="72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Modeling is a proven and </w:t>
      </w:r>
      <w:r w:rsidRPr="00222A86">
        <w:rPr>
          <w:rFonts w:ascii="Times New Roman" w:eastAsia="Times New Roman" w:hAnsi="Times New Roman" w:cs="Times New Roman"/>
          <w:i/>
          <w:iCs/>
          <w:color w:val="000000"/>
          <w:sz w:val="24"/>
          <w:szCs w:val="24"/>
        </w:rPr>
        <w:t>well-accepted engineering technique</w:t>
      </w:r>
      <w:r w:rsidRPr="00222A86">
        <w:rPr>
          <w:rFonts w:ascii="Times New Roman" w:eastAsia="Times New Roman" w:hAnsi="Times New Roman" w:cs="Times New Roman"/>
          <w:color w:val="000000"/>
          <w:sz w:val="24"/>
          <w:szCs w:val="24"/>
        </w:rPr>
        <w:t> which helps build a model.</w:t>
      </w:r>
      <w:r w:rsidRPr="00222A86">
        <w:rPr>
          <w:rFonts w:ascii="Times New Roman" w:eastAsia="Times New Roman" w:hAnsi="Times New Roman" w:cs="Times New Roman"/>
          <w:color w:val="000000"/>
          <w:sz w:val="24"/>
          <w:szCs w:val="24"/>
        </w:rPr>
        <w:br/>
        <w:t>Model is a simplification of reality; it is a blueprint of the actual system that needs to be built.</w:t>
      </w:r>
      <w:r w:rsidRPr="00222A86">
        <w:rPr>
          <w:rFonts w:ascii="Times New Roman" w:eastAsia="Times New Roman" w:hAnsi="Times New Roman" w:cs="Times New Roman"/>
          <w:color w:val="000000"/>
          <w:sz w:val="24"/>
          <w:szCs w:val="24"/>
        </w:rPr>
        <w:br/>
        <w:t>Model helps to visualize the system.</w:t>
      </w:r>
      <w:r w:rsidRPr="00222A86">
        <w:rPr>
          <w:rFonts w:ascii="Times New Roman" w:eastAsia="Times New Roman" w:hAnsi="Times New Roman" w:cs="Times New Roman"/>
          <w:color w:val="000000"/>
          <w:sz w:val="24"/>
          <w:szCs w:val="24"/>
        </w:rPr>
        <w:br/>
        <w:t>Model helps to specify the structural and behavior of the system.</w:t>
      </w:r>
      <w:r w:rsidRPr="00222A86">
        <w:rPr>
          <w:rFonts w:ascii="Times New Roman" w:eastAsia="Times New Roman" w:hAnsi="Times New Roman" w:cs="Times New Roman"/>
          <w:color w:val="000000"/>
          <w:sz w:val="24"/>
          <w:szCs w:val="24"/>
        </w:rPr>
        <w:br/>
        <w:t>Model helps make templates for constructing the system.</w:t>
      </w:r>
      <w:r w:rsidRPr="00222A86">
        <w:rPr>
          <w:rFonts w:ascii="Times New Roman" w:eastAsia="Times New Roman" w:hAnsi="Times New Roman" w:cs="Times New Roman"/>
          <w:color w:val="000000"/>
          <w:sz w:val="24"/>
          <w:szCs w:val="24"/>
        </w:rPr>
        <w:br/>
        <w:t>Model helps document the system.</w:t>
      </w:r>
    </w:p>
    <w:p w:rsidR="004B1CB4" w:rsidRPr="00222A86" w:rsidRDefault="004B1CB4" w:rsidP="004B1CB4">
      <w:pPr>
        <w:spacing w:before="100" w:beforeAutospacing="1" w:after="100" w:afterAutospacing="1" w:line="360" w:lineRule="auto"/>
        <w:ind w:left="720"/>
        <w:rPr>
          <w:rFonts w:ascii="Times New Roman" w:eastAsia="Times New Roman" w:hAnsi="Times New Roman" w:cs="Times New Roman"/>
          <w:color w:val="000000"/>
          <w:sz w:val="24"/>
          <w:szCs w:val="24"/>
        </w:rPr>
      </w:pPr>
    </w:p>
    <w:p w:rsidR="004B1CB4" w:rsidRPr="00222A86" w:rsidRDefault="004B1CB4" w:rsidP="004B1CB4">
      <w:pPr>
        <w:numPr>
          <w:ilvl w:val="0"/>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 What are the different views that are considered when building an object-oriented software system? </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b/>
          <w:bCs/>
          <w:color w:val="000000"/>
          <w:sz w:val="24"/>
          <w:szCs w:val="24"/>
        </w:rPr>
        <w:t>:</w:t>
      </w:r>
      <w:r w:rsidRPr="00222A86">
        <w:rPr>
          <w:rFonts w:ascii="Times New Roman" w:eastAsia="Times New Roman" w:hAnsi="Times New Roman" w:cs="Times New Roman"/>
          <w:color w:val="000000"/>
          <w:sz w:val="24"/>
          <w:szCs w:val="24"/>
        </w:rPr>
        <w:t> Normally there are 5 views.</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Use Case view - This view exposes the requirements of a system.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Design View - Capturing the vocabulary.</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Process View - modeling the distribution of the systems processes and threads.</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Implementation view - addressing the physical implementation of the system.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Deployment view - focus on the modeling the components required for deploying the system.</w:t>
      </w:r>
    </w:p>
    <w:p w:rsidR="004B1CB4" w:rsidRPr="00222A86" w:rsidRDefault="004B1CB4" w:rsidP="004B1CB4">
      <w:pPr>
        <w:spacing w:before="100" w:beforeAutospacing="1" w:after="100" w:afterAutospacing="1" w:line="360" w:lineRule="auto"/>
        <w:ind w:left="1440"/>
        <w:rPr>
          <w:rFonts w:ascii="Times New Roman" w:eastAsia="Times New Roman" w:hAnsi="Times New Roman" w:cs="Times New Roman"/>
          <w:color w:val="000000"/>
          <w:sz w:val="24"/>
          <w:szCs w:val="24"/>
        </w:rPr>
      </w:pPr>
    </w:p>
    <w:p w:rsidR="004B1CB4" w:rsidRPr="00222A86" w:rsidRDefault="004B1CB4" w:rsidP="004B1CB4">
      <w:pPr>
        <w:numPr>
          <w:ilvl w:val="0"/>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What are the major three types of modeling used?</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color w:val="000000"/>
          <w:sz w:val="24"/>
          <w:szCs w:val="24"/>
        </w:rPr>
        <w:br/>
        <w:t>The 3 Major types of modeling are</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architectural,</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behavioral, and</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structural.</w:t>
      </w:r>
    </w:p>
    <w:p w:rsidR="004B1CB4" w:rsidRPr="00222A86" w:rsidRDefault="004B1CB4" w:rsidP="004B1CB4">
      <w:pPr>
        <w:spacing w:before="100" w:beforeAutospacing="1" w:after="100" w:afterAutospacing="1" w:line="360" w:lineRule="auto"/>
        <w:ind w:left="720"/>
        <w:rPr>
          <w:rFonts w:ascii="Times New Roman" w:eastAsia="Times New Roman" w:hAnsi="Times New Roman" w:cs="Times New Roman"/>
          <w:color w:val="000000"/>
          <w:sz w:val="24"/>
          <w:szCs w:val="24"/>
        </w:rPr>
      </w:pPr>
    </w:p>
    <w:p w:rsidR="004B1CB4" w:rsidRPr="00222A86" w:rsidRDefault="004B1CB4" w:rsidP="004B1CB4">
      <w:pPr>
        <w:numPr>
          <w:ilvl w:val="0"/>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Name 9 modeling diagrams that are frequently used?</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color w:val="000000"/>
          <w:sz w:val="24"/>
          <w:szCs w:val="24"/>
        </w:rPr>
        <w:br/>
        <w:t>9 Modeling diagrams that are commonly used are</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Use case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Class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Object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Sequence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statechart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Collaboration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Activity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Component diagram</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Deployment Diagram.</w:t>
      </w:r>
    </w:p>
    <w:p w:rsidR="004B1CB4" w:rsidRPr="00222A86" w:rsidRDefault="004B1CB4" w:rsidP="004B1CB4">
      <w:pPr>
        <w:spacing w:before="100" w:beforeAutospacing="1" w:after="100" w:afterAutospacing="1" w:line="360" w:lineRule="auto"/>
        <w:ind w:left="720"/>
        <w:rPr>
          <w:rFonts w:ascii="Times New Roman" w:eastAsia="Times New Roman" w:hAnsi="Times New Roman" w:cs="Times New Roman"/>
          <w:color w:val="000000"/>
          <w:sz w:val="24"/>
          <w:szCs w:val="24"/>
        </w:rPr>
      </w:pPr>
    </w:p>
    <w:p w:rsidR="004B1CB4" w:rsidRPr="00222A86" w:rsidRDefault="004B1CB4" w:rsidP="004B1CB4">
      <w:pPr>
        <w:numPr>
          <w:ilvl w:val="0"/>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How would you define Architecture?</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color w:val="000000"/>
          <w:sz w:val="24"/>
          <w:szCs w:val="24"/>
        </w:rPr>
        <w:br/>
        <w:t>Architecture is not only taking care of the structural and behavioral aspect of a software system but also taking into account the software usage, functionality, performance, reuse, economic and technology constraints. </w:t>
      </w:r>
      <w:r w:rsidRPr="00222A86">
        <w:rPr>
          <w:rFonts w:ascii="Times New Roman" w:eastAsia="Times New Roman" w:hAnsi="Times New Roman" w:cs="Times New Roman"/>
          <w:color w:val="000000"/>
          <w:sz w:val="24"/>
          <w:szCs w:val="24"/>
        </w:rPr>
        <w:br/>
      </w:r>
    </w:p>
    <w:p w:rsidR="004B1CB4" w:rsidRPr="00222A86" w:rsidRDefault="004B1CB4" w:rsidP="004B1CB4">
      <w:pPr>
        <w:numPr>
          <w:ilvl w:val="0"/>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What is SDLC (Software Development Life Cycle)?</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b/>
          <w:bCs/>
          <w:color w:val="000000"/>
          <w:sz w:val="24"/>
          <w:szCs w:val="24"/>
        </w:rPr>
        <w:t>:</w:t>
      </w:r>
      <w:r w:rsidRPr="00222A86">
        <w:rPr>
          <w:rFonts w:ascii="Times New Roman" w:eastAsia="Times New Roman" w:hAnsi="Times New Roman" w:cs="Times New Roman"/>
          <w:color w:val="000000"/>
          <w:sz w:val="24"/>
          <w:szCs w:val="24"/>
        </w:rPr>
        <w:t> </w:t>
      </w:r>
    </w:p>
    <w:p w:rsidR="004B1CB4" w:rsidRPr="00222A86" w:rsidRDefault="004B1CB4" w:rsidP="004B1CB4">
      <w:pPr>
        <w:spacing w:before="100" w:beforeAutospacing="1" w:after="100" w:afterAutospacing="1" w:line="360" w:lineRule="auto"/>
        <w:ind w:left="72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SDLC is a system including processes that are</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Use case driven,</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Architecture centric,</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Iterative, and</w:t>
      </w:r>
    </w:p>
    <w:p w:rsidR="004B1CB4" w:rsidRPr="00222A86" w:rsidRDefault="004B1CB4" w:rsidP="004B1CB4">
      <w:pPr>
        <w:numPr>
          <w:ilvl w:val="1"/>
          <w:numId w:val="90"/>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Incremental.</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before="100" w:beforeAutospacing="1" w:after="100" w:afterAutospacing="1"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b/>
          <w:bCs/>
          <w:color w:val="000000"/>
          <w:sz w:val="24"/>
          <w:szCs w:val="24"/>
        </w:rPr>
        <w:t xml:space="preserve">8 </w:t>
      </w:r>
      <w:r w:rsidRPr="00222A86">
        <w:rPr>
          <w:rFonts w:ascii="Times New Roman" w:eastAsia="Times New Roman" w:hAnsi="Times New Roman" w:cs="Times New Roman"/>
          <w:color w:val="000000"/>
          <w:sz w:val="24"/>
          <w:szCs w:val="24"/>
        </w:rPr>
        <w:t>What are Relationships?</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b/>
          <w:bCs/>
          <w:color w:val="000000"/>
          <w:sz w:val="24"/>
          <w:szCs w:val="24"/>
        </w:rPr>
        <w:t>:</w:t>
      </w:r>
      <w:r w:rsidRPr="00222A86">
        <w:rPr>
          <w:rFonts w:ascii="Times New Roman" w:eastAsia="Times New Roman" w:hAnsi="Times New Roman" w:cs="Times New Roman"/>
          <w:color w:val="000000"/>
          <w:sz w:val="24"/>
          <w:szCs w:val="24"/>
        </w:rPr>
        <w:t> </w:t>
      </w:r>
    </w:p>
    <w:p w:rsidR="004B1CB4" w:rsidRPr="00222A86" w:rsidRDefault="004B1CB4" w:rsidP="004B1CB4">
      <w:pPr>
        <w:spacing w:before="100" w:beforeAutospacing="1" w:after="100" w:afterAutospacing="1"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There are different kinds of relationships:</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Dependencies,</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Generalization, and</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Association.</w:t>
      </w:r>
    </w:p>
    <w:p w:rsidR="004B1CB4" w:rsidRPr="00222A86" w:rsidRDefault="004B1CB4" w:rsidP="004B1CB4">
      <w:pPr>
        <w:spacing w:beforeAutospacing="1" w:after="0" w:afterAutospacing="1" w:line="360" w:lineRule="auto"/>
        <w:ind w:left="720"/>
        <w:rPr>
          <w:rFonts w:ascii="Times New Roman" w:eastAsia="Times New Roman" w:hAnsi="Times New Roman" w:cs="Times New Roman"/>
          <w:color w:val="000000"/>
          <w:sz w:val="24"/>
          <w:szCs w:val="24"/>
        </w:rPr>
      </w:pPr>
      <w:r w:rsidRPr="00222A86">
        <w:rPr>
          <w:rFonts w:ascii="Times New Roman" w:eastAsia="Times New Roman" w:hAnsi="Times New Roman" w:cs="Times New Roman"/>
          <w:i/>
          <w:iCs/>
          <w:color w:val="000000"/>
          <w:sz w:val="24"/>
          <w:szCs w:val="24"/>
        </w:rPr>
        <w:t>Dependencies</w:t>
      </w:r>
      <w:r w:rsidRPr="00222A86">
        <w:rPr>
          <w:rFonts w:ascii="Times New Roman" w:eastAsia="Times New Roman" w:hAnsi="Times New Roman" w:cs="Times New Roman"/>
          <w:color w:val="000000"/>
          <w:sz w:val="24"/>
          <w:szCs w:val="24"/>
        </w:rPr>
        <w:t> are relationships between two entities.</w:t>
      </w:r>
      <w:r w:rsidRPr="00222A86">
        <w:rPr>
          <w:rFonts w:ascii="Times New Roman" w:eastAsia="Times New Roman" w:hAnsi="Times New Roman" w:cs="Times New Roman"/>
          <w:color w:val="000000"/>
          <w:sz w:val="24"/>
          <w:szCs w:val="24"/>
        </w:rPr>
        <w:br/>
        <w:t>A change in specification of one thing may affect another thing.</w:t>
      </w:r>
      <w:r w:rsidRPr="00222A86">
        <w:rPr>
          <w:rFonts w:ascii="Times New Roman" w:eastAsia="Times New Roman" w:hAnsi="Times New Roman" w:cs="Times New Roman"/>
          <w:color w:val="000000"/>
          <w:sz w:val="24"/>
          <w:szCs w:val="24"/>
        </w:rPr>
        <w:br/>
        <w:t>Most commonly it is used to show that one class </w:t>
      </w:r>
      <w:r w:rsidRPr="00222A86">
        <w:rPr>
          <w:rFonts w:ascii="Times New Roman" w:eastAsia="Times New Roman" w:hAnsi="Times New Roman" w:cs="Times New Roman"/>
          <w:color w:val="000000"/>
          <w:sz w:val="24"/>
          <w:szCs w:val="24"/>
          <w:u w:val="single"/>
        </w:rPr>
        <w:t>uses</w:t>
      </w:r>
      <w:r w:rsidRPr="00222A86">
        <w:rPr>
          <w:rFonts w:ascii="Times New Roman" w:eastAsia="Times New Roman" w:hAnsi="Times New Roman" w:cs="Times New Roman"/>
          <w:color w:val="000000"/>
          <w:sz w:val="24"/>
          <w:szCs w:val="24"/>
        </w:rPr>
        <w:t> another class as an argument in the signature of the operation.</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i/>
          <w:iCs/>
          <w:color w:val="000000"/>
          <w:sz w:val="24"/>
          <w:szCs w:val="24"/>
        </w:rPr>
        <w:t>Generalization</w:t>
      </w:r>
      <w:r w:rsidRPr="00222A86">
        <w:rPr>
          <w:rFonts w:ascii="Times New Roman" w:eastAsia="Times New Roman" w:hAnsi="Times New Roman" w:cs="Times New Roman"/>
          <w:color w:val="000000"/>
          <w:sz w:val="24"/>
          <w:szCs w:val="24"/>
        </w:rPr>
        <w:t> is relationships specified in the class subclass scenario, it is shown when one entity inherits from other. </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i/>
          <w:iCs/>
          <w:color w:val="000000"/>
          <w:sz w:val="24"/>
          <w:szCs w:val="24"/>
        </w:rPr>
        <w:t>Associations</w:t>
      </w:r>
      <w:r w:rsidRPr="00222A86">
        <w:rPr>
          <w:rFonts w:ascii="Times New Roman" w:eastAsia="Times New Roman" w:hAnsi="Times New Roman" w:cs="Times New Roman"/>
          <w:color w:val="000000"/>
          <w:sz w:val="24"/>
          <w:szCs w:val="24"/>
        </w:rPr>
        <w:t> are </w:t>
      </w:r>
      <w:r w:rsidRPr="00222A86">
        <w:rPr>
          <w:rFonts w:ascii="Times New Roman" w:eastAsia="Times New Roman" w:hAnsi="Times New Roman" w:cs="Times New Roman"/>
          <w:i/>
          <w:iCs/>
          <w:color w:val="000000"/>
          <w:sz w:val="24"/>
          <w:szCs w:val="24"/>
        </w:rPr>
        <w:t>structural relationships</w:t>
      </w:r>
      <w:r w:rsidRPr="00222A86">
        <w:rPr>
          <w:rFonts w:ascii="Times New Roman" w:eastAsia="Times New Roman" w:hAnsi="Times New Roman" w:cs="Times New Roman"/>
          <w:color w:val="000000"/>
          <w:sz w:val="24"/>
          <w:szCs w:val="24"/>
        </w:rPr>
        <w:t> that are:</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a room has walls,</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Person works for a company.</w:t>
      </w:r>
    </w:p>
    <w:p w:rsidR="004B1CB4" w:rsidRPr="00222A86" w:rsidRDefault="004B1CB4" w:rsidP="004B1CB4">
      <w:pPr>
        <w:spacing w:beforeAutospacing="1" w:after="0" w:afterAutospacing="1" w:line="360" w:lineRule="auto"/>
        <w:ind w:left="72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i/>
          <w:iCs/>
          <w:color w:val="000000"/>
          <w:sz w:val="24"/>
          <w:szCs w:val="24"/>
        </w:rPr>
        <w:t>Aggregation</w:t>
      </w:r>
      <w:r w:rsidRPr="00222A86">
        <w:rPr>
          <w:rFonts w:ascii="Times New Roman" w:eastAsia="Times New Roman" w:hAnsi="Times New Roman" w:cs="Times New Roman"/>
          <w:color w:val="000000"/>
          <w:sz w:val="24"/>
          <w:szCs w:val="24"/>
        </w:rPr>
        <w:t> is a type of association where there is a has a relationship.</w:t>
      </w:r>
      <w:r w:rsidRPr="00222A86">
        <w:rPr>
          <w:rFonts w:ascii="Times New Roman" w:eastAsia="Times New Roman" w:hAnsi="Times New Roman" w:cs="Times New Roman"/>
          <w:color w:val="000000"/>
          <w:sz w:val="24"/>
          <w:szCs w:val="24"/>
        </w:rPr>
        <w:br/>
        <w:t>As in the following examples: A room has walls, or if there are two classes room and walls then the relationship is called a association and further defined as an aggregation.</w:t>
      </w:r>
    </w:p>
    <w:p w:rsidR="004B1CB4" w:rsidRPr="00222A86" w:rsidRDefault="004B1CB4" w:rsidP="004B1CB4">
      <w:pPr>
        <w:spacing w:before="100" w:beforeAutospacing="1" w:after="100" w:afterAutospacing="1" w:line="360" w:lineRule="auto"/>
        <w:ind w:left="360"/>
        <w:rPr>
          <w:rFonts w:ascii="Times New Roman" w:eastAsia="Times New Roman" w:hAnsi="Times New Roman" w:cs="Times New Roman"/>
          <w:b/>
          <w:bCs/>
          <w:color w:val="000000"/>
          <w:sz w:val="24"/>
          <w:szCs w:val="24"/>
        </w:rPr>
      </w:pPr>
      <w:r w:rsidRPr="00222A86">
        <w:rPr>
          <w:rFonts w:ascii="Times New Roman" w:eastAsia="Times New Roman" w:hAnsi="Times New Roman" w:cs="Times New Roman"/>
          <w:b/>
          <w:bCs/>
          <w:color w:val="000000"/>
          <w:sz w:val="24"/>
          <w:szCs w:val="24"/>
        </w:rPr>
        <w:t>9 .</w:t>
      </w:r>
      <w:r w:rsidRPr="00222A86">
        <w:rPr>
          <w:rFonts w:ascii="Times New Roman" w:eastAsia="Times New Roman" w:hAnsi="Times New Roman" w:cs="Times New Roman"/>
          <w:color w:val="000000"/>
          <w:sz w:val="24"/>
          <w:szCs w:val="24"/>
        </w:rPr>
        <w:t>How are the diagrams divided? </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b/>
          <w:bCs/>
          <w:color w:val="000000"/>
          <w:sz w:val="24"/>
          <w:szCs w:val="24"/>
        </w:rPr>
        <w:t>:</w:t>
      </w:r>
    </w:p>
    <w:p w:rsidR="004B1CB4" w:rsidRPr="00222A86" w:rsidRDefault="004B1CB4" w:rsidP="004B1CB4">
      <w:pPr>
        <w:spacing w:before="100" w:beforeAutospacing="1" w:after="100" w:afterAutospacing="1"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 The nine diagrams </w:t>
      </w:r>
      <w:r w:rsidRPr="00222A86">
        <w:rPr>
          <w:rFonts w:ascii="Times New Roman" w:eastAsia="Times New Roman" w:hAnsi="Times New Roman" w:cs="Times New Roman"/>
          <w:color w:val="000000"/>
          <w:sz w:val="24"/>
          <w:szCs w:val="24"/>
          <w:u w:val="single"/>
        </w:rPr>
        <w:t>are divided</w:t>
      </w:r>
      <w:r w:rsidRPr="00222A86">
        <w:rPr>
          <w:rFonts w:ascii="Times New Roman" w:eastAsia="Times New Roman" w:hAnsi="Times New Roman" w:cs="Times New Roman"/>
          <w:color w:val="000000"/>
          <w:sz w:val="24"/>
          <w:szCs w:val="24"/>
        </w:rPr>
        <w:t> into static diagrams and dynamic diagrams. </w:t>
      </w:r>
      <w:r w:rsidRPr="00222A86">
        <w:rPr>
          <w:rFonts w:ascii="Times New Roman" w:eastAsia="Times New Roman" w:hAnsi="Times New Roman" w:cs="Times New Roman"/>
          <w:color w:val="000000"/>
          <w:sz w:val="24"/>
          <w:szCs w:val="24"/>
        </w:rPr>
        <w:br/>
      </w:r>
    </w:p>
    <w:p w:rsidR="004B1CB4" w:rsidRPr="00222A86" w:rsidRDefault="004B1CB4" w:rsidP="004B1CB4">
      <w:pPr>
        <w:spacing w:after="0" w:line="360" w:lineRule="auto"/>
        <w:ind w:left="360"/>
        <w:rPr>
          <w:rFonts w:ascii="Times New Roman" w:eastAsia="Times New Roman" w:hAnsi="Times New Roman" w:cs="Times New Roman"/>
          <w:bCs/>
          <w:color w:val="000000"/>
          <w:sz w:val="24"/>
          <w:szCs w:val="24"/>
        </w:rPr>
      </w:pPr>
      <w:r w:rsidRPr="00222A86">
        <w:rPr>
          <w:rFonts w:ascii="Times New Roman" w:eastAsia="Times New Roman" w:hAnsi="Times New Roman" w:cs="Times New Roman"/>
          <w:color w:val="000000"/>
          <w:sz w:val="24"/>
          <w:szCs w:val="24"/>
        </w:rPr>
        <w:t>10. Static Diagrams (Also called Structural Diagram): </w:t>
      </w:r>
      <w:r w:rsidRPr="00222A86">
        <w:rPr>
          <w:rFonts w:ascii="Times New Roman" w:eastAsia="Times New Roman" w:hAnsi="Times New Roman" w:cs="Times New Roman"/>
          <w:color w:val="000000"/>
          <w:sz w:val="24"/>
          <w:szCs w:val="24"/>
        </w:rPr>
        <w:br/>
      </w:r>
    </w:p>
    <w:p w:rsidR="004B1CB4" w:rsidRPr="00222A86" w:rsidRDefault="004B1CB4" w:rsidP="004B1CB4">
      <w:pPr>
        <w:spacing w:after="0"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color w:val="000000"/>
          <w:sz w:val="24"/>
          <w:szCs w:val="24"/>
        </w:rPr>
        <w:br/>
        <w:t>The following diagrams are static diagrams.</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Class diagram,</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Object diagram,</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Component Diagram,</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Deployment diagram.</w:t>
      </w:r>
    </w:p>
    <w:p w:rsidR="004B1CB4" w:rsidRPr="00222A86" w:rsidRDefault="004B1CB4" w:rsidP="004B1CB4">
      <w:pPr>
        <w:spacing w:before="100" w:beforeAutospacing="1" w:after="100" w:afterAutospacing="1" w:line="360" w:lineRule="auto"/>
        <w:ind w:left="1440"/>
        <w:rPr>
          <w:rFonts w:ascii="Times New Roman" w:eastAsia="Times New Roman" w:hAnsi="Times New Roman" w:cs="Times New Roman"/>
          <w:color w:val="000000"/>
          <w:sz w:val="24"/>
          <w:szCs w:val="24"/>
        </w:rPr>
      </w:pPr>
    </w:p>
    <w:p w:rsidR="004B1CB4" w:rsidRPr="00222A86" w:rsidRDefault="004B1CB4" w:rsidP="004B1CB4">
      <w:pPr>
        <w:spacing w:before="100" w:beforeAutospacing="1" w:after="100" w:afterAutospacing="1"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b/>
          <w:bCs/>
          <w:color w:val="000000"/>
          <w:sz w:val="24"/>
          <w:szCs w:val="24"/>
        </w:rPr>
        <w:t xml:space="preserve">11. </w:t>
      </w:r>
      <w:r w:rsidRPr="00222A86">
        <w:rPr>
          <w:rFonts w:ascii="Times New Roman" w:eastAsia="Times New Roman" w:hAnsi="Times New Roman" w:cs="Times New Roman"/>
          <w:color w:val="000000"/>
          <w:sz w:val="24"/>
          <w:szCs w:val="24"/>
        </w:rPr>
        <w:t xml:space="preserve"> Dynamic Diagrams (Also called Behavioral Diagrams):</w:t>
      </w:r>
    </w:p>
    <w:p w:rsidR="004B1CB4" w:rsidRPr="00222A86" w:rsidRDefault="004B1CB4" w:rsidP="004B1CB4">
      <w:pPr>
        <w:spacing w:after="0"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color w:val="000000"/>
          <w:sz w:val="24"/>
          <w:szCs w:val="24"/>
        </w:rPr>
        <w:br/>
      </w:r>
    </w:p>
    <w:p w:rsidR="004B1CB4" w:rsidRPr="00222A86" w:rsidRDefault="004B1CB4" w:rsidP="004B1CB4">
      <w:pPr>
        <w:spacing w:after="0"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The following diagrams are dynamic diagrams.</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Use Case Diagram,</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Sequence Diagram,</w:t>
      </w:r>
    </w:p>
    <w:p w:rsidR="004B1CB4" w:rsidRPr="00222A86" w:rsidRDefault="004B1CB4" w:rsidP="004B1CB4">
      <w:pPr>
        <w:numPr>
          <w:ilvl w:val="1"/>
          <w:numId w:val="91"/>
        </w:numPr>
        <w:spacing w:after="0"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Collaboration Diagram,</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Activity diagram,</w:t>
      </w:r>
    </w:p>
    <w:p w:rsidR="004B1CB4" w:rsidRPr="00222A86" w:rsidRDefault="004B1CB4" w:rsidP="004B1CB4">
      <w:pPr>
        <w:numPr>
          <w:ilvl w:val="1"/>
          <w:numId w:val="91"/>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Statechart diagram.</w:t>
      </w:r>
    </w:p>
    <w:p w:rsidR="004B1CB4" w:rsidRPr="00222A86" w:rsidRDefault="004B1CB4" w:rsidP="004B1CB4">
      <w:pPr>
        <w:spacing w:after="0" w:line="360" w:lineRule="auto"/>
        <w:ind w:left="360"/>
        <w:rPr>
          <w:rFonts w:ascii="Times New Roman" w:eastAsia="Times New Roman" w:hAnsi="Times New Roman" w:cs="Times New Roman"/>
          <w:bCs/>
          <w:color w:val="000000"/>
          <w:sz w:val="24"/>
          <w:szCs w:val="24"/>
        </w:rPr>
      </w:pPr>
      <w:r w:rsidRPr="00222A86">
        <w:rPr>
          <w:rFonts w:ascii="Times New Roman" w:eastAsia="Times New Roman" w:hAnsi="Times New Roman" w:cs="Times New Roman"/>
          <w:b/>
          <w:bCs/>
          <w:color w:val="000000"/>
          <w:sz w:val="24"/>
          <w:szCs w:val="24"/>
        </w:rPr>
        <w:t xml:space="preserve">12 </w:t>
      </w:r>
      <w:r w:rsidRPr="00222A86">
        <w:rPr>
          <w:rFonts w:ascii="Times New Roman" w:eastAsia="Times New Roman" w:hAnsi="Times New Roman" w:cs="Times New Roman"/>
          <w:color w:val="000000"/>
          <w:sz w:val="24"/>
          <w:szCs w:val="24"/>
        </w:rPr>
        <w:t>What are Messages?</w:t>
      </w:r>
      <w:r w:rsidRPr="00222A86">
        <w:rPr>
          <w:rFonts w:ascii="Times New Roman" w:eastAsia="Times New Roman" w:hAnsi="Times New Roman" w:cs="Times New Roman"/>
          <w:color w:val="000000"/>
          <w:sz w:val="24"/>
          <w:szCs w:val="24"/>
        </w:rPr>
        <w:br/>
      </w:r>
    </w:p>
    <w:p w:rsidR="004B1CB4" w:rsidRPr="00222A86" w:rsidRDefault="004B1CB4" w:rsidP="004B1CB4">
      <w:pPr>
        <w:spacing w:after="0"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bCs/>
          <w:color w:val="000000"/>
          <w:sz w:val="24"/>
          <w:szCs w:val="24"/>
        </w:rPr>
        <w:t>Answer:</w:t>
      </w:r>
      <w:r w:rsidRPr="00222A86">
        <w:rPr>
          <w:rFonts w:ascii="Times New Roman" w:eastAsia="Times New Roman" w:hAnsi="Times New Roman" w:cs="Times New Roman"/>
          <w:color w:val="000000"/>
          <w:sz w:val="24"/>
          <w:szCs w:val="24"/>
        </w:rPr>
        <w:br/>
        <w:t>A message is the specification of a communication, when a message </w:t>
      </w:r>
      <w:r w:rsidRPr="00222A86">
        <w:rPr>
          <w:rFonts w:ascii="Times New Roman" w:eastAsia="Times New Roman" w:hAnsi="Times New Roman" w:cs="Times New Roman"/>
          <w:color w:val="000000"/>
          <w:sz w:val="24"/>
          <w:szCs w:val="24"/>
          <w:u w:val="single"/>
        </w:rPr>
        <w:t>is passed</w:t>
      </w:r>
      <w:r w:rsidRPr="00222A86">
        <w:rPr>
          <w:rFonts w:ascii="Times New Roman" w:eastAsia="Times New Roman" w:hAnsi="Times New Roman" w:cs="Times New Roman"/>
          <w:color w:val="000000"/>
          <w:sz w:val="24"/>
          <w:szCs w:val="24"/>
        </w:rPr>
        <w:t> that results in action that is in turn an executable statement.</w:t>
      </w:r>
    </w:p>
    <w:p w:rsidR="004B1CB4" w:rsidRPr="00222A86" w:rsidRDefault="004B1CB4" w:rsidP="004B1CB4">
      <w:pPr>
        <w:spacing w:before="100" w:beforeAutospacing="1" w:after="100" w:afterAutospacing="1" w:line="360" w:lineRule="auto"/>
        <w:ind w:left="360"/>
        <w:rPr>
          <w:rFonts w:ascii="Times New Roman" w:eastAsia="Times New Roman" w:hAnsi="Times New Roman" w:cs="Times New Roman"/>
          <w:color w:val="000000"/>
          <w:sz w:val="24"/>
          <w:szCs w:val="24"/>
        </w:rPr>
      </w:pPr>
      <w:r w:rsidRPr="00222A86">
        <w:rPr>
          <w:rFonts w:ascii="Times New Roman" w:eastAsia="Times New Roman" w:hAnsi="Times New Roman" w:cs="Times New Roman"/>
          <w:b/>
          <w:bCs/>
          <w:color w:val="000000"/>
          <w:sz w:val="24"/>
          <w:szCs w:val="24"/>
        </w:rPr>
        <w:t xml:space="preserve">13 </w:t>
      </w:r>
      <w:r w:rsidRPr="00222A86">
        <w:rPr>
          <w:rFonts w:ascii="Times New Roman" w:eastAsia="Times New Roman" w:hAnsi="Times New Roman" w:cs="Times New Roman"/>
          <w:color w:val="000000"/>
          <w:sz w:val="24"/>
          <w:szCs w:val="24"/>
        </w:rPr>
        <w:t>What is an Use Case?</w:t>
      </w:r>
      <w:r w:rsidRPr="00222A86">
        <w:rPr>
          <w:rFonts w:ascii="Times New Roman" w:eastAsia="Times New Roman" w:hAnsi="Times New Roman" w:cs="Times New Roman"/>
          <w:color w:val="000000"/>
          <w:sz w:val="24"/>
          <w:szCs w:val="24"/>
        </w:rPr>
        <w:br/>
      </w:r>
      <w:r w:rsidRPr="00222A86">
        <w:rPr>
          <w:rFonts w:ascii="Times New Roman" w:eastAsia="Times New Roman" w:hAnsi="Times New Roman" w:cs="Times New Roman"/>
          <w:bCs/>
          <w:color w:val="000000"/>
          <w:sz w:val="24"/>
          <w:szCs w:val="24"/>
        </w:rPr>
        <w:t>Answer:</w:t>
      </w:r>
    </w:p>
    <w:p w:rsidR="004B1CB4" w:rsidRPr="00222A86" w:rsidRDefault="004B1CB4" w:rsidP="004B1CB4">
      <w:pPr>
        <w:spacing w:before="100" w:beforeAutospacing="1" w:after="100" w:afterAutospacing="1" w:line="360" w:lineRule="auto"/>
        <w:ind w:left="760"/>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A use case </w:t>
      </w:r>
      <w:r w:rsidRPr="00222A86">
        <w:rPr>
          <w:rFonts w:ascii="Times New Roman" w:eastAsia="Times New Roman" w:hAnsi="Times New Roman" w:cs="Times New Roman"/>
          <w:color w:val="000000"/>
          <w:sz w:val="24"/>
          <w:szCs w:val="24"/>
          <w:u w:val="single"/>
        </w:rPr>
        <w:t>specifies</w:t>
      </w:r>
      <w:r w:rsidRPr="00222A86">
        <w:rPr>
          <w:rFonts w:ascii="Times New Roman" w:eastAsia="Times New Roman" w:hAnsi="Times New Roman" w:cs="Times New Roman"/>
          <w:color w:val="000000"/>
          <w:sz w:val="24"/>
          <w:szCs w:val="24"/>
        </w:rPr>
        <w:t> the behavior of a system or a part of a system. </w:t>
      </w:r>
      <w:r w:rsidRPr="00222A86">
        <w:rPr>
          <w:rFonts w:ascii="Times New Roman" w:eastAsia="Times New Roman" w:hAnsi="Times New Roman" w:cs="Times New Roman"/>
          <w:color w:val="000000"/>
          <w:sz w:val="24"/>
          <w:szCs w:val="24"/>
        </w:rPr>
        <w:br/>
        <w:t>Use cases are used to capture the behavior that need to be developed.</w:t>
      </w:r>
      <w:r w:rsidRPr="00222A86">
        <w:rPr>
          <w:rFonts w:ascii="Times New Roman" w:eastAsia="Times New Roman" w:hAnsi="Times New Roman" w:cs="Times New Roman"/>
          <w:color w:val="000000"/>
          <w:sz w:val="24"/>
          <w:szCs w:val="24"/>
        </w:rPr>
        <w:br/>
        <w:t>It involves the interaction of actors and the system.</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14  What is modeling? What are the advantages of creating a model?</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color w:val="000000"/>
          <w:sz w:val="24"/>
          <w:szCs w:val="24"/>
          <w:shd w:val="clear" w:color="auto" w:fill="FFFFFF"/>
        </w:rPr>
        <w:t xml:space="preserve"> Model is a simplification of reality; it is a blueprint of the actual system that needs to be built. Model helps to visualize the system. Model helps to specify the structural and behavior of the system. Model helps make templates for constructing the system. </w:t>
      </w:r>
      <w:r w:rsidRPr="00222A86">
        <w:rPr>
          <w:rFonts w:ascii="Times New Roman" w:hAnsi="Times New Roman" w:cs="Times New Roman"/>
          <w:color w:val="000000"/>
          <w:sz w:val="24"/>
          <w:szCs w:val="24"/>
        </w:rPr>
        <w:br/>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bookmarkStart w:id="57" w:name="TOC-What-are-the-different-views-that-ar"/>
      <w:bookmarkEnd w:id="57"/>
      <w:r w:rsidRPr="00222A86">
        <w:rPr>
          <w:rFonts w:ascii="Times New Roman" w:hAnsi="Times New Roman" w:cs="Times New Roman"/>
          <w:color w:val="000000"/>
          <w:sz w:val="24"/>
          <w:szCs w:val="24"/>
        </w:rPr>
        <w:t>15  What are the different views that are considered when building an object-oriented software system?</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shd w:val="clear" w:color="auto" w:fill="FFFFFF"/>
        </w:rPr>
        <w:t>Normally there are 5 views.</w:t>
      </w:r>
      <w:r w:rsidRPr="00222A86">
        <w:rPr>
          <w:rStyle w:val="apple-converted-space"/>
          <w:rFonts w:ascii="Times New Roman" w:hAnsi="Times New Roman" w:cs="Times New Roman"/>
          <w:color w:val="000000"/>
          <w:sz w:val="24"/>
          <w:szCs w:val="24"/>
          <w:shd w:val="clear" w:color="auto" w:fill="FFFFFF"/>
        </w:rPr>
        <w:t> </w:t>
      </w:r>
      <w:r w:rsidRPr="00222A86">
        <w:rPr>
          <w:rFonts w:ascii="Times New Roman" w:hAnsi="Times New Roman" w:cs="Times New Roman"/>
          <w:color w:val="000000"/>
          <w:sz w:val="24"/>
          <w:szCs w:val="24"/>
        </w:rPr>
        <w:br/>
        <w:t>Use Case view - This view exposes the requirements of a system. </w:t>
      </w:r>
    </w:p>
    <w:p w:rsidR="004B1CB4" w:rsidRPr="00222A86" w:rsidRDefault="004B1CB4" w:rsidP="004B1CB4">
      <w:pPr>
        <w:numPr>
          <w:ilvl w:val="0"/>
          <w:numId w:val="9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Design View - Capturing the vocabulary. </w:t>
      </w:r>
    </w:p>
    <w:p w:rsidR="004B1CB4" w:rsidRPr="00222A86" w:rsidRDefault="004B1CB4" w:rsidP="004B1CB4">
      <w:pPr>
        <w:numPr>
          <w:ilvl w:val="0"/>
          <w:numId w:val="9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Process View - modeling the distribution of the systems processes and threads. </w:t>
      </w:r>
    </w:p>
    <w:p w:rsidR="004B1CB4" w:rsidRPr="00222A86" w:rsidRDefault="004B1CB4" w:rsidP="004B1CB4">
      <w:pPr>
        <w:numPr>
          <w:ilvl w:val="0"/>
          <w:numId w:val="9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Implementation view - addressing the physical implementation of the system. </w:t>
      </w:r>
    </w:p>
    <w:p w:rsidR="004B1CB4" w:rsidRPr="00222A86" w:rsidRDefault="004B1CB4" w:rsidP="004B1CB4">
      <w:pPr>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Deployment view - focus on the modeling the components required for deploying the system. </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16.   What is modeling? What are the advantages of creating a model?</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color w:val="000000"/>
          <w:sz w:val="24"/>
          <w:szCs w:val="24"/>
          <w:shd w:val="clear" w:color="auto" w:fill="FFFFFF"/>
        </w:rPr>
        <w:t xml:space="preserve">Model is a simplification of reality; it is a blueprint of the actual system that needs to be built. Model helps to visualize the system. Model helps to specify the structural and behavior of the system. Model helps make templates for constructing the system. </w:t>
      </w:r>
      <w:r w:rsidRPr="00222A86">
        <w:rPr>
          <w:rFonts w:ascii="Times New Roman" w:hAnsi="Times New Roman" w:cs="Times New Roman"/>
          <w:color w:val="000000"/>
          <w:sz w:val="24"/>
          <w:szCs w:val="24"/>
        </w:rPr>
        <w:br/>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17  What are the different views that are considered when building an object-oriented software system?</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shd w:val="clear" w:color="auto" w:fill="FFFFFF"/>
        </w:rPr>
        <w:t>Normally there are 5 views.</w:t>
      </w:r>
      <w:r w:rsidRPr="00222A86">
        <w:rPr>
          <w:rStyle w:val="apple-converted-space"/>
          <w:rFonts w:ascii="Times New Roman" w:hAnsi="Times New Roman" w:cs="Times New Roman"/>
          <w:color w:val="000000"/>
          <w:sz w:val="24"/>
          <w:szCs w:val="24"/>
          <w:shd w:val="clear" w:color="auto" w:fill="FFFFFF"/>
        </w:rPr>
        <w:t> </w:t>
      </w:r>
      <w:r w:rsidRPr="00222A86">
        <w:rPr>
          <w:rFonts w:ascii="Times New Roman" w:hAnsi="Times New Roman" w:cs="Times New Roman"/>
          <w:color w:val="000000"/>
          <w:sz w:val="24"/>
          <w:szCs w:val="24"/>
        </w:rPr>
        <w:br/>
        <w:t>Use Case view - This view exposes the requirements of a system. </w:t>
      </w:r>
    </w:p>
    <w:p w:rsidR="004B1CB4" w:rsidRPr="00222A86" w:rsidRDefault="004B1CB4" w:rsidP="004B1CB4">
      <w:pPr>
        <w:numPr>
          <w:ilvl w:val="0"/>
          <w:numId w:val="9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Design View - Capturing the vocabulary. </w:t>
      </w:r>
    </w:p>
    <w:p w:rsidR="004B1CB4" w:rsidRPr="00222A86" w:rsidRDefault="004B1CB4" w:rsidP="004B1CB4">
      <w:pPr>
        <w:numPr>
          <w:ilvl w:val="0"/>
          <w:numId w:val="9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Process View - modeling the distribution of the systems processes and threads. </w:t>
      </w:r>
    </w:p>
    <w:p w:rsidR="004B1CB4" w:rsidRPr="00222A86" w:rsidRDefault="004B1CB4" w:rsidP="004B1CB4">
      <w:pPr>
        <w:numPr>
          <w:ilvl w:val="0"/>
          <w:numId w:val="92"/>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Implementation view - addressing the physical implementation of the system. </w:t>
      </w:r>
    </w:p>
    <w:p w:rsidR="004B1CB4" w:rsidRPr="00222A86" w:rsidRDefault="004B1CB4" w:rsidP="004B1CB4">
      <w:pPr>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Deployment view - focus on the modeling the components required for deploying the system. </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18  What are diagrams?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color w:val="000000"/>
          <w:sz w:val="24"/>
          <w:szCs w:val="24"/>
          <w:shd w:val="clear" w:color="auto" w:fill="FFFFFF"/>
        </w:rPr>
        <w:t>Diagrams are graphical representation of a set of elements most often shown made of things and associations.</w:t>
      </w:r>
      <w:r w:rsidRPr="00222A86">
        <w:rPr>
          <w:rStyle w:val="apple-converted-space"/>
          <w:rFonts w:ascii="Times New Roman" w:hAnsi="Times New Roman" w:cs="Times New Roman"/>
          <w:color w:val="000000"/>
          <w:sz w:val="24"/>
          <w:szCs w:val="24"/>
          <w:shd w:val="clear" w:color="auto" w:fill="FFFFFF"/>
        </w:rPr>
        <w:t> </w:t>
      </w:r>
      <w:r w:rsidRPr="00222A86">
        <w:rPr>
          <w:rFonts w:ascii="Times New Roman" w:hAnsi="Times New Roman" w:cs="Times New Roman"/>
          <w:color w:val="000000"/>
          <w:sz w:val="24"/>
          <w:szCs w:val="24"/>
        </w:rPr>
        <w:br/>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bookmarkStart w:id="58" w:name="TOC-What-are-the-major-three-types-of-mo"/>
      <w:bookmarkEnd w:id="58"/>
      <w:r w:rsidRPr="00222A86">
        <w:rPr>
          <w:rFonts w:ascii="Times New Roman" w:hAnsi="Times New Roman" w:cs="Times New Roman"/>
          <w:color w:val="000000"/>
          <w:sz w:val="24"/>
          <w:szCs w:val="24"/>
        </w:rPr>
        <w:t>19  What are the major three types of modeling used?</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color w:val="000000"/>
          <w:sz w:val="24"/>
          <w:szCs w:val="24"/>
          <w:shd w:val="clear" w:color="auto" w:fill="FFFFFF"/>
        </w:rPr>
        <w:t>Major three types of modeling are structural, behavioral, and architectural.</w:t>
      </w:r>
      <w:r w:rsidRPr="00222A86">
        <w:rPr>
          <w:rStyle w:val="apple-converted-space"/>
          <w:rFonts w:ascii="Times New Roman" w:hAnsi="Times New Roman" w:cs="Times New Roman"/>
          <w:color w:val="000000"/>
          <w:sz w:val="24"/>
          <w:szCs w:val="24"/>
          <w:shd w:val="clear" w:color="auto" w:fill="FFFFFF"/>
        </w:rPr>
        <w:t> </w:t>
      </w:r>
      <w:r w:rsidRPr="00222A86">
        <w:rPr>
          <w:rFonts w:ascii="Times New Roman" w:hAnsi="Times New Roman" w:cs="Times New Roman"/>
          <w:color w:val="000000"/>
          <w:sz w:val="24"/>
          <w:szCs w:val="24"/>
        </w:rPr>
        <w:br/>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20</w:t>
      </w:r>
      <w:r w:rsidRPr="00222A86">
        <w:rPr>
          <w:rFonts w:ascii="Times New Roman" w:hAnsi="Times New Roman" w:cs="Times New Roman"/>
          <w:sz w:val="24"/>
          <w:szCs w:val="24"/>
        </w:rPr>
        <w:t>.</w:t>
      </w:r>
      <w:r w:rsidRPr="00222A86">
        <w:rPr>
          <w:rFonts w:ascii="Times New Roman" w:hAnsi="Times New Roman" w:cs="Times New Roman"/>
          <w:color w:val="000000"/>
          <w:sz w:val="24"/>
          <w:szCs w:val="24"/>
        </w:rPr>
        <w:t xml:space="preserve"> What is Architecture?</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color w:val="000000"/>
          <w:sz w:val="24"/>
          <w:szCs w:val="24"/>
          <w:shd w:val="clear" w:color="auto" w:fill="FFFFFF"/>
        </w:rPr>
        <w:t>Architecture is not only taking care of the structural and behavioral aspect of a software system but also taking into account the software usage, functionality, performance, reuse, economic and technology constraints.</w:t>
      </w:r>
      <w:r w:rsidRPr="00222A86">
        <w:rPr>
          <w:rStyle w:val="apple-converted-space"/>
          <w:rFonts w:ascii="Times New Roman" w:hAnsi="Times New Roman" w:cs="Times New Roman"/>
          <w:color w:val="000000"/>
          <w:sz w:val="24"/>
          <w:szCs w:val="24"/>
          <w:shd w:val="clear" w:color="auto" w:fill="FFFFFF"/>
        </w:rPr>
        <w:t> </w:t>
      </w:r>
      <w:r w:rsidRPr="00222A86">
        <w:rPr>
          <w:rFonts w:ascii="Times New Roman" w:hAnsi="Times New Roman" w:cs="Times New Roman"/>
          <w:color w:val="000000"/>
          <w:sz w:val="24"/>
          <w:szCs w:val="24"/>
        </w:rPr>
        <w:br/>
      </w:r>
      <w:bookmarkStart w:id="59" w:name="TOC-What-is-SDLC-"/>
      <w:bookmarkEnd w:id="59"/>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21 What are Messages?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line="360" w:lineRule="auto"/>
        <w:rPr>
          <w:rStyle w:val="apple-converted-space"/>
          <w:rFonts w:ascii="Times New Roman" w:hAnsi="Times New Roman" w:cs="Times New Roman"/>
          <w:color w:val="000000"/>
          <w:sz w:val="24"/>
          <w:szCs w:val="24"/>
        </w:rPr>
      </w:pPr>
      <w:r w:rsidRPr="00222A86">
        <w:rPr>
          <w:rFonts w:ascii="Times New Roman" w:hAnsi="Times New Roman" w:cs="Times New Roman"/>
          <w:color w:val="000000"/>
          <w:sz w:val="24"/>
          <w:szCs w:val="24"/>
        </w:rPr>
        <w:t>A message is the specification of a communication, when a message is passed that results in action that is in turn an executable statement.</w:t>
      </w:r>
      <w:r w:rsidRPr="00222A86">
        <w:rPr>
          <w:rStyle w:val="apple-converted-space"/>
          <w:rFonts w:ascii="Times New Roman" w:hAnsi="Times New Roman" w:cs="Times New Roman"/>
          <w:color w:val="000000"/>
          <w:sz w:val="24"/>
          <w:szCs w:val="24"/>
        </w:rPr>
        <w:t> </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22 Can you explain ‘Extend’ and ‘Include’ in use cases?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r w:rsidRPr="00222A86">
        <w:rPr>
          <w:rStyle w:val="apple-converted-space"/>
          <w:rFonts w:ascii="Times New Roman" w:eastAsiaTheme="majorEastAsia" w:hAnsi="Times New Roman" w:cs="Times New Roman"/>
        </w:rPr>
        <w:t> </w:t>
      </w:r>
    </w:p>
    <w:p w:rsidR="004B1CB4" w:rsidRPr="00222A86" w:rsidRDefault="004B1CB4" w:rsidP="004B1CB4">
      <w:pPr>
        <w:numPr>
          <w:ilvl w:val="0"/>
          <w:numId w:val="9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Include: Include relationship represents an invocation of one use case by the other. If you think from the coding perspective its like one function been called by the other function. </w:t>
      </w:r>
    </w:p>
    <w:p w:rsidR="004B1CB4" w:rsidRPr="00222A86" w:rsidRDefault="004B1CB4" w:rsidP="004B1CB4">
      <w:pPr>
        <w:numPr>
          <w:ilvl w:val="0"/>
          <w:numId w:val="93"/>
        </w:numPr>
        <w:shd w:val="clear" w:color="auto" w:fill="FFFFFF"/>
        <w:spacing w:before="100" w:beforeAutospacing="1" w:after="100" w:afterAutospacing="1"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Extend: This relationship signifies that the extending use case will work exactly like the base use case only that some new steps will inserted in the extended use case. </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bookmarkStart w:id="60" w:name="TOC-How-do-we-represent-private-public-a"/>
      <w:bookmarkEnd w:id="60"/>
      <w:r w:rsidRPr="00222A86">
        <w:rPr>
          <w:rFonts w:ascii="Times New Roman" w:hAnsi="Times New Roman" w:cs="Times New Roman"/>
          <w:color w:val="000000"/>
          <w:sz w:val="24"/>
          <w:szCs w:val="24"/>
        </w:rPr>
        <w:t>23  How do we represent private, public and protected in class diagrams?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In order to represent visibility for properties and methods in class diagram we need to place symbols next to each property and method as shown in figure ‘Private, Public and Protected’. ‘+’ indicates that it’s public properties/methods. ‘-‘indicates private properties which means it can not be accessed outside the class. ‘#’ indicate protected/friend properties. Protected properties can only be seen within the component and not outside the component.</w:t>
      </w:r>
      <w:r w:rsidRPr="00222A86">
        <w:rPr>
          <w:rStyle w:val="apple-converted-space"/>
          <w:rFonts w:ascii="Times New Roman" w:hAnsi="Times New Roman" w:cs="Times New Roman"/>
          <w:color w:val="000000"/>
          <w:sz w:val="24"/>
          <w:szCs w:val="24"/>
        </w:rPr>
        <w:t> </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bookmarkStart w:id="61" w:name="TOC-Can-you-explain-sequence-diagrams-"/>
      <w:bookmarkEnd w:id="61"/>
      <w:r w:rsidRPr="00222A86">
        <w:rPr>
          <w:rFonts w:ascii="Times New Roman" w:hAnsi="Times New Roman" w:cs="Times New Roman"/>
          <w:color w:val="000000"/>
          <w:sz w:val="24"/>
          <w:szCs w:val="24"/>
        </w:rPr>
        <w:t>24 Can you explain sequence diagrams?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Sequence diagram shows interaction between objects over a specific period time. The message flow is shown vertically in waterfall manner i.e. it starts from the top and flows to the bottom. Dashed lines represent the duration for which the object will be live. Horizontal rectangles on the dashed lines represent activation of the object. Messages sent from a object is represented by dark arrow and dark arrow head. Return message are represented by dotted arrow.</w:t>
      </w:r>
      <w:r w:rsidRPr="00222A86">
        <w:rPr>
          <w:rStyle w:val="apple-converted-space"/>
          <w:rFonts w:ascii="Times New Roman" w:hAnsi="Times New Roman" w:cs="Times New Roman"/>
          <w:color w:val="000000"/>
          <w:sz w:val="24"/>
          <w:szCs w:val="24"/>
        </w:rPr>
        <w:t> </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bookmarkStart w:id="62" w:name="TOC-Can-you-explain-primary-and-secondar"/>
      <w:bookmarkEnd w:id="62"/>
      <w:r w:rsidRPr="00222A86">
        <w:rPr>
          <w:rFonts w:ascii="Times New Roman" w:hAnsi="Times New Roman" w:cs="Times New Roman"/>
          <w:color w:val="000000"/>
          <w:sz w:val="24"/>
          <w:szCs w:val="24"/>
        </w:rPr>
        <w:t>25  Can you explain primary and secondary actors?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Actors are further classified in to two types primary and secondary actors. Primary actors are the users who are the active participants and they initiate the user case, while secondary actors are those who only passively participate in the use case.</w:t>
      </w:r>
      <w:r w:rsidRPr="00222A86">
        <w:rPr>
          <w:rStyle w:val="apple-converted-space"/>
          <w:rFonts w:ascii="Times New Roman" w:hAnsi="Times New Roman" w:cs="Times New Roman"/>
          <w:color w:val="000000"/>
          <w:sz w:val="24"/>
          <w:szCs w:val="24"/>
        </w:rPr>
        <w:t> </w:t>
      </w:r>
    </w:p>
    <w:p w:rsidR="004B1CB4" w:rsidRPr="00222A86" w:rsidRDefault="004B1CB4" w:rsidP="004B1CB4">
      <w:pPr>
        <w:pStyle w:val="Heading3"/>
        <w:shd w:val="clear" w:color="auto" w:fill="FFFFFF"/>
        <w:spacing w:line="360" w:lineRule="auto"/>
        <w:rPr>
          <w:rFonts w:ascii="Times New Roman" w:hAnsi="Times New Roman" w:cs="Times New Roman"/>
          <w:color w:val="000000"/>
          <w:sz w:val="24"/>
          <w:szCs w:val="24"/>
        </w:rPr>
      </w:pPr>
      <w:bookmarkStart w:id="63" w:name="TOC-Can-you-explain-use-case-diagrams-"/>
      <w:bookmarkEnd w:id="63"/>
      <w:r w:rsidRPr="00222A86">
        <w:rPr>
          <w:rFonts w:ascii="Times New Roman" w:hAnsi="Times New Roman" w:cs="Times New Roman"/>
          <w:color w:val="000000"/>
          <w:sz w:val="24"/>
          <w:szCs w:val="24"/>
        </w:rPr>
        <w:t>26  Can you explain use case diagrams?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line="360" w:lineRule="auto"/>
        <w:rPr>
          <w:rFonts w:ascii="Times New Roman" w:hAnsi="Times New Roman" w:cs="Times New Roman"/>
          <w:color w:val="000000"/>
          <w:sz w:val="24"/>
          <w:szCs w:val="24"/>
        </w:rPr>
      </w:pPr>
      <w:r w:rsidRPr="00222A86">
        <w:rPr>
          <w:rFonts w:ascii="Times New Roman" w:hAnsi="Times New Roman" w:cs="Times New Roman"/>
          <w:color w:val="000000"/>
          <w:sz w:val="24"/>
          <w:szCs w:val="24"/>
        </w:rPr>
        <w:t>Use case diagram answers what system does from the user point of view. Use case answer ‘What will the system do?’. Use cases are mainly used in requirement document to depict clarity regarding a system. There are three important parts in a use case scenario, actor and use case.</w:t>
      </w:r>
      <w:r w:rsidRPr="00222A86">
        <w:rPr>
          <w:rStyle w:val="apple-converted-space"/>
          <w:rFonts w:ascii="Times New Roman" w:hAnsi="Times New Roman" w:cs="Times New Roman"/>
          <w:color w:val="000000"/>
          <w:sz w:val="24"/>
          <w:szCs w:val="24"/>
        </w:rPr>
        <w:t> </w:t>
      </w:r>
    </w:p>
    <w:p w:rsidR="004B1CB4" w:rsidRPr="00222A86" w:rsidRDefault="004B1CB4" w:rsidP="004B1CB4">
      <w:pPr>
        <w:spacing w:after="0" w:line="360" w:lineRule="auto"/>
        <w:rPr>
          <w:rFonts w:ascii="Times New Roman" w:eastAsia="Times New Roman" w:hAnsi="Times New Roman" w:cs="Times New Roman"/>
          <w:sz w:val="24"/>
          <w:szCs w:val="24"/>
        </w:rPr>
      </w:pPr>
      <w:bookmarkStart w:id="64" w:name="TOC-Can-you-explain-aggregation-and-comp"/>
      <w:bookmarkEnd w:id="64"/>
      <w:r w:rsidRPr="00222A86">
        <w:rPr>
          <w:rFonts w:ascii="Times New Roman" w:eastAsia="Times New Roman" w:hAnsi="Times New Roman" w:cs="Times New Roman"/>
          <w:b/>
          <w:color w:val="000000"/>
          <w:sz w:val="24"/>
          <w:szCs w:val="24"/>
        </w:rPr>
        <w:t xml:space="preserve">27 </w:t>
      </w:r>
      <w:r w:rsidRPr="00222A86">
        <w:rPr>
          <w:rFonts w:ascii="Times New Roman" w:eastAsia="Times New Roman" w:hAnsi="Times New Roman" w:cs="Times New Roman"/>
          <w:b/>
          <w:bCs/>
          <w:sz w:val="24"/>
          <w:szCs w:val="24"/>
        </w:rPr>
        <w:t>Explain how sequence diagram differ from component diagram?</w:t>
      </w:r>
    </w:p>
    <w:p w:rsidR="004B1CB4" w:rsidRPr="00222A86" w:rsidRDefault="004B1CB4" w:rsidP="004B1CB4">
      <w:pPr>
        <w:spacing w:after="0" w:line="360" w:lineRule="auto"/>
        <w:rPr>
          <w:rFonts w:ascii="Times New Roman" w:eastAsia="Times New Roman" w:hAnsi="Times New Roman" w:cs="Times New Roman"/>
          <w:color w:val="000000"/>
          <w:sz w:val="24"/>
          <w:szCs w:val="24"/>
        </w:rPr>
      </w:pP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pacing w:after="0"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1.Component diagrams are used to illustrate complex systems,they are building blocks so a component can eventually encompass a large portion of a system, but sequence diagrams are not for it</w:t>
      </w:r>
    </w:p>
    <w:p w:rsidR="004B1CB4" w:rsidRPr="00222A86" w:rsidRDefault="004B1CB4" w:rsidP="004B1CB4">
      <w:pPr>
        <w:spacing w:after="0" w:line="360" w:lineRule="auto"/>
        <w:rPr>
          <w:rFonts w:ascii="Times New Roman" w:eastAsia="Times New Roman" w:hAnsi="Times New Roman" w:cs="Times New Roman"/>
          <w:color w:val="000000"/>
          <w:sz w:val="24"/>
          <w:szCs w:val="24"/>
        </w:rPr>
      </w:pPr>
    </w:p>
    <w:p w:rsidR="004B1CB4" w:rsidRPr="00222A86" w:rsidRDefault="004B1CB4" w:rsidP="004B1CB4">
      <w:pPr>
        <w:spacing w:after="0" w:line="360" w:lineRule="auto"/>
        <w:rPr>
          <w:rFonts w:ascii="Times New Roman" w:eastAsia="Times New Roman" w:hAnsi="Times New Roman" w:cs="Times New Roman"/>
          <w:b/>
          <w:color w:val="000000"/>
          <w:sz w:val="24"/>
          <w:szCs w:val="24"/>
        </w:rPr>
      </w:pPr>
      <w:r w:rsidRPr="00222A86">
        <w:rPr>
          <w:rFonts w:ascii="Times New Roman" w:eastAsia="Times New Roman" w:hAnsi="Times New Roman" w:cs="Times New Roman"/>
          <w:b/>
          <w:color w:val="000000"/>
          <w:sz w:val="24"/>
          <w:szCs w:val="24"/>
        </w:rPr>
        <w:t>28  What is the difference between an image and a map</w:t>
      </w:r>
    </w:p>
    <w:p w:rsidR="004B1CB4" w:rsidRPr="00222A86" w:rsidRDefault="004B1CB4" w:rsidP="004B1CB4">
      <w:pPr>
        <w:shd w:val="clear" w:color="auto" w:fill="FFFFFF"/>
        <w:spacing w:after="0" w:line="360" w:lineRule="auto"/>
        <w:rPr>
          <w:rFonts w:ascii="Times New Roman" w:eastAsia="Times New Roman" w:hAnsi="Times New Roman" w:cs="Times New Roman"/>
          <w:color w:val="000000"/>
          <w:sz w:val="24"/>
          <w:szCs w:val="24"/>
        </w:rPr>
      </w:pP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after="0"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 xml:space="preserve">Image:An image is an exact replica of the contents of a storage device stored on a second storage device. Map:A file showing the structure of a program after it has been compiled. The map file lists </w:t>
      </w:r>
    </w:p>
    <w:p w:rsidR="004B1CB4" w:rsidRPr="00222A86" w:rsidRDefault="004B1CB4" w:rsidP="004B1CB4">
      <w:pPr>
        <w:shd w:val="clear" w:color="auto" w:fill="FFFFFF"/>
        <w:spacing w:after="0" w:line="360" w:lineRule="auto"/>
        <w:rPr>
          <w:rFonts w:ascii="Times New Roman" w:eastAsia="Times New Roman" w:hAnsi="Times New Roman" w:cs="Times New Roman"/>
          <w:color w:val="000000"/>
          <w:sz w:val="24"/>
          <w:szCs w:val="24"/>
        </w:rPr>
      </w:pPr>
    </w:p>
    <w:p w:rsidR="004B1CB4" w:rsidRPr="00222A86" w:rsidRDefault="004B1CB4" w:rsidP="004B1CB4">
      <w:pPr>
        <w:spacing w:after="0" w:line="360" w:lineRule="auto"/>
        <w:rPr>
          <w:rFonts w:ascii="Times New Roman" w:eastAsia="Times New Roman" w:hAnsi="Times New Roman" w:cs="Times New Roman"/>
          <w:b/>
          <w:color w:val="000000"/>
          <w:sz w:val="24"/>
          <w:szCs w:val="24"/>
        </w:rPr>
      </w:pPr>
      <w:r w:rsidRPr="00222A86">
        <w:rPr>
          <w:rFonts w:ascii="Times New Roman" w:eastAsia="Times New Roman" w:hAnsi="Times New Roman" w:cs="Times New Roman"/>
          <w:b/>
          <w:color w:val="000000"/>
          <w:sz w:val="24"/>
          <w:szCs w:val="24"/>
        </w:rPr>
        <w:t>29  Whatis the difference between an API and a framework?</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after="0"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Furthermore, an API is often a finished, working component which is readily used (maybe with some minor additions). Frameworks are in no instance ready out-of-the-box and aim to take care some of the ...</w:t>
      </w:r>
    </w:p>
    <w:p w:rsidR="004B1CB4" w:rsidRPr="00222A86" w:rsidRDefault="004B1CB4" w:rsidP="004B1CB4">
      <w:pPr>
        <w:spacing w:after="0" w:line="360" w:lineRule="auto"/>
        <w:rPr>
          <w:rFonts w:ascii="Times New Roman" w:eastAsia="Times New Roman" w:hAnsi="Times New Roman" w:cs="Times New Roman"/>
          <w:color w:val="000000"/>
          <w:sz w:val="24"/>
          <w:szCs w:val="24"/>
        </w:rPr>
      </w:pPr>
    </w:p>
    <w:p w:rsidR="004B1CB4" w:rsidRPr="00222A86" w:rsidRDefault="004B1CB4" w:rsidP="004B1CB4">
      <w:pPr>
        <w:spacing w:after="0" w:line="360" w:lineRule="auto"/>
        <w:rPr>
          <w:rFonts w:ascii="Times New Roman" w:eastAsia="Times New Roman" w:hAnsi="Times New Roman" w:cs="Times New Roman"/>
          <w:b/>
          <w:color w:val="000000"/>
          <w:sz w:val="24"/>
          <w:szCs w:val="24"/>
        </w:rPr>
      </w:pPr>
      <w:r w:rsidRPr="00222A86">
        <w:rPr>
          <w:rFonts w:ascii="Times New Roman" w:eastAsia="Times New Roman" w:hAnsi="Times New Roman" w:cs="Times New Roman"/>
          <w:b/>
          <w:color w:val="000000"/>
          <w:sz w:val="24"/>
          <w:szCs w:val="24"/>
        </w:rPr>
        <w:t>30  Who developed uml?</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shd w:val="clear" w:color="auto" w:fill="FFFFFF"/>
        <w:spacing w:after="0"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No, UML was not developed by Rational Software(was developed by the Object Management Group), although some of the people on the OMG committee do/did work for RS (now owned by IBM, in the Rational division).</w:t>
      </w:r>
    </w:p>
    <w:p w:rsidR="004B1CB4" w:rsidRPr="00222A86" w:rsidRDefault="004B1CB4" w:rsidP="004B1CB4">
      <w:pPr>
        <w:shd w:val="clear" w:color="auto" w:fill="FFFFFF"/>
        <w:spacing w:line="360" w:lineRule="auto"/>
        <w:rPr>
          <w:rFonts w:ascii="Times New Roman" w:hAnsi="Times New Roman" w:cs="Times New Roman"/>
          <w:color w:val="000000"/>
          <w:sz w:val="24"/>
          <w:szCs w:val="24"/>
        </w:rPr>
      </w:pPr>
    </w:p>
    <w:p w:rsidR="004B1CB4" w:rsidRPr="00222A86" w:rsidRDefault="004B1CB4" w:rsidP="004B1CB4">
      <w:pPr>
        <w:pStyle w:val="Heading3"/>
        <w:shd w:val="clear" w:color="auto" w:fill="FFFFFF"/>
        <w:spacing w:line="360" w:lineRule="auto"/>
        <w:rPr>
          <w:rFonts w:ascii="Times New Roman" w:eastAsia="Times New Roman" w:hAnsi="Times New Roman" w:cs="Times New Roman"/>
          <w:bCs w:val="0"/>
          <w:color w:val="000000"/>
          <w:sz w:val="24"/>
          <w:szCs w:val="24"/>
        </w:rPr>
      </w:pPr>
      <w:r w:rsidRPr="00222A86">
        <w:rPr>
          <w:rFonts w:ascii="Times New Roman" w:eastAsia="Times New Roman" w:hAnsi="Times New Roman" w:cs="Times New Roman"/>
          <w:bCs w:val="0"/>
          <w:color w:val="000000"/>
          <w:sz w:val="24"/>
          <w:szCs w:val="24"/>
        </w:rPr>
        <w:t>30. Define modeling in UML and it advantages.</w:t>
      </w:r>
    </w:p>
    <w:p w:rsidR="004B1CB4" w:rsidRPr="00222A86" w:rsidRDefault="004B1CB4" w:rsidP="004B1CB4">
      <w:pPr>
        <w:pStyle w:val="NormalWeb"/>
        <w:spacing w:line="360" w:lineRule="auto"/>
        <w:rPr>
          <w:rFonts w:ascii="Times New Roman" w:hAnsi="Times New Roman" w:cs="Times New Roman"/>
          <w:b/>
        </w:rPr>
      </w:pPr>
      <w:r w:rsidRPr="00222A86">
        <w:rPr>
          <w:rFonts w:ascii="Times New Roman" w:hAnsi="Times New Roman" w:cs="Times New Roman"/>
          <w:bCs/>
        </w:rPr>
        <w:t>Answer</w:t>
      </w:r>
    </w:p>
    <w:p w:rsidR="004B1CB4" w:rsidRPr="00222A86" w:rsidRDefault="004B1CB4" w:rsidP="004B1CB4">
      <w:pPr>
        <w:numPr>
          <w:ilvl w:val="0"/>
          <w:numId w:val="94"/>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Model is a simplification of reality.</w:t>
      </w:r>
    </w:p>
    <w:p w:rsidR="004B1CB4" w:rsidRPr="00222A86" w:rsidRDefault="004B1CB4" w:rsidP="004B1CB4">
      <w:pPr>
        <w:numPr>
          <w:ilvl w:val="0"/>
          <w:numId w:val="94"/>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Blueprint of the actual system.</w:t>
      </w:r>
    </w:p>
    <w:p w:rsidR="004B1CB4" w:rsidRPr="00222A86" w:rsidRDefault="004B1CB4" w:rsidP="004B1CB4">
      <w:pPr>
        <w:numPr>
          <w:ilvl w:val="0"/>
          <w:numId w:val="94"/>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Specify the structural and behavior of the system.</w:t>
      </w:r>
    </w:p>
    <w:p w:rsidR="004B1CB4" w:rsidRPr="00222A86" w:rsidRDefault="004B1CB4" w:rsidP="004B1CB4">
      <w:pPr>
        <w:numPr>
          <w:ilvl w:val="0"/>
          <w:numId w:val="94"/>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Templates for designing the system.</w:t>
      </w:r>
    </w:p>
    <w:p w:rsidR="004B1CB4" w:rsidRPr="00222A86" w:rsidRDefault="004B1CB4" w:rsidP="004B1CB4">
      <w:pPr>
        <w:numPr>
          <w:ilvl w:val="0"/>
          <w:numId w:val="94"/>
        </w:numPr>
        <w:spacing w:before="100" w:beforeAutospacing="1" w:after="100" w:afterAutospacing="1" w:line="360" w:lineRule="auto"/>
        <w:rPr>
          <w:rFonts w:ascii="Times New Roman" w:eastAsia="Times New Roman" w:hAnsi="Times New Roman" w:cs="Times New Roman"/>
          <w:color w:val="000000"/>
          <w:sz w:val="24"/>
          <w:szCs w:val="24"/>
        </w:rPr>
      </w:pPr>
      <w:r w:rsidRPr="00222A86">
        <w:rPr>
          <w:rFonts w:ascii="Times New Roman" w:eastAsia="Times New Roman" w:hAnsi="Times New Roman" w:cs="Times New Roman"/>
          <w:color w:val="000000"/>
          <w:sz w:val="24"/>
          <w:szCs w:val="24"/>
        </w:rPr>
        <w:t>Helps document the system. </w:t>
      </w:r>
    </w:p>
    <w:p w:rsidR="004B1CB4" w:rsidRPr="00222A86" w:rsidRDefault="004B1CB4" w:rsidP="004B1CB4">
      <w:pPr>
        <w:spacing w:before="100" w:beforeAutospacing="1" w:after="100" w:afterAutospacing="1" w:line="360" w:lineRule="auto"/>
        <w:rPr>
          <w:rFonts w:ascii="Times New Roman" w:eastAsia="Times New Roman" w:hAnsi="Times New Roman" w:cs="Times New Roman"/>
          <w:color w:val="000000"/>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31. If you want to plan project activities such as developing new functionalities or test cases, which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of the following OOAD artifacts is the most useful?</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Sequence diagrams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Use cases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Domain model</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Package diagrams  Ans : b</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32.  Which of the following is iterative, incremental, use case driven and architecture centric?</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V-method</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UML</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Component Based Development</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RUP(Rational Unified Process)   Ans : d</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33.  What is true about UML stereotypes?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A stereotype is used for extending the UML language.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A stereotyped class must be abstract.</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The stereotype {frozen} indicates that the UML element cannot be changed.</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UML Profiles can be stereotyped for backward compatibility.  Ans : a</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34.  Consider a beverage machine. If the actor is ‘customer’, and the scope is ‘machine’, what is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most  likely to be found in the main scenario of the use case ‘get drink’?</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 enter choice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if drink available then show price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put in coins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if paid enough then deliver drink</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 customer enters choice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machine shows price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customer puts in coins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machine delivers drink</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 enter choice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show price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put in coins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deliver drink</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 machine sends price to LCD display</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customer put coins in slot</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coin mechanism verifies amount and tells machine controller</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 machine controller activates boil     Ans : b</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35. What can UML interfaces be used for?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to provide concrete classes with the stereotype &lt;&lt;interface&gt;&gt;</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to program in Java and C++, but not in C#</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to define executable logic that can be reused in several classes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to specify required services for types of objects   Ans : d</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36. What is correct about the following State Diagram?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noProof/>
          <w:sz w:val="24"/>
          <w:szCs w:val="24"/>
          <w:lang w:val="en-US" w:eastAsia="en-US"/>
        </w:rPr>
        <w:drawing>
          <wp:inline distT="0" distB="0" distL="0" distR="0">
            <wp:extent cx="3314700" cy="203835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3314700" cy="2038350"/>
                    </a:xfrm>
                    <a:prstGeom prst="rect">
                      <a:avLst/>
                    </a:prstGeom>
                    <a:noFill/>
                    <a:ln w="9525">
                      <a:noFill/>
                      <a:miter lim="800000"/>
                      <a:headEnd/>
                      <a:tailEnd/>
                    </a:ln>
                  </pic:spPr>
                </pic:pic>
              </a:graphicData>
            </a:graphic>
          </wp:inline>
        </w:drawing>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‘ON’ is a concurrent state.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This State Diagram is invalid because it contains no final state.</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‘play’, ‘stop’ and ‘rew’ are actions.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‘ON’ is a superstate.       Ans : d</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37.  If you need to show the physical relationship between software components and the hardware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in the delivered system, which diagram can you use?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component diagram</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deployment diagram</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class diagram</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network diagram     Ans : b</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38. What is a true statement about the following packages? </w:t>
      </w:r>
      <w:r w:rsidRPr="00222A86">
        <w:rPr>
          <w:rFonts w:ascii="Times New Roman" w:hAnsi="Times New Roman" w:cs="Times New Roman"/>
          <w:sz w:val="24"/>
          <w:szCs w:val="24"/>
        </w:rPr>
        <w:cr/>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noProof/>
          <w:sz w:val="24"/>
          <w:szCs w:val="24"/>
          <w:lang w:val="en-US" w:eastAsia="en-US"/>
        </w:rPr>
        <w:drawing>
          <wp:inline distT="0" distB="0" distL="0" distR="0">
            <wp:extent cx="4114800" cy="895350"/>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srcRect/>
                    <a:stretch>
                      <a:fillRect/>
                    </a:stretch>
                  </pic:blipFill>
                  <pic:spPr bwMode="auto">
                    <a:xfrm>
                      <a:off x="0" y="0"/>
                      <a:ext cx="4114800" cy="895350"/>
                    </a:xfrm>
                    <a:prstGeom prst="rect">
                      <a:avLst/>
                    </a:prstGeom>
                    <a:noFill/>
                    <a:ln w="9525">
                      <a:noFill/>
                      <a:miter lim="800000"/>
                      <a:headEnd/>
                      <a:tailEnd/>
                    </a:ln>
                  </pic:spPr>
                </pic:pic>
              </a:graphicData>
            </a:graphic>
          </wp:inline>
        </w:drawing>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(a)  If package C changes, package B must be inspected for necessary changes, and if there are any,       package A may have to be adapted as well.</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(b) If package B changes, package A and package C must be inspected for necessary changes.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(c) Packages should be designed so that a change in one package does not have an effect to other packages.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(d) Packages should be designed so that a change in one package does not have an effect to other packages.     Ans : a</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39. Given the following diagram, which method(s) should be implemented for the Account class? </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noProof/>
          <w:sz w:val="24"/>
          <w:szCs w:val="24"/>
          <w:lang w:val="en-US" w:eastAsia="en-US"/>
        </w:rPr>
        <w:drawing>
          <wp:inline distT="0" distB="0" distL="0" distR="0">
            <wp:extent cx="4552950" cy="2914650"/>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srcRect/>
                    <a:stretch>
                      <a:fillRect/>
                    </a:stretch>
                  </pic:blipFill>
                  <pic:spPr bwMode="auto">
                    <a:xfrm>
                      <a:off x="0" y="0"/>
                      <a:ext cx="4552950" cy="2914650"/>
                    </a:xfrm>
                    <a:prstGeom prst="rect">
                      <a:avLst/>
                    </a:prstGeom>
                    <a:noFill/>
                    <a:ln w="9525">
                      <a:noFill/>
                      <a:miter lim="800000"/>
                      <a:headEnd/>
                      <a:tailEnd/>
                    </a:ln>
                  </pic:spPr>
                </pic:pic>
              </a:graphicData>
            </a:graphic>
          </wp:inline>
        </w:drawing>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xfer()</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xfer(), plus(), minus()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check(), plus(), minus()</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xfer(), evaluation(), plus(), minus()    Ans : b</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40.  Which diagram is NOT commonly used for illustrating use cases?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(a) system sequence diagram</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(b) activity diagram</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(c) use case diagram</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(d) collaboration diagram     Ans : d</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41. Inheritance in object-oriented modelling can be used to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(a). generalize classes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(b). specialize classes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(c). generalize and specialize classes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(d). create new classes    Ans : c</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42. An object is considered an external entity in object-oriented modelling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(a). its attributes are invariant during operation of the system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(b). its attributes change during operation of the system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(c). it has numerous attributes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(d). it has no attributes relevant to the system    Ans : a</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43. Given a word statement of problem potential operations appropriate for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 objects are identified by selecting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(a). verb phrases in the statement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(b). noun phrases in the statement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(c). adjectives in the statement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(d). adverbs in the statement      Ans : a</w:t>
      </w:r>
    </w:p>
    <w:p w:rsidR="004B1CB4" w:rsidRPr="00222A86" w:rsidRDefault="004B1CB4" w:rsidP="004B1CB4">
      <w:pPr>
        <w:spacing w:line="360" w:lineRule="auto"/>
        <w:rPr>
          <w:rFonts w:ascii="Times New Roman" w:hAnsi="Times New Roman" w:cs="Times New Roman"/>
          <w:sz w:val="24"/>
          <w:szCs w:val="24"/>
        </w:rPr>
      </w:pP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44. In object-oriented design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(a). operations and methods are identical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(b). methods specify algorithms whereas operations only state what is to be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done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(c). methods do not change values of attributes </w:t>
      </w:r>
    </w:p>
    <w:p w:rsidR="004B1CB4" w:rsidRPr="00222A86" w:rsidRDefault="004B1CB4" w:rsidP="004B1CB4">
      <w:pPr>
        <w:spacing w:line="360" w:lineRule="auto"/>
        <w:rPr>
          <w:rFonts w:ascii="Times New Roman" w:hAnsi="Times New Roman" w:cs="Times New Roman"/>
          <w:sz w:val="24"/>
          <w:szCs w:val="24"/>
        </w:rPr>
      </w:pPr>
      <w:r w:rsidRPr="00222A86">
        <w:rPr>
          <w:rFonts w:ascii="Times New Roman" w:hAnsi="Times New Roman" w:cs="Times New Roman"/>
          <w:sz w:val="24"/>
          <w:szCs w:val="24"/>
        </w:rPr>
        <w:t xml:space="preserve">(d). methods and constructor are same      </w:t>
      </w:r>
      <w:r w:rsidRPr="00222A86">
        <w:rPr>
          <w:rFonts w:ascii="Times New Roman" w:hAnsi="Times New Roman" w:cs="Times New Roman"/>
          <w:sz w:val="24"/>
          <w:szCs w:val="24"/>
        </w:rPr>
        <w:tab/>
        <w:t>Ans : d</w:t>
      </w:r>
    </w:p>
    <w:p w:rsidR="004B1CB4" w:rsidRPr="00222A86" w:rsidRDefault="004B1CB4" w:rsidP="004B1CB4">
      <w:pPr>
        <w:spacing w:before="100" w:beforeAutospacing="1" w:after="100" w:afterAutospacing="1" w:line="300" w:lineRule="atLeast"/>
        <w:rPr>
          <w:rFonts w:ascii="Times New Roman" w:eastAsia="Times New Roman" w:hAnsi="Times New Roman" w:cs="Times New Roman"/>
          <w:color w:val="000000"/>
          <w:sz w:val="24"/>
          <w:szCs w:val="24"/>
        </w:rPr>
      </w:pPr>
    </w:p>
    <w:p w:rsidR="004B1CB4" w:rsidRPr="00222A86" w:rsidRDefault="004B1CB4" w:rsidP="004B1CB4">
      <w:pPr>
        <w:rPr>
          <w:rFonts w:ascii="Times New Roman" w:hAnsi="Times New Roman" w:cs="Times New Roman"/>
          <w:b/>
          <w:sz w:val="24"/>
          <w:szCs w:val="24"/>
          <w:u w:val="single"/>
        </w:rPr>
      </w:pPr>
    </w:p>
    <w:p w:rsidR="004B1CB4" w:rsidRDefault="004B1CB4"/>
    <w:sectPr w:rsidR="004B1CB4" w:rsidSect="001B0EDB">
      <w:footerReference w:type="default" r:id="rId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8186F" w:rsidRDefault="00C8186F" w:rsidP="004B1CB4">
      <w:pPr>
        <w:spacing w:after="0" w:line="240" w:lineRule="auto"/>
      </w:pPr>
      <w:r>
        <w:separator/>
      </w:r>
    </w:p>
  </w:endnote>
  <w:endnote w:type="continuationSeparator" w:id="0">
    <w:p w:rsidR="00C8186F" w:rsidRDefault="00C8186F" w:rsidP="004B1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notTrueType/>
    <w:pitch w:val="variable"/>
    <w:sig w:usb0="B00002AF" w:usb1="69D77CFB" w:usb2="00000030" w:usb3="00000000" w:csb0="0008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486"/>
      <w:docPartObj>
        <w:docPartGallery w:val="Page Numbers (Bottom of Page)"/>
        <w:docPartUnique/>
      </w:docPartObj>
    </w:sdtPr>
    <w:sdtEndPr/>
    <w:sdtContent>
      <w:p w:rsidR="00E42344" w:rsidRDefault="005B52AA">
        <w:pPr>
          <w:pStyle w:val="Footer"/>
          <w:jc w:val="center"/>
        </w:pPr>
        <w:r>
          <w:fldChar w:fldCharType="begin"/>
        </w:r>
        <w:r>
          <w:instrText xml:space="preserve"> PAGE   \* MERGEFORMAT </w:instrText>
        </w:r>
        <w:r>
          <w:fldChar w:fldCharType="separate"/>
        </w:r>
        <w:r w:rsidR="00F264EA">
          <w:rPr>
            <w:noProof/>
          </w:rPr>
          <w:t>32</w:t>
        </w:r>
        <w:r>
          <w:rPr>
            <w:noProof/>
          </w:rPr>
          <w:fldChar w:fldCharType="end"/>
        </w:r>
      </w:p>
    </w:sdtContent>
  </w:sdt>
  <w:p w:rsidR="00E42344" w:rsidRDefault="00E423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8186F" w:rsidRDefault="00C8186F" w:rsidP="004B1CB4">
      <w:pPr>
        <w:spacing w:after="0" w:line="240" w:lineRule="auto"/>
      </w:pPr>
      <w:r>
        <w:separator/>
      </w:r>
    </w:p>
  </w:footnote>
  <w:footnote w:type="continuationSeparator" w:id="0">
    <w:p w:rsidR="00C8186F" w:rsidRDefault="00C8186F" w:rsidP="004B1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3"/>
    <w:multiLevelType w:val="singleLevel"/>
    <w:tmpl w:val="00000003"/>
    <w:name w:val="WW8Num3"/>
    <w:lvl w:ilvl="0">
      <w:numFmt w:val="bullet"/>
      <w:lvlText w:val="-"/>
      <w:lvlJc w:val="left"/>
      <w:pPr>
        <w:tabs>
          <w:tab w:val="num" w:pos="720"/>
        </w:tabs>
        <w:ind w:left="720" w:hanging="360"/>
      </w:pPr>
      <w:rPr>
        <w:rFonts w:ascii="Times New Roman" w:hAnsi="Times New Roman" w:cs="Times New Roman"/>
      </w:rPr>
    </w:lvl>
  </w:abstractNum>
  <w:abstractNum w:abstractNumId="2"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3" w15:restartNumberingAfterBreak="0">
    <w:nsid w:val="00000005"/>
    <w:multiLevelType w:val="multilevel"/>
    <w:tmpl w:val="00000005"/>
    <w:name w:val="WW8Num5"/>
    <w:lvl w:ilvl="0">
      <w:numFmt w:val="bullet"/>
      <w:lvlText w:val="-"/>
      <w:lvlJc w:val="left"/>
      <w:pPr>
        <w:tabs>
          <w:tab w:val="num" w:pos="720"/>
        </w:tabs>
        <w:ind w:left="720" w:hanging="360"/>
      </w:pPr>
      <w:rPr>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7"/>
    <w:multiLevelType w:val="singleLevel"/>
    <w:tmpl w:val="00000007"/>
    <w:name w:val="WW8Num7"/>
    <w:lvl w:ilvl="0">
      <w:start w:val="1"/>
      <w:numFmt w:val="lowerLetter"/>
      <w:lvlText w:val="%1."/>
      <w:lvlJc w:val="left"/>
      <w:pPr>
        <w:tabs>
          <w:tab w:val="num" w:pos="720"/>
        </w:tabs>
        <w:ind w:left="720" w:hanging="360"/>
      </w:pPr>
    </w:lvl>
  </w:abstractNum>
  <w:abstractNum w:abstractNumId="6" w15:restartNumberingAfterBreak="0">
    <w:nsid w:val="00000008"/>
    <w:multiLevelType w:val="multilevel"/>
    <w:tmpl w:val="00000008"/>
    <w:name w:val="WW8Num8"/>
    <w:lvl w:ilvl="0">
      <w:start w:val="5"/>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B"/>
    <w:multiLevelType w:val="singleLevel"/>
    <w:tmpl w:val="0000000B"/>
    <w:name w:val="WW8Num11"/>
    <w:lvl w:ilvl="0">
      <w:start w:val="1"/>
      <w:numFmt w:val="decimal"/>
      <w:lvlText w:val="%1."/>
      <w:lvlJc w:val="left"/>
      <w:pPr>
        <w:tabs>
          <w:tab w:val="num" w:pos="720"/>
        </w:tabs>
        <w:ind w:left="720" w:hanging="360"/>
      </w:pPr>
    </w:lvl>
  </w:abstractNum>
  <w:abstractNum w:abstractNumId="9"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0" w15:restartNumberingAfterBreak="0">
    <w:nsid w:val="0000000E"/>
    <w:multiLevelType w:val="singleLevel"/>
    <w:tmpl w:val="0000000E"/>
    <w:name w:val="WW8Num14"/>
    <w:lvl w:ilvl="0">
      <w:start w:val="1"/>
      <w:numFmt w:val="bullet"/>
      <w:lvlText w:val=""/>
      <w:lvlJc w:val="left"/>
      <w:pPr>
        <w:tabs>
          <w:tab w:val="num" w:pos="1800"/>
        </w:tabs>
        <w:ind w:left="1800" w:hanging="360"/>
      </w:pPr>
      <w:rPr>
        <w:rFonts w:ascii="Symbol" w:hAnsi="Symbol"/>
      </w:rPr>
    </w:lvl>
  </w:abstractNum>
  <w:abstractNum w:abstractNumId="11" w15:restartNumberingAfterBreak="0">
    <w:nsid w:val="0000000F"/>
    <w:multiLevelType w:val="multilevel"/>
    <w:tmpl w:val="0000000F"/>
    <w:name w:val="WW8Num15"/>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00000010"/>
    <w:multiLevelType w:val="singleLevel"/>
    <w:tmpl w:val="00000010"/>
    <w:name w:val="WW8Num16"/>
    <w:lvl w:ilvl="0">
      <w:start w:val="1"/>
      <w:numFmt w:val="decimal"/>
      <w:lvlText w:val="%1."/>
      <w:lvlJc w:val="left"/>
      <w:pPr>
        <w:tabs>
          <w:tab w:val="num" w:pos="1267"/>
        </w:tabs>
        <w:ind w:left="1267" w:hanging="360"/>
      </w:pPr>
    </w:lvl>
  </w:abstractNum>
  <w:abstractNum w:abstractNumId="13" w15:restartNumberingAfterBreak="0">
    <w:nsid w:val="00000011"/>
    <w:multiLevelType w:val="singleLevel"/>
    <w:tmpl w:val="00000011"/>
    <w:name w:val="WW8Num17"/>
    <w:lvl w:ilvl="0">
      <w:start w:val="1"/>
      <w:numFmt w:val="decimal"/>
      <w:lvlText w:val="%1."/>
      <w:lvlJc w:val="left"/>
      <w:pPr>
        <w:tabs>
          <w:tab w:val="num" w:pos="1267"/>
        </w:tabs>
        <w:ind w:left="1267" w:hanging="360"/>
      </w:pPr>
    </w:lvl>
  </w:abstractNum>
  <w:abstractNum w:abstractNumId="14" w15:restartNumberingAfterBreak="0">
    <w:nsid w:val="00000012"/>
    <w:multiLevelType w:val="singleLevel"/>
    <w:tmpl w:val="00000012"/>
    <w:name w:val="WW8Num18"/>
    <w:lvl w:ilvl="0">
      <w:start w:val="1"/>
      <w:numFmt w:val="decimal"/>
      <w:lvlText w:val="%1."/>
      <w:lvlJc w:val="left"/>
      <w:pPr>
        <w:tabs>
          <w:tab w:val="num" w:pos="1267"/>
        </w:tabs>
        <w:ind w:left="1267" w:hanging="360"/>
      </w:pPr>
    </w:lvl>
  </w:abstractNum>
  <w:abstractNum w:abstractNumId="15" w15:restartNumberingAfterBreak="0">
    <w:nsid w:val="00000013"/>
    <w:multiLevelType w:val="singleLevel"/>
    <w:tmpl w:val="00000013"/>
    <w:name w:val="WW8Num19"/>
    <w:lvl w:ilvl="0">
      <w:start w:val="1"/>
      <w:numFmt w:val="decimal"/>
      <w:lvlText w:val="%1."/>
      <w:lvlJc w:val="left"/>
      <w:pPr>
        <w:tabs>
          <w:tab w:val="num" w:pos="1267"/>
        </w:tabs>
        <w:ind w:left="1267" w:hanging="360"/>
      </w:pPr>
    </w:lvl>
  </w:abstractNum>
  <w:abstractNum w:abstractNumId="16" w15:restartNumberingAfterBreak="0">
    <w:nsid w:val="00000014"/>
    <w:multiLevelType w:val="singleLevel"/>
    <w:tmpl w:val="00000014"/>
    <w:name w:val="WW8Num20"/>
    <w:lvl w:ilvl="0">
      <w:start w:val="1"/>
      <w:numFmt w:val="decimal"/>
      <w:lvlText w:val="%1."/>
      <w:lvlJc w:val="left"/>
      <w:pPr>
        <w:tabs>
          <w:tab w:val="num" w:pos="1267"/>
        </w:tabs>
        <w:ind w:left="1267" w:hanging="360"/>
      </w:pPr>
    </w:lvl>
  </w:abstractNum>
  <w:abstractNum w:abstractNumId="17" w15:restartNumberingAfterBreak="0">
    <w:nsid w:val="00000015"/>
    <w:multiLevelType w:val="singleLevel"/>
    <w:tmpl w:val="00000015"/>
    <w:name w:val="WW8Num21"/>
    <w:lvl w:ilvl="0">
      <w:start w:val="1"/>
      <w:numFmt w:val="decimal"/>
      <w:lvlText w:val="%1."/>
      <w:lvlJc w:val="left"/>
      <w:pPr>
        <w:tabs>
          <w:tab w:val="num" w:pos="1267"/>
        </w:tabs>
        <w:ind w:left="1267" w:hanging="360"/>
      </w:pPr>
    </w:lvl>
  </w:abstractNum>
  <w:abstractNum w:abstractNumId="18" w15:restartNumberingAfterBreak="0">
    <w:nsid w:val="00000016"/>
    <w:multiLevelType w:val="singleLevel"/>
    <w:tmpl w:val="00000016"/>
    <w:name w:val="WW8Num22"/>
    <w:lvl w:ilvl="0">
      <w:start w:val="1"/>
      <w:numFmt w:val="decimal"/>
      <w:lvlText w:val="%1."/>
      <w:lvlJc w:val="left"/>
      <w:pPr>
        <w:tabs>
          <w:tab w:val="num" w:pos="1267"/>
        </w:tabs>
        <w:ind w:left="1267" w:hanging="360"/>
      </w:pPr>
    </w:lvl>
  </w:abstractNum>
  <w:abstractNum w:abstractNumId="19" w15:restartNumberingAfterBreak="0">
    <w:nsid w:val="00000017"/>
    <w:multiLevelType w:val="singleLevel"/>
    <w:tmpl w:val="00000017"/>
    <w:name w:val="WW8Num23"/>
    <w:lvl w:ilvl="0">
      <w:start w:val="1"/>
      <w:numFmt w:val="decimal"/>
      <w:lvlText w:val="%1."/>
      <w:lvlJc w:val="left"/>
      <w:pPr>
        <w:tabs>
          <w:tab w:val="num" w:pos="1267"/>
        </w:tabs>
        <w:ind w:left="1267" w:hanging="360"/>
      </w:pPr>
    </w:lvl>
  </w:abstractNum>
  <w:abstractNum w:abstractNumId="20" w15:restartNumberingAfterBreak="0">
    <w:nsid w:val="00000018"/>
    <w:multiLevelType w:val="multilevel"/>
    <w:tmpl w:val="00000018"/>
    <w:name w:val="WW8Num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15:restartNumberingAfterBreak="0">
    <w:nsid w:val="00000019"/>
    <w:multiLevelType w:val="multilevel"/>
    <w:tmpl w:val="0000001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15:restartNumberingAfterBreak="0">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0000001B"/>
    <w:multiLevelType w:val="multilevel"/>
    <w:tmpl w:val="0000001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0000001C"/>
    <w:multiLevelType w:val="multilevel"/>
    <w:tmpl w:val="000000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0663304B"/>
    <w:multiLevelType w:val="multilevel"/>
    <w:tmpl w:val="9E38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9E1DFE"/>
    <w:multiLevelType w:val="hybridMultilevel"/>
    <w:tmpl w:val="882EBE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06E2480E"/>
    <w:multiLevelType w:val="hybridMultilevel"/>
    <w:tmpl w:val="0A4A35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07F27321"/>
    <w:multiLevelType w:val="hybridMultilevel"/>
    <w:tmpl w:val="2078127C"/>
    <w:lvl w:ilvl="0" w:tplc="00000015">
      <w:start w:val="1"/>
      <w:numFmt w:val="bullet"/>
      <w:lvlText w:val=""/>
      <w:lvlJc w:val="left"/>
      <w:pPr>
        <w:ind w:left="720" w:hanging="360"/>
      </w:pPr>
      <w:rPr>
        <w:rFonts w:ascii="Symbol" w:hAnsi="Symbol" w:cs="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7FB6426"/>
    <w:multiLevelType w:val="hybridMultilevel"/>
    <w:tmpl w:val="8EB083D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088C08D9"/>
    <w:multiLevelType w:val="multilevel"/>
    <w:tmpl w:val="4846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89F7086"/>
    <w:multiLevelType w:val="hybridMultilevel"/>
    <w:tmpl w:val="3D4A8B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9105005"/>
    <w:multiLevelType w:val="hybridMultilevel"/>
    <w:tmpl w:val="3894003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0A476F55"/>
    <w:multiLevelType w:val="multilevel"/>
    <w:tmpl w:val="AD681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A730B61"/>
    <w:multiLevelType w:val="multilevel"/>
    <w:tmpl w:val="706C5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D2E4310"/>
    <w:multiLevelType w:val="hybridMultilevel"/>
    <w:tmpl w:val="DE064E3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0D5A6C2F"/>
    <w:multiLevelType w:val="hybridMultilevel"/>
    <w:tmpl w:val="2CAAEED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7" w15:restartNumberingAfterBreak="0">
    <w:nsid w:val="0EA50CE3"/>
    <w:multiLevelType w:val="hybridMultilevel"/>
    <w:tmpl w:val="228A4B7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8" w15:restartNumberingAfterBreak="0">
    <w:nsid w:val="10024D3A"/>
    <w:multiLevelType w:val="hybridMultilevel"/>
    <w:tmpl w:val="890CF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13F8364D"/>
    <w:multiLevelType w:val="hybridMultilevel"/>
    <w:tmpl w:val="C89EE3E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17C22C59"/>
    <w:multiLevelType w:val="hybridMultilevel"/>
    <w:tmpl w:val="36E4283C"/>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41" w15:restartNumberingAfterBreak="0">
    <w:nsid w:val="1812126B"/>
    <w:multiLevelType w:val="hybridMultilevel"/>
    <w:tmpl w:val="DCFEA084"/>
    <w:lvl w:ilvl="0" w:tplc="B6706F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D561FAD"/>
    <w:multiLevelType w:val="hybridMultilevel"/>
    <w:tmpl w:val="FF609A88"/>
    <w:lvl w:ilvl="0" w:tplc="0409000F">
      <w:start w:val="1"/>
      <w:numFmt w:val="decimal"/>
      <w:lvlText w:val="%1."/>
      <w:lvlJc w:val="left"/>
      <w:pPr>
        <w:tabs>
          <w:tab w:val="num" w:pos="2880"/>
        </w:tabs>
        <w:ind w:left="2880" w:hanging="360"/>
      </w:pPr>
    </w:lvl>
    <w:lvl w:ilvl="1" w:tplc="04090001">
      <w:start w:val="1"/>
      <w:numFmt w:val="bullet"/>
      <w:lvlText w:val=""/>
      <w:lvlJc w:val="left"/>
      <w:pPr>
        <w:tabs>
          <w:tab w:val="num" w:pos="3600"/>
        </w:tabs>
        <w:ind w:left="3600" w:hanging="360"/>
      </w:pPr>
      <w:rPr>
        <w:rFonts w:ascii="Symbol" w:hAnsi="Symbol" w:hint="default"/>
      </w:r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43" w15:restartNumberingAfterBreak="0">
    <w:nsid w:val="1D7959FB"/>
    <w:multiLevelType w:val="hybridMultilevel"/>
    <w:tmpl w:val="59D010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E6B3814"/>
    <w:multiLevelType w:val="hybridMultilevel"/>
    <w:tmpl w:val="2034E6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EDA4540"/>
    <w:multiLevelType w:val="hybridMultilevel"/>
    <w:tmpl w:val="F6CEDBD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1FF0711C"/>
    <w:multiLevelType w:val="hybridMultilevel"/>
    <w:tmpl w:val="11428452"/>
    <w:lvl w:ilvl="0" w:tplc="0409000B">
      <w:start w:val="1"/>
      <w:numFmt w:val="bullet"/>
      <w:lvlText w:val=""/>
      <w:lvlJc w:val="left"/>
      <w:pPr>
        <w:ind w:left="2562" w:hanging="360"/>
      </w:pPr>
      <w:rPr>
        <w:rFonts w:ascii="Wingdings" w:hAnsi="Wingdings" w:hint="default"/>
      </w:rPr>
    </w:lvl>
    <w:lvl w:ilvl="1" w:tplc="04090003" w:tentative="1">
      <w:start w:val="1"/>
      <w:numFmt w:val="bullet"/>
      <w:lvlText w:val="o"/>
      <w:lvlJc w:val="left"/>
      <w:pPr>
        <w:ind w:left="3282" w:hanging="360"/>
      </w:pPr>
      <w:rPr>
        <w:rFonts w:ascii="Courier New" w:hAnsi="Courier New" w:cs="Courier New" w:hint="default"/>
      </w:rPr>
    </w:lvl>
    <w:lvl w:ilvl="2" w:tplc="04090005" w:tentative="1">
      <w:start w:val="1"/>
      <w:numFmt w:val="bullet"/>
      <w:lvlText w:val=""/>
      <w:lvlJc w:val="left"/>
      <w:pPr>
        <w:ind w:left="4002" w:hanging="360"/>
      </w:pPr>
      <w:rPr>
        <w:rFonts w:ascii="Wingdings" w:hAnsi="Wingdings" w:hint="default"/>
      </w:rPr>
    </w:lvl>
    <w:lvl w:ilvl="3" w:tplc="04090001" w:tentative="1">
      <w:start w:val="1"/>
      <w:numFmt w:val="bullet"/>
      <w:lvlText w:val=""/>
      <w:lvlJc w:val="left"/>
      <w:pPr>
        <w:ind w:left="4722" w:hanging="360"/>
      </w:pPr>
      <w:rPr>
        <w:rFonts w:ascii="Symbol" w:hAnsi="Symbol" w:hint="default"/>
      </w:rPr>
    </w:lvl>
    <w:lvl w:ilvl="4" w:tplc="04090003" w:tentative="1">
      <w:start w:val="1"/>
      <w:numFmt w:val="bullet"/>
      <w:lvlText w:val="o"/>
      <w:lvlJc w:val="left"/>
      <w:pPr>
        <w:ind w:left="5442" w:hanging="360"/>
      </w:pPr>
      <w:rPr>
        <w:rFonts w:ascii="Courier New" w:hAnsi="Courier New" w:cs="Courier New" w:hint="default"/>
      </w:rPr>
    </w:lvl>
    <w:lvl w:ilvl="5" w:tplc="04090005" w:tentative="1">
      <w:start w:val="1"/>
      <w:numFmt w:val="bullet"/>
      <w:lvlText w:val=""/>
      <w:lvlJc w:val="left"/>
      <w:pPr>
        <w:ind w:left="6162" w:hanging="360"/>
      </w:pPr>
      <w:rPr>
        <w:rFonts w:ascii="Wingdings" w:hAnsi="Wingdings" w:hint="default"/>
      </w:rPr>
    </w:lvl>
    <w:lvl w:ilvl="6" w:tplc="04090001" w:tentative="1">
      <w:start w:val="1"/>
      <w:numFmt w:val="bullet"/>
      <w:lvlText w:val=""/>
      <w:lvlJc w:val="left"/>
      <w:pPr>
        <w:ind w:left="6882" w:hanging="360"/>
      </w:pPr>
      <w:rPr>
        <w:rFonts w:ascii="Symbol" w:hAnsi="Symbol" w:hint="default"/>
      </w:rPr>
    </w:lvl>
    <w:lvl w:ilvl="7" w:tplc="04090003" w:tentative="1">
      <w:start w:val="1"/>
      <w:numFmt w:val="bullet"/>
      <w:lvlText w:val="o"/>
      <w:lvlJc w:val="left"/>
      <w:pPr>
        <w:ind w:left="7602" w:hanging="360"/>
      </w:pPr>
      <w:rPr>
        <w:rFonts w:ascii="Courier New" w:hAnsi="Courier New" w:cs="Courier New" w:hint="default"/>
      </w:rPr>
    </w:lvl>
    <w:lvl w:ilvl="8" w:tplc="04090005" w:tentative="1">
      <w:start w:val="1"/>
      <w:numFmt w:val="bullet"/>
      <w:lvlText w:val=""/>
      <w:lvlJc w:val="left"/>
      <w:pPr>
        <w:ind w:left="8322" w:hanging="360"/>
      </w:pPr>
      <w:rPr>
        <w:rFonts w:ascii="Wingdings" w:hAnsi="Wingdings" w:hint="default"/>
      </w:rPr>
    </w:lvl>
  </w:abstractNum>
  <w:abstractNum w:abstractNumId="47" w15:restartNumberingAfterBreak="0">
    <w:nsid w:val="21EE623C"/>
    <w:multiLevelType w:val="hybridMultilevel"/>
    <w:tmpl w:val="7C60CAEC"/>
    <w:lvl w:ilvl="0" w:tplc="04090001">
      <w:start w:val="1"/>
      <w:numFmt w:val="bullet"/>
      <w:lvlText w:val=""/>
      <w:lvlJc w:val="left"/>
      <w:pPr>
        <w:tabs>
          <w:tab w:val="num" w:pos="360"/>
        </w:tabs>
        <w:ind w:left="360" w:hanging="360"/>
      </w:pPr>
      <w:rPr>
        <w:rFonts w:ascii="Symbol" w:hAnsi="Symbol" w:hint="default"/>
      </w:rPr>
    </w:lvl>
    <w:lvl w:ilvl="1" w:tplc="0409000F">
      <w:start w:val="1"/>
      <w:numFmt w:val="decimal"/>
      <w:lvlText w:val="%2."/>
      <w:lvlJc w:val="left"/>
      <w:pPr>
        <w:tabs>
          <w:tab w:val="num" w:pos="1080"/>
        </w:tabs>
        <w:ind w:left="1080" w:hanging="360"/>
      </w:pPr>
      <w:rPr>
        <w:rFonts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72C0BD94">
      <w:start w:val="4"/>
      <w:numFmt w:val="decimal"/>
      <w:lvlText w:val="%8"/>
      <w:lvlJc w:val="left"/>
      <w:pPr>
        <w:ind w:left="5400" w:hanging="360"/>
      </w:pPr>
      <w:rPr>
        <w:rFont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15:restartNumberingAfterBreak="0">
    <w:nsid w:val="227F188D"/>
    <w:multiLevelType w:val="hybridMultilevel"/>
    <w:tmpl w:val="8DF21A92"/>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9" w15:restartNumberingAfterBreak="0">
    <w:nsid w:val="233B39D0"/>
    <w:multiLevelType w:val="hybridMultilevel"/>
    <w:tmpl w:val="28B89A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297B12FD"/>
    <w:multiLevelType w:val="hybridMultilevel"/>
    <w:tmpl w:val="B72A6F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2BF757C5"/>
    <w:multiLevelType w:val="hybridMultilevel"/>
    <w:tmpl w:val="EF3429B4"/>
    <w:lvl w:ilvl="0" w:tplc="00000015">
      <w:start w:val="1"/>
      <w:numFmt w:val="bullet"/>
      <w:lvlText w:val=""/>
      <w:lvlJc w:val="left"/>
      <w:pPr>
        <w:ind w:left="720" w:hanging="360"/>
      </w:pPr>
      <w:rPr>
        <w:rFonts w:ascii="Symbol" w:hAnsi="Symbol" w:cs="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E4F3DE1"/>
    <w:multiLevelType w:val="hybridMultilevel"/>
    <w:tmpl w:val="273801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2FB20A96"/>
    <w:multiLevelType w:val="hybridMultilevel"/>
    <w:tmpl w:val="16B479FA"/>
    <w:lvl w:ilvl="0" w:tplc="0409000F">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1E90507"/>
    <w:multiLevelType w:val="hybridMultilevel"/>
    <w:tmpl w:val="10F62C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373230A9"/>
    <w:multiLevelType w:val="hybridMultilevel"/>
    <w:tmpl w:val="ED86AC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A4478A6"/>
    <w:multiLevelType w:val="hybridMultilevel"/>
    <w:tmpl w:val="8C4830A8"/>
    <w:lvl w:ilvl="0" w:tplc="C0CE5ADA">
      <w:start w:val="1"/>
      <w:numFmt w:val="bullet"/>
      <w:lvlText w:val=""/>
      <w:lvlJc w:val="left"/>
      <w:pPr>
        <w:tabs>
          <w:tab w:val="num" w:pos="1260"/>
        </w:tabs>
        <w:ind w:left="1260" w:hanging="360"/>
      </w:pPr>
      <w:rPr>
        <w:rFonts w:ascii="Symbol" w:hAnsi="Symbol" w:hint="default"/>
        <w:sz w:val="16"/>
        <w:szCs w:val="16"/>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57" w15:restartNumberingAfterBreak="0">
    <w:nsid w:val="3BBF4994"/>
    <w:multiLevelType w:val="hybridMultilevel"/>
    <w:tmpl w:val="D3A84C58"/>
    <w:lvl w:ilvl="0" w:tplc="0409000B">
      <w:start w:val="1"/>
      <w:numFmt w:val="bullet"/>
      <w:lvlText w:val=""/>
      <w:lvlJc w:val="left"/>
      <w:pPr>
        <w:ind w:left="1966" w:hanging="360"/>
      </w:pPr>
      <w:rPr>
        <w:rFonts w:ascii="Wingdings" w:hAnsi="Wingdings" w:hint="default"/>
      </w:rPr>
    </w:lvl>
    <w:lvl w:ilvl="1" w:tplc="04090003" w:tentative="1">
      <w:start w:val="1"/>
      <w:numFmt w:val="bullet"/>
      <w:lvlText w:val="o"/>
      <w:lvlJc w:val="left"/>
      <w:pPr>
        <w:ind w:left="2686" w:hanging="360"/>
      </w:pPr>
      <w:rPr>
        <w:rFonts w:ascii="Courier New" w:hAnsi="Courier New" w:cs="Courier New" w:hint="default"/>
      </w:rPr>
    </w:lvl>
    <w:lvl w:ilvl="2" w:tplc="04090005" w:tentative="1">
      <w:start w:val="1"/>
      <w:numFmt w:val="bullet"/>
      <w:lvlText w:val=""/>
      <w:lvlJc w:val="left"/>
      <w:pPr>
        <w:ind w:left="3406" w:hanging="360"/>
      </w:pPr>
      <w:rPr>
        <w:rFonts w:ascii="Wingdings" w:hAnsi="Wingdings" w:hint="default"/>
      </w:rPr>
    </w:lvl>
    <w:lvl w:ilvl="3" w:tplc="04090001" w:tentative="1">
      <w:start w:val="1"/>
      <w:numFmt w:val="bullet"/>
      <w:lvlText w:val=""/>
      <w:lvlJc w:val="left"/>
      <w:pPr>
        <w:ind w:left="4126" w:hanging="360"/>
      </w:pPr>
      <w:rPr>
        <w:rFonts w:ascii="Symbol" w:hAnsi="Symbol" w:hint="default"/>
      </w:rPr>
    </w:lvl>
    <w:lvl w:ilvl="4" w:tplc="04090003" w:tentative="1">
      <w:start w:val="1"/>
      <w:numFmt w:val="bullet"/>
      <w:lvlText w:val="o"/>
      <w:lvlJc w:val="left"/>
      <w:pPr>
        <w:ind w:left="4846" w:hanging="360"/>
      </w:pPr>
      <w:rPr>
        <w:rFonts w:ascii="Courier New" w:hAnsi="Courier New" w:cs="Courier New" w:hint="default"/>
      </w:rPr>
    </w:lvl>
    <w:lvl w:ilvl="5" w:tplc="04090005" w:tentative="1">
      <w:start w:val="1"/>
      <w:numFmt w:val="bullet"/>
      <w:lvlText w:val=""/>
      <w:lvlJc w:val="left"/>
      <w:pPr>
        <w:ind w:left="5566" w:hanging="360"/>
      </w:pPr>
      <w:rPr>
        <w:rFonts w:ascii="Wingdings" w:hAnsi="Wingdings" w:hint="default"/>
      </w:rPr>
    </w:lvl>
    <w:lvl w:ilvl="6" w:tplc="04090001" w:tentative="1">
      <w:start w:val="1"/>
      <w:numFmt w:val="bullet"/>
      <w:lvlText w:val=""/>
      <w:lvlJc w:val="left"/>
      <w:pPr>
        <w:ind w:left="6286" w:hanging="360"/>
      </w:pPr>
      <w:rPr>
        <w:rFonts w:ascii="Symbol" w:hAnsi="Symbol" w:hint="default"/>
      </w:rPr>
    </w:lvl>
    <w:lvl w:ilvl="7" w:tplc="04090003" w:tentative="1">
      <w:start w:val="1"/>
      <w:numFmt w:val="bullet"/>
      <w:lvlText w:val="o"/>
      <w:lvlJc w:val="left"/>
      <w:pPr>
        <w:ind w:left="7006" w:hanging="360"/>
      </w:pPr>
      <w:rPr>
        <w:rFonts w:ascii="Courier New" w:hAnsi="Courier New" w:cs="Courier New" w:hint="default"/>
      </w:rPr>
    </w:lvl>
    <w:lvl w:ilvl="8" w:tplc="04090005" w:tentative="1">
      <w:start w:val="1"/>
      <w:numFmt w:val="bullet"/>
      <w:lvlText w:val=""/>
      <w:lvlJc w:val="left"/>
      <w:pPr>
        <w:ind w:left="7726" w:hanging="360"/>
      </w:pPr>
      <w:rPr>
        <w:rFonts w:ascii="Wingdings" w:hAnsi="Wingdings" w:hint="default"/>
      </w:rPr>
    </w:lvl>
  </w:abstractNum>
  <w:abstractNum w:abstractNumId="58" w15:restartNumberingAfterBreak="0">
    <w:nsid w:val="3E256452"/>
    <w:multiLevelType w:val="hybridMultilevel"/>
    <w:tmpl w:val="E0EEC1D4"/>
    <w:lvl w:ilvl="0" w:tplc="00000015">
      <w:start w:val="1"/>
      <w:numFmt w:val="bullet"/>
      <w:lvlText w:val=""/>
      <w:lvlJc w:val="left"/>
      <w:pPr>
        <w:ind w:left="720" w:hanging="360"/>
      </w:pPr>
      <w:rPr>
        <w:rFonts w:ascii="Symbol" w:hAnsi="Symbol" w:cs="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EB554B6"/>
    <w:multiLevelType w:val="multilevel"/>
    <w:tmpl w:val="0938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CF3A30"/>
    <w:multiLevelType w:val="hybridMultilevel"/>
    <w:tmpl w:val="1E1C63BA"/>
    <w:lvl w:ilvl="0" w:tplc="04090001">
      <w:start w:val="1"/>
      <w:numFmt w:val="bullet"/>
      <w:lvlText w:val=""/>
      <w:lvlJc w:val="left"/>
      <w:pPr>
        <w:ind w:left="1935" w:hanging="360"/>
      </w:pPr>
      <w:rPr>
        <w:rFonts w:ascii="Symbol" w:hAnsi="Symbol" w:hint="default"/>
      </w:rPr>
    </w:lvl>
    <w:lvl w:ilvl="1" w:tplc="04090003" w:tentative="1">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61" w15:restartNumberingAfterBreak="0">
    <w:nsid w:val="40832E61"/>
    <w:multiLevelType w:val="hybridMultilevel"/>
    <w:tmpl w:val="F020BE6E"/>
    <w:lvl w:ilvl="0" w:tplc="0EA426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42A03CF2"/>
    <w:multiLevelType w:val="hybridMultilevel"/>
    <w:tmpl w:val="8D1605CE"/>
    <w:lvl w:ilvl="0" w:tplc="0409000B">
      <w:start w:val="1"/>
      <w:numFmt w:val="bullet"/>
      <w:lvlText w:val=""/>
      <w:lvlJc w:val="left"/>
      <w:pPr>
        <w:ind w:left="1842" w:hanging="360"/>
      </w:pPr>
      <w:rPr>
        <w:rFonts w:ascii="Wingdings" w:hAnsi="Wingdings" w:hint="default"/>
      </w:rPr>
    </w:lvl>
    <w:lvl w:ilvl="1" w:tplc="04090003" w:tentative="1">
      <w:start w:val="1"/>
      <w:numFmt w:val="bullet"/>
      <w:lvlText w:val="o"/>
      <w:lvlJc w:val="left"/>
      <w:pPr>
        <w:ind w:left="2562" w:hanging="360"/>
      </w:pPr>
      <w:rPr>
        <w:rFonts w:ascii="Courier New" w:hAnsi="Courier New" w:cs="Courier New" w:hint="default"/>
      </w:rPr>
    </w:lvl>
    <w:lvl w:ilvl="2" w:tplc="04090005" w:tentative="1">
      <w:start w:val="1"/>
      <w:numFmt w:val="bullet"/>
      <w:lvlText w:val=""/>
      <w:lvlJc w:val="left"/>
      <w:pPr>
        <w:ind w:left="3282" w:hanging="360"/>
      </w:pPr>
      <w:rPr>
        <w:rFonts w:ascii="Wingdings" w:hAnsi="Wingdings" w:hint="default"/>
      </w:rPr>
    </w:lvl>
    <w:lvl w:ilvl="3" w:tplc="04090001" w:tentative="1">
      <w:start w:val="1"/>
      <w:numFmt w:val="bullet"/>
      <w:lvlText w:val=""/>
      <w:lvlJc w:val="left"/>
      <w:pPr>
        <w:ind w:left="4002" w:hanging="360"/>
      </w:pPr>
      <w:rPr>
        <w:rFonts w:ascii="Symbol" w:hAnsi="Symbol" w:hint="default"/>
      </w:rPr>
    </w:lvl>
    <w:lvl w:ilvl="4" w:tplc="04090003" w:tentative="1">
      <w:start w:val="1"/>
      <w:numFmt w:val="bullet"/>
      <w:lvlText w:val="o"/>
      <w:lvlJc w:val="left"/>
      <w:pPr>
        <w:ind w:left="4722" w:hanging="360"/>
      </w:pPr>
      <w:rPr>
        <w:rFonts w:ascii="Courier New" w:hAnsi="Courier New" w:cs="Courier New" w:hint="default"/>
      </w:rPr>
    </w:lvl>
    <w:lvl w:ilvl="5" w:tplc="04090005" w:tentative="1">
      <w:start w:val="1"/>
      <w:numFmt w:val="bullet"/>
      <w:lvlText w:val=""/>
      <w:lvlJc w:val="left"/>
      <w:pPr>
        <w:ind w:left="5442" w:hanging="360"/>
      </w:pPr>
      <w:rPr>
        <w:rFonts w:ascii="Wingdings" w:hAnsi="Wingdings" w:hint="default"/>
      </w:rPr>
    </w:lvl>
    <w:lvl w:ilvl="6" w:tplc="04090001" w:tentative="1">
      <w:start w:val="1"/>
      <w:numFmt w:val="bullet"/>
      <w:lvlText w:val=""/>
      <w:lvlJc w:val="left"/>
      <w:pPr>
        <w:ind w:left="6162" w:hanging="360"/>
      </w:pPr>
      <w:rPr>
        <w:rFonts w:ascii="Symbol" w:hAnsi="Symbol" w:hint="default"/>
      </w:rPr>
    </w:lvl>
    <w:lvl w:ilvl="7" w:tplc="04090003" w:tentative="1">
      <w:start w:val="1"/>
      <w:numFmt w:val="bullet"/>
      <w:lvlText w:val="o"/>
      <w:lvlJc w:val="left"/>
      <w:pPr>
        <w:ind w:left="6882" w:hanging="360"/>
      </w:pPr>
      <w:rPr>
        <w:rFonts w:ascii="Courier New" w:hAnsi="Courier New" w:cs="Courier New" w:hint="default"/>
      </w:rPr>
    </w:lvl>
    <w:lvl w:ilvl="8" w:tplc="04090005" w:tentative="1">
      <w:start w:val="1"/>
      <w:numFmt w:val="bullet"/>
      <w:lvlText w:val=""/>
      <w:lvlJc w:val="left"/>
      <w:pPr>
        <w:ind w:left="7602" w:hanging="360"/>
      </w:pPr>
      <w:rPr>
        <w:rFonts w:ascii="Wingdings" w:hAnsi="Wingdings" w:hint="default"/>
      </w:rPr>
    </w:lvl>
  </w:abstractNum>
  <w:abstractNum w:abstractNumId="63" w15:restartNumberingAfterBreak="0">
    <w:nsid w:val="43765093"/>
    <w:multiLevelType w:val="hybridMultilevel"/>
    <w:tmpl w:val="CB7263C2"/>
    <w:lvl w:ilvl="0" w:tplc="00000015">
      <w:start w:val="1"/>
      <w:numFmt w:val="bullet"/>
      <w:lvlText w:val=""/>
      <w:lvlJc w:val="left"/>
      <w:pPr>
        <w:ind w:left="720" w:hanging="360"/>
      </w:pPr>
      <w:rPr>
        <w:rFonts w:ascii="Symbol" w:hAnsi="Symbol" w:cs="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6C15A8"/>
    <w:multiLevelType w:val="hybridMultilevel"/>
    <w:tmpl w:val="030430A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46EE4CD0"/>
    <w:multiLevelType w:val="multilevel"/>
    <w:tmpl w:val="03923C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C157F52"/>
    <w:multiLevelType w:val="hybridMultilevel"/>
    <w:tmpl w:val="A3D6E0EC"/>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67" w15:restartNumberingAfterBreak="0">
    <w:nsid w:val="4D92297C"/>
    <w:multiLevelType w:val="hybridMultilevel"/>
    <w:tmpl w:val="66880D7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F761B17"/>
    <w:multiLevelType w:val="hybridMultilevel"/>
    <w:tmpl w:val="082A7BC4"/>
    <w:lvl w:ilvl="0" w:tplc="0409000F">
      <w:start w:val="1"/>
      <w:numFmt w:val="decimal"/>
      <w:lvlText w:val="%1."/>
      <w:lvlJc w:val="left"/>
      <w:pPr>
        <w:tabs>
          <w:tab w:val="num" w:pos="2160"/>
        </w:tabs>
        <w:ind w:left="2160" w:hanging="360"/>
      </w:pPr>
      <w:rPr>
        <w:rFont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9" w15:restartNumberingAfterBreak="0">
    <w:nsid w:val="525F46CB"/>
    <w:multiLevelType w:val="hybridMultilevel"/>
    <w:tmpl w:val="8BEC428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54396055"/>
    <w:multiLevelType w:val="hybridMultilevel"/>
    <w:tmpl w:val="7F20733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56427AD1"/>
    <w:multiLevelType w:val="hybridMultilevel"/>
    <w:tmpl w:val="065C67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583110D0"/>
    <w:multiLevelType w:val="hybridMultilevel"/>
    <w:tmpl w:val="82185DAE"/>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73" w15:restartNumberingAfterBreak="0">
    <w:nsid w:val="5C8116D6"/>
    <w:multiLevelType w:val="hybridMultilevel"/>
    <w:tmpl w:val="74CC4B8A"/>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4" w15:restartNumberingAfterBreak="0">
    <w:nsid w:val="5D9D16A7"/>
    <w:multiLevelType w:val="hybridMultilevel"/>
    <w:tmpl w:val="7A00B98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5E553BF5"/>
    <w:multiLevelType w:val="hybridMultilevel"/>
    <w:tmpl w:val="B538D738"/>
    <w:lvl w:ilvl="0" w:tplc="2C38C0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5F406657"/>
    <w:multiLevelType w:val="hybridMultilevel"/>
    <w:tmpl w:val="C2E6A358"/>
    <w:lvl w:ilvl="0" w:tplc="00000013">
      <w:start w:val="1"/>
      <w:numFmt w:val="decimal"/>
      <w:lvlText w:val="%1."/>
      <w:lvlJc w:val="left"/>
      <w:pPr>
        <w:tabs>
          <w:tab w:val="num" w:pos="1267"/>
        </w:tabs>
        <w:ind w:left="1267"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18A444B"/>
    <w:multiLevelType w:val="hybridMultilevel"/>
    <w:tmpl w:val="420C34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8" w15:restartNumberingAfterBreak="0">
    <w:nsid w:val="632A1D95"/>
    <w:multiLevelType w:val="hybridMultilevel"/>
    <w:tmpl w:val="49AEF0F4"/>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79" w15:restartNumberingAfterBreak="0">
    <w:nsid w:val="63F877B1"/>
    <w:multiLevelType w:val="hybridMultilevel"/>
    <w:tmpl w:val="09BE3E52"/>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0" w15:restartNumberingAfterBreak="0">
    <w:nsid w:val="6691196B"/>
    <w:multiLevelType w:val="hybridMultilevel"/>
    <w:tmpl w:val="844CBC4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1" w15:restartNumberingAfterBreak="0">
    <w:nsid w:val="6A2140BC"/>
    <w:multiLevelType w:val="hybridMultilevel"/>
    <w:tmpl w:val="6C6625F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2" w15:restartNumberingAfterBreak="0">
    <w:nsid w:val="6AA9299B"/>
    <w:multiLevelType w:val="hybridMultilevel"/>
    <w:tmpl w:val="D076EC9A"/>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3" w15:restartNumberingAfterBreak="0">
    <w:nsid w:val="6DD972EA"/>
    <w:multiLevelType w:val="hybridMultilevel"/>
    <w:tmpl w:val="74A0784E"/>
    <w:lvl w:ilvl="0" w:tplc="00000015">
      <w:start w:val="1"/>
      <w:numFmt w:val="bullet"/>
      <w:lvlText w:val=""/>
      <w:lvlJc w:val="left"/>
      <w:pPr>
        <w:ind w:left="720" w:hanging="360"/>
      </w:pPr>
      <w:rPr>
        <w:rFonts w:ascii="Symbol" w:hAnsi="Symbol" w:cs="Symbo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A45D23"/>
    <w:multiLevelType w:val="hybridMultilevel"/>
    <w:tmpl w:val="6D0AB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D74EEB"/>
    <w:multiLevelType w:val="hybridMultilevel"/>
    <w:tmpl w:val="E28EF12E"/>
    <w:lvl w:ilvl="0" w:tplc="04090001">
      <w:numFmt w:val="decimal"/>
      <w:lvlText w:val=""/>
      <w:lvlJc w:val="left"/>
    </w:lvl>
    <w:lvl w:ilvl="1" w:tplc="0409000F">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86" w15:restartNumberingAfterBreak="0">
    <w:nsid w:val="71FA4FB5"/>
    <w:multiLevelType w:val="hybridMultilevel"/>
    <w:tmpl w:val="19BE165C"/>
    <w:lvl w:ilvl="0" w:tplc="04090001">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87" w15:restartNumberingAfterBreak="0">
    <w:nsid w:val="75C55EE8"/>
    <w:multiLevelType w:val="multilevel"/>
    <w:tmpl w:val="7CAC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7D049EF"/>
    <w:multiLevelType w:val="hybridMultilevel"/>
    <w:tmpl w:val="4A308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7AC11894"/>
    <w:multiLevelType w:val="hybridMultilevel"/>
    <w:tmpl w:val="384E5764"/>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0" w15:restartNumberingAfterBreak="0">
    <w:nsid w:val="7AC955A5"/>
    <w:multiLevelType w:val="hybridMultilevel"/>
    <w:tmpl w:val="A698888C"/>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91" w15:restartNumberingAfterBreak="0">
    <w:nsid w:val="7B46753C"/>
    <w:multiLevelType w:val="hybridMultilevel"/>
    <w:tmpl w:val="F020BE6E"/>
    <w:lvl w:ilvl="0" w:tplc="0EA426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065237"/>
    <w:multiLevelType w:val="hybridMultilevel"/>
    <w:tmpl w:val="F020BE6E"/>
    <w:lvl w:ilvl="0" w:tplc="0EA426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E654190"/>
    <w:multiLevelType w:val="hybridMultilevel"/>
    <w:tmpl w:val="F06C0B5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8"/>
  </w:num>
  <w:num w:numId="2">
    <w:abstractNumId w:val="48"/>
  </w:num>
  <w:num w:numId="3">
    <w:abstractNumId w:val="68"/>
  </w:num>
  <w:num w:numId="4">
    <w:abstractNumId w:val="78"/>
  </w:num>
  <w:num w:numId="5">
    <w:abstractNumId w:val="66"/>
  </w:num>
  <w:num w:numId="6">
    <w:abstractNumId w:val="50"/>
  </w:num>
  <w:num w:numId="7">
    <w:abstractNumId w:val="79"/>
  </w:num>
  <w:num w:numId="8">
    <w:abstractNumId w:val="73"/>
  </w:num>
  <w:num w:numId="9">
    <w:abstractNumId w:val="82"/>
  </w:num>
  <w:num w:numId="10">
    <w:abstractNumId w:val="53"/>
  </w:num>
  <w:num w:numId="11">
    <w:abstractNumId w:val="29"/>
  </w:num>
  <w:num w:numId="12">
    <w:abstractNumId w:val="85"/>
  </w:num>
  <w:num w:numId="13">
    <w:abstractNumId w:val="42"/>
  </w:num>
  <w:num w:numId="14">
    <w:abstractNumId w:val="86"/>
  </w:num>
  <w:num w:numId="15">
    <w:abstractNumId w:val="47"/>
  </w:num>
  <w:num w:numId="16">
    <w:abstractNumId w:val="81"/>
  </w:num>
  <w:num w:numId="17">
    <w:abstractNumId w:val="31"/>
  </w:num>
  <w:num w:numId="18">
    <w:abstractNumId w:val="71"/>
  </w:num>
  <w:num w:numId="19">
    <w:abstractNumId w:val="90"/>
  </w:num>
  <w:num w:numId="20">
    <w:abstractNumId w:val="26"/>
  </w:num>
  <w:num w:numId="21">
    <w:abstractNumId w:val="89"/>
  </w:num>
  <w:num w:numId="22">
    <w:abstractNumId w:val="52"/>
  </w:num>
  <w:num w:numId="23">
    <w:abstractNumId w:val="55"/>
  </w:num>
  <w:num w:numId="24">
    <w:abstractNumId w:val="43"/>
  </w:num>
  <w:num w:numId="25">
    <w:abstractNumId w:val="92"/>
  </w:num>
  <w:num w:numId="26">
    <w:abstractNumId w:val="35"/>
  </w:num>
  <w:num w:numId="27">
    <w:abstractNumId w:val="54"/>
  </w:num>
  <w:num w:numId="28">
    <w:abstractNumId w:val="74"/>
  </w:num>
  <w:num w:numId="29">
    <w:abstractNumId w:val="39"/>
  </w:num>
  <w:num w:numId="30">
    <w:abstractNumId w:val="45"/>
  </w:num>
  <w:num w:numId="31">
    <w:abstractNumId w:val="93"/>
  </w:num>
  <w:num w:numId="32">
    <w:abstractNumId w:val="64"/>
  </w:num>
  <w:num w:numId="33">
    <w:abstractNumId w:val="49"/>
  </w:num>
  <w:num w:numId="34">
    <w:abstractNumId w:val="69"/>
  </w:num>
  <w:num w:numId="35">
    <w:abstractNumId w:val="70"/>
  </w:num>
  <w:num w:numId="36">
    <w:abstractNumId w:val="63"/>
  </w:num>
  <w:num w:numId="37">
    <w:abstractNumId w:val="51"/>
  </w:num>
  <w:num w:numId="38">
    <w:abstractNumId w:val="28"/>
  </w:num>
  <w:num w:numId="39">
    <w:abstractNumId w:val="83"/>
  </w:num>
  <w:num w:numId="40">
    <w:abstractNumId w:val="58"/>
  </w:num>
  <w:num w:numId="41">
    <w:abstractNumId w:val="61"/>
  </w:num>
  <w:num w:numId="42">
    <w:abstractNumId w:val="62"/>
  </w:num>
  <w:num w:numId="43">
    <w:abstractNumId w:val="46"/>
  </w:num>
  <w:num w:numId="44">
    <w:abstractNumId w:val="36"/>
  </w:num>
  <w:num w:numId="45">
    <w:abstractNumId w:val="80"/>
  </w:num>
  <w:num w:numId="46">
    <w:abstractNumId w:val="32"/>
  </w:num>
  <w:num w:numId="47">
    <w:abstractNumId w:val="37"/>
  </w:num>
  <w:num w:numId="48">
    <w:abstractNumId w:val="57"/>
  </w:num>
  <w:num w:numId="49">
    <w:abstractNumId w:val="87"/>
  </w:num>
  <w:num w:numId="50">
    <w:abstractNumId w:val="30"/>
  </w:num>
  <w:num w:numId="51">
    <w:abstractNumId w:val="88"/>
  </w:num>
  <w:num w:numId="52">
    <w:abstractNumId w:val="72"/>
  </w:num>
  <w:num w:numId="53">
    <w:abstractNumId w:val="40"/>
  </w:num>
  <w:num w:numId="54">
    <w:abstractNumId w:val="60"/>
  </w:num>
  <w:num w:numId="55">
    <w:abstractNumId w:val="77"/>
  </w:num>
  <w:num w:numId="56">
    <w:abstractNumId w:val="41"/>
  </w:num>
  <w:num w:numId="57">
    <w:abstractNumId w:val="91"/>
  </w:num>
  <w:num w:numId="58">
    <w:abstractNumId w:val="27"/>
  </w:num>
  <w:num w:numId="59">
    <w:abstractNumId w:val="0"/>
  </w:num>
  <w:num w:numId="60">
    <w:abstractNumId w:val="1"/>
  </w:num>
  <w:num w:numId="61">
    <w:abstractNumId w:val="2"/>
  </w:num>
  <w:num w:numId="62">
    <w:abstractNumId w:val="3"/>
  </w:num>
  <w:num w:numId="63">
    <w:abstractNumId w:val="4"/>
  </w:num>
  <w:num w:numId="64">
    <w:abstractNumId w:val="5"/>
  </w:num>
  <w:num w:numId="65">
    <w:abstractNumId w:val="6"/>
  </w:num>
  <w:num w:numId="66">
    <w:abstractNumId w:val="7"/>
  </w:num>
  <w:num w:numId="67">
    <w:abstractNumId w:val="8"/>
  </w:num>
  <w:num w:numId="68">
    <w:abstractNumId w:val="9"/>
  </w:num>
  <w:num w:numId="69">
    <w:abstractNumId w:val="10"/>
  </w:num>
  <w:num w:numId="70">
    <w:abstractNumId w:val="11"/>
  </w:num>
  <w:num w:numId="71">
    <w:abstractNumId w:val="12"/>
  </w:num>
  <w:num w:numId="72">
    <w:abstractNumId w:val="13"/>
  </w:num>
  <w:num w:numId="73">
    <w:abstractNumId w:val="14"/>
  </w:num>
  <w:num w:numId="74">
    <w:abstractNumId w:val="15"/>
  </w:num>
  <w:num w:numId="75">
    <w:abstractNumId w:val="16"/>
  </w:num>
  <w:num w:numId="76">
    <w:abstractNumId w:val="17"/>
  </w:num>
  <w:num w:numId="77">
    <w:abstractNumId w:val="18"/>
  </w:num>
  <w:num w:numId="78">
    <w:abstractNumId w:val="19"/>
  </w:num>
  <w:num w:numId="79">
    <w:abstractNumId w:val="20"/>
  </w:num>
  <w:num w:numId="80">
    <w:abstractNumId w:val="21"/>
  </w:num>
  <w:num w:numId="81">
    <w:abstractNumId w:val="22"/>
  </w:num>
  <w:num w:numId="82">
    <w:abstractNumId w:val="23"/>
  </w:num>
  <w:num w:numId="83">
    <w:abstractNumId w:val="24"/>
  </w:num>
  <w:num w:numId="84">
    <w:abstractNumId w:val="76"/>
  </w:num>
  <w:num w:numId="85">
    <w:abstractNumId w:val="56"/>
  </w:num>
  <w:num w:numId="86">
    <w:abstractNumId w:val="84"/>
  </w:num>
  <w:num w:numId="87">
    <w:abstractNumId w:val="75"/>
  </w:num>
  <w:num w:numId="88">
    <w:abstractNumId w:val="67"/>
  </w:num>
  <w:num w:numId="89">
    <w:abstractNumId w:val="44"/>
  </w:num>
  <w:num w:numId="90">
    <w:abstractNumId w:val="33"/>
  </w:num>
  <w:num w:numId="91">
    <w:abstractNumId w:val="65"/>
  </w:num>
  <w:num w:numId="92">
    <w:abstractNumId w:val="25"/>
  </w:num>
  <w:num w:numId="93">
    <w:abstractNumId w:val="34"/>
  </w:num>
  <w:num w:numId="94">
    <w:abstractNumId w:val="5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E75"/>
    <w:rsid w:val="00123052"/>
    <w:rsid w:val="00195249"/>
    <w:rsid w:val="001B0EDB"/>
    <w:rsid w:val="001B4BB6"/>
    <w:rsid w:val="00292C77"/>
    <w:rsid w:val="002B56C2"/>
    <w:rsid w:val="00411717"/>
    <w:rsid w:val="00443268"/>
    <w:rsid w:val="004B1CB4"/>
    <w:rsid w:val="005B52AA"/>
    <w:rsid w:val="00775C4F"/>
    <w:rsid w:val="007A1A28"/>
    <w:rsid w:val="008C1E9C"/>
    <w:rsid w:val="00931040"/>
    <w:rsid w:val="00967FB3"/>
    <w:rsid w:val="009D6E82"/>
    <w:rsid w:val="009D7E75"/>
    <w:rsid w:val="009F74D2"/>
    <w:rsid w:val="00A77608"/>
    <w:rsid w:val="00B96418"/>
    <w:rsid w:val="00BF681E"/>
    <w:rsid w:val="00C8186F"/>
    <w:rsid w:val="00CF33C5"/>
    <w:rsid w:val="00E42344"/>
    <w:rsid w:val="00EF2F3E"/>
    <w:rsid w:val="00F1711A"/>
    <w:rsid w:val="00F264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47"/>
    <o:shapelayout v:ext="edit">
      <o:idmap v:ext="edit" data="1"/>
      <o:rules v:ext="edit">
        <o:r id="V:Rule4" type="connector" idref="# 120"/>
        <o:r id="V:Rule5" type="connector" idref="# 121"/>
        <o:r id="V:Rule6" type="connector" idref="# 119"/>
      </o:rules>
    </o:shapelayout>
  </w:shapeDefaults>
  <w:decimalSymbol w:val="."/>
  <w:listSeparator w:val=","/>
  <w15:docId w15:val="{B43FCB8B-BA12-684A-8580-13CA7DCFC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E75"/>
    <w:rPr>
      <w:rFonts w:eastAsiaTheme="minorEastAsia"/>
      <w:lang w:val="en-IN" w:eastAsia="en-IN"/>
    </w:rPr>
  </w:style>
  <w:style w:type="paragraph" w:styleId="Heading1">
    <w:name w:val="heading 1"/>
    <w:basedOn w:val="Normal"/>
    <w:next w:val="Normal"/>
    <w:link w:val="Heading1Char"/>
    <w:uiPriority w:val="9"/>
    <w:qFormat/>
    <w:rsid w:val="004B1C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B1CB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1CB4"/>
    <w:pPr>
      <w:keepNext/>
      <w:keepLines/>
      <w:spacing w:before="200" w:after="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Normal"/>
    <w:link w:val="Heading4Char"/>
    <w:uiPriority w:val="9"/>
    <w:semiHidden/>
    <w:unhideWhenUsed/>
    <w:qFormat/>
    <w:rsid w:val="004B1CB4"/>
    <w:pPr>
      <w:keepNext/>
      <w:keepLines/>
      <w:spacing w:before="200" w:after="0"/>
      <w:outlineLvl w:val="3"/>
    </w:pPr>
    <w:rPr>
      <w:rFonts w:asciiTheme="majorHAnsi" w:eastAsiaTheme="majorEastAsia" w:hAnsiTheme="majorHAnsi" w:cstheme="majorBidi"/>
      <w:b/>
      <w:bCs/>
      <w:i/>
      <w:iCs/>
      <w:color w:val="4F81BD" w:themeColor="accent1"/>
      <w:lang w:val="en-US" w:eastAsia="en-US"/>
    </w:rPr>
  </w:style>
  <w:style w:type="paragraph" w:styleId="Heading7">
    <w:name w:val="heading 7"/>
    <w:basedOn w:val="Normal"/>
    <w:next w:val="Normal"/>
    <w:link w:val="Heading7Char"/>
    <w:uiPriority w:val="9"/>
    <w:semiHidden/>
    <w:unhideWhenUsed/>
    <w:qFormat/>
    <w:rsid w:val="004B1CB4"/>
    <w:pPr>
      <w:keepNext/>
      <w:keepLines/>
      <w:spacing w:before="200" w:after="0"/>
      <w:outlineLvl w:val="6"/>
    </w:pPr>
    <w:rPr>
      <w:rFonts w:asciiTheme="majorHAnsi" w:eastAsiaTheme="majorEastAsia" w:hAnsiTheme="majorHAnsi" w:cstheme="majorBidi"/>
      <w:i/>
      <w:iCs/>
      <w:color w:val="404040" w:themeColor="text1" w:themeTint="BF"/>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CB4"/>
    <w:rPr>
      <w:rFonts w:asciiTheme="majorHAnsi" w:eastAsiaTheme="majorEastAsia" w:hAnsiTheme="majorHAnsi" w:cstheme="majorBidi"/>
      <w:b/>
      <w:bCs/>
      <w:color w:val="365F91" w:themeColor="accent1" w:themeShade="BF"/>
      <w:sz w:val="28"/>
      <w:szCs w:val="28"/>
      <w:lang w:val="en-IN" w:eastAsia="en-IN"/>
    </w:rPr>
  </w:style>
  <w:style w:type="character" w:customStyle="1" w:styleId="Heading2Char">
    <w:name w:val="Heading 2 Char"/>
    <w:basedOn w:val="DefaultParagraphFont"/>
    <w:link w:val="Heading2"/>
    <w:uiPriority w:val="9"/>
    <w:rsid w:val="004B1CB4"/>
    <w:rPr>
      <w:rFonts w:asciiTheme="majorHAnsi" w:eastAsiaTheme="majorEastAsia" w:hAnsiTheme="majorHAnsi" w:cstheme="majorBidi"/>
      <w:b/>
      <w:bCs/>
      <w:color w:val="4F81BD" w:themeColor="accent1"/>
      <w:sz w:val="26"/>
      <w:szCs w:val="26"/>
      <w:lang w:val="en-IN" w:eastAsia="en-IN"/>
    </w:rPr>
  </w:style>
  <w:style w:type="character" w:customStyle="1" w:styleId="Heading3Char">
    <w:name w:val="Heading 3 Char"/>
    <w:basedOn w:val="DefaultParagraphFont"/>
    <w:link w:val="Heading3"/>
    <w:uiPriority w:val="9"/>
    <w:rsid w:val="004B1CB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B1CB4"/>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4B1CB4"/>
    <w:rPr>
      <w:rFonts w:asciiTheme="majorHAnsi" w:eastAsiaTheme="majorEastAsia" w:hAnsiTheme="majorHAnsi" w:cstheme="majorBidi"/>
      <w:i/>
      <w:iCs/>
      <w:color w:val="404040" w:themeColor="text1" w:themeTint="BF"/>
    </w:rPr>
  </w:style>
  <w:style w:type="paragraph" w:styleId="Header">
    <w:name w:val="header"/>
    <w:basedOn w:val="Normal"/>
    <w:link w:val="HeaderChar"/>
    <w:uiPriority w:val="99"/>
    <w:unhideWhenUsed/>
    <w:rsid w:val="004B1CB4"/>
    <w:pPr>
      <w:tabs>
        <w:tab w:val="center" w:pos="4680"/>
        <w:tab w:val="right" w:pos="9360"/>
      </w:tabs>
      <w:spacing w:after="0" w:line="240" w:lineRule="auto"/>
    </w:pPr>
    <w:rPr>
      <w:lang w:val="en-US" w:eastAsia="en-US"/>
    </w:rPr>
  </w:style>
  <w:style w:type="character" w:customStyle="1" w:styleId="HeaderChar">
    <w:name w:val="Header Char"/>
    <w:basedOn w:val="DefaultParagraphFont"/>
    <w:link w:val="Header"/>
    <w:uiPriority w:val="99"/>
    <w:rsid w:val="004B1CB4"/>
    <w:rPr>
      <w:rFonts w:eastAsiaTheme="minorEastAsia"/>
    </w:rPr>
  </w:style>
  <w:style w:type="table" w:styleId="TableGrid">
    <w:name w:val="Table Grid"/>
    <w:basedOn w:val="TableNormal"/>
    <w:uiPriority w:val="59"/>
    <w:rsid w:val="004B1CB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4B1CB4"/>
    <w:pPr>
      <w:spacing w:before="100" w:beforeAutospacing="1" w:after="100" w:afterAutospacing="1" w:line="240" w:lineRule="auto"/>
      <w:ind w:left="1200" w:right="600"/>
    </w:pPr>
    <w:rPr>
      <w:rFonts w:ascii="Arial" w:eastAsia="Times New Roman" w:hAnsi="Arial" w:cs="Arial"/>
      <w:color w:val="000000"/>
      <w:sz w:val="24"/>
      <w:szCs w:val="24"/>
      <w:lang w:val="en-US" w:eastAsia="en-US"/>
    </w:rPr>
  </w:style>
  <w:style w:type="character" w:customStyle="1" w:styleId="NormalWebChar">
    <w:name w:val="Normal (Web) Char"/>
    <w:basedOn w:val="DefaultParagraphFont"/>
    <w:link w:val="NormalWeb"/>
    <w:uiPriority w:val="99"/>
    <w:rsid w:val="004B1CB4"/>
    <w:rPr>
      <w:rFonts w:ascii="Arial" w:eastAsia="Times New Roman" w:hAnsi="Arial" w:cs="Arial"/>
      <w:color w:val="000000"/>
      <w:sz w:val="24"/>
      <w:szCs w:val="24"/>
    </w:rPr>
  </w:style>
  <w:style w:type="paragraph" w:styleId="BalloonText">
    <w:name w:val="Balloon Text"/>
    <w:basedOn w:val="Normal"/>
    <w:link w:val="BalloonTextChar"/>
    <w:uiPriority w:val="99"/>
    <w:semiHidden/>
    <w:unhideWhenUsed/>
    <w:rsid w:val="004B1C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1CB4"/>
    <w:rPr>
      <w:rFonts w:ascii="Tahoma" w:eastAsiaTheme="minorEastAsia" w:hAnsi="Tahoma" w:cs="Tahoma"/>
      <w:sz w:val="16"/>
      <w:szCs w:val="16"/>
      <w:lang w:val="en-IN" w:eastAsia="en-IN"/>
    </w:rPr>
  </w:style>
  <w:style w:type="paragraph" w:styleId="ListParagraph">
    <w:name w:val="List Paragraph"/>
    <w:basedOn w:val="Normal"/>
    <w:uiPriority w:val="34"/>
    <w:qFormat/>
    <w:rsid w:val="004B1CB4"/>
    <w:pPr>
      <w:ind w:left="720"/>
      <w:contextualSpacing/>
    </w:pPr>
    <w:rPr>
      <w:lang w:val="en-US" w:eastAsia="en-US"/>
    </w:rPr>
  </w:style>
  <w:style w:type="character" w:customStyle="1" w:styleId="apple-converted-space">
    <w:name w:val="apple-converted-space"/>
    <w:basedOn w:val="DefaultParagraphFont"/>
    <w:rsid w:val="004B1CB4"/>
  </w:style>
  <w:style w:type="character" w:styleId="Hyperlink">
    <w:name w:val="Hyperlink"/>
    <w:basedOn w:val="DefaultParagraphFont"/>
    <w:rsid w:val="004B1CB4"/>
    <w:rPr>
      <w:strike w:val="0"/>
      <w:dstrike w:val="0"/>
      <w:color w:val="0000FF"/>
      <w:u w:val="none"/>
      <w:effect w:val="none"/>
    </w:rPr>
  </w:style>
  <w:style w:type="character" w:customStyle="1" w:styleId="mw-headline">
    <w:name w:val="mw-headline"/>
    <w:basedOn w:val="DefaultParagraphFont"/>
    <w:rsid w:val="004B1CB4"/>
  </w:style>
  <w:style w:type="character" w:styleId="HTMLCode">
    <w:name w:val="HTML Code"/>
    <w:basedOn w:val="DefaultParagraphFont"/>
    <w:uiPriority w:val="99"/>
    <w:semiHidden/>
    <w:unhideWhenUsed/>
    <w:rsid w:val="004B1CB4"/>
    <w:rPr>
      <w:rFonts w:ascii="Courier New" w:eastAsia="Times New Roman" w:hAnsi="Courier New" w:cs="Courier New"/>
      <w:sz w:val="20"/>
      <w:szCs w:val="20"/>
    </w:rPr>
  </w:style>
  <w:style w:type="paragraph" w:styleId="Footer">
    <w:name w:val="footer"/>
    <w:basedOn w:val="Normal"/>
    <w:link w:val="FooterChar"/>
    <w:uiPriority w:val="99"/>
    <w:unhideWhenUsed/>
    <w:rsid w:val="004B1C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CB4"/>
    <w:rPr>
      <w:rFonts w:eastAsiaTheme="minorEastAsia"/>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9" Type="http://schemas.openxmlformats.org/officeDocument/2006/relationships/image" Target="media/image32.emf" /><Relationship Id="rId21" Type="http://schemas.openxmlformats.org/officeDocument/2006/relationships/image" Target="media/image14.png" /><Relationship Id="rId34" Type="http://schemas.openxmlformats.org/officeDocument/2006/relationships/image" Target="media/image27.emf" /><Relationship Id="rId42" Type="http://schemas.openxmlformats.org/officeDocument/2006/relationships/image" Target="media/image35.emf" /><Relationship Id="rId47" Type="http://schemas.openxmlformats.org/officeDocument/2006/relationships/hyperlink" Target="https://en.wikipedia.org/wiki/Use_case" TargetMode="External" /><Relationship Id="rId50" Type="http://schemas.openxmlformats.org/officeDocument/2006/relationships/hyperlink" Target="https://en.wikipedia.org/wiki/Polymorphism_(computer_science)" TargetMode="External" /><Relationship Id="rId55" Type="http://schemas.openxmlformats.org/officeDocument/2006/relationships/image" Target="media/image40.emf" /><Relationship Id="rId63" Type="http://schemas.openxmlformats.org/officeDocument/2006/relationships/image" Target="media/image48.emf" /><Relationship Id="rId68" Type="http://schemas.openxmlformats.org/officeDocument/2006/relationships/image" Target="media/image53.emf" /><Relationship Id="rId76" Type="http://schemas.openxmlformats.org/officeDocument/2006/relationships/hyperlink" Target="https://en.wikipedia.org/wiki/Electronics" TargetMode="External" /><Relationship Id="rId84" Type="http://schemas.openxmlformats.org/officeDocument/2006/relationships/fontTable" Target="fontTable.xml" /><Relationship Id="rId7" Type="http://schemas.openxmlformats.org/officeDocument/2006/relationships/endnotes" Target="endnotes.xml" /><Relationship Id="rId71" Type="http://schemas.openxmlformats.org/officeDocument/2006/relationships/image" Target="media/image56.emf" /><Relationship Id="rId2" Type="http://schemas.openxmlformats.org/officeDocument/2006/relationships/numbering" Target="numbering.xml" /><Relationship Id="rId16" Type="http://schemas.openxmlformats.org/officeDocument/2006/relationships/image" Target="media/image9.png" /><Relationship Id="rId29" Type="http://schemas.openxmlformats.org/officeDocument/2006/relationships/image" Target="media/image22.png" /><Relationship Id="rId11" Type="http://schemas.openxmlformats.org/officeDocument/2006/relationships/image" Target="media/image4.png" /><Relationship Id="rId24" Type="http://schemas.openxmlformats.org/officeDocument/2006/relationships/image" Target="media/image17.emf" /><Relationship Id="rId32" Type="http://schemas.openxmlformats.org/officeDocument/2006/relationships/image" Target="media/image25.emf" /><Relationship Id="rId37" Type="http://schemas.openxmlformats.org/officeDocument/2006/relationships/image" Target="media/image30.emf" /><Relationship Id="rId40" Type="http://schemas.openxmlformats.org/officeDocument/2006/relationships/image" Target="media/image33.emf" /><Relationship Id="rId45" Type="http://schemas.openxmlformats.org/officeDocument/2006/relationships/image" Target="media/image38.emf" /><Relationship Id="rId53" Type="http://schemas.openxmlformats.org/officeDocument/2006/relationships/hyperlink" Target="https://en.wikipedia.org/wiki/Domain-driven_design" TargetMode="External" /><Relationship Id="rId58" Type="http://schemas.openxmlformats.org/officeDocument/2006/relationships/image" Target="media/image43.emf" /><Relationship Id="rId66" Type="http://schemas.openxmlformats.org/officeDocument/2006/relationships/image" Target="media/image51.png" /><Relationship Id="rId74" Type="http://schemas.openxmlformats.org/officeDocument/2006/relationships/hyperlink" Target="https://en.wikipedia.org/wiki/Semantics" TargetMode="External" /><Relationship Id="rId79" Type="http://schemas.openxmlformats.org/officeDocument/2006/relationships/image" Target="media/image58.png" /><Relationship Id="rId5" Type="http://schemas.openxmlformats.org/officeDocument/2006/relationships/webSettings" Target="webSettings.xml" /><Relationship Id="rId61" Type="http://schemas.openxmlformats.org/officeDocument/2006/relationships/image" Target="media/image46.emf" /><Relationship Id="rId82" Type="http://schemas.openxmlformats.org/officeDocument/2006/relationships/image" Target="media/image61.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image" Target="media/image28.emf" /><Relationship Id="rId43" Type="http://schemas.openxmlformats.org/officeDocument/2006/relationships/image" Target="media/image36.emf" /><Relationship Id="rId48" Type="http://schemas.openxmlformats.org/officeDocument/2006/relationships/hyperlink" Target="https://en.wikipedia.org/wiki/Domain_layer" TargetMode="External" /><Relationship Id="rId56" Type="http://schemas.openxmlformats.org/officeDocument/2006/relationships/image" Target="media/image41.emf" /><Relationship Id="rId64" Type="http://schemas.openxmlformats.org/officeDocument/2006/relationships/image" Target="media/image49.emf" /><Relationship Id="rId69" Type="http://schemas.openxmlformats.org/officeDocument/2006/relationships/image" Target="media/image54.emf" /><Relationship Id="rId77" Type="http://schemas.openxmlformats.org/officeDocument/2006/relationships/hyperlink" Target="https://en.wikipedia.org/wiki/Software_prototyping" TargetMode="External" /><Relationship Id="rId8" Type="http://schemas.openxmlformats.org/officeDocument/2006/relationships/image" Target="media/image1.png" /><Relationship Id="rId51" Type="http://schemas.openxmlformats.org/officeDocument/2006/relationships/hyperlink" Target="https://en.wikipedia.org/wiki/Interface_(computer_science)" TargetMode="External" /><Relationship Id="rId72" Type="http://schemas.openxmlformats.org/officeDocument/2006/relationships/hyperlink" Target="https://en.wikipedia.org/wiki/Formal_specification" TargetMode="External" /><Relationship Id="rId80" Type="http://schemas.openxmlformats.org/officeDocument/2006/relationships/image" Target="media/image59.png" /><Relationship Id="rId85" Type="http://schemas.openxmlformats.org/officeDocument/2006/relationships/theme" Target="theme/theme1.xml" /><Relationship Id="rId3" Type="http://schemas.openxmlformats.org/officeDocument/2006/relationships/styles" Target="styl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emf" /><Relationship Id="rId33" Type="http://schemas.openxmlformats.org/officeDocument/2006/relationships/image" Target="media/image26.png" /><Relationship Id="rId38" Type="http://schemas.openxmlformats.org/officeDocument/2006/relationships/image" Target="media/image31.emf" /><Relationship Id="rId46" Type="http://schemas.openxmlformats.org/officeDocument/2006/relationships/hyperlink" Target="https://en.wikipedia.org/wiki/User_Interface" TargetMode="External" /><Relationship Id="rId59" Type="http://schemas.openxmlformats.org/officeDocument/2006/relationships/image" Target="media/image44.emf" /><Relationship Id="rId67" Type="http://schemas.openxmlformats.org/officeDocument/2006/relationships/image" Target="media/image52.emf" /><Relationship Id="rId20" Type="http://schemas.openxmlformats.org/officeDocument/2006/relationships/image" Target="media/image13.png" /><Relationship Id="rId41" Type="http://schemas.openxmlformats.org/officeDocument/2006/relationships/image" Target="media/image34.emf" /><Relationship Id="rId54" Type="http://schemas.openxmlformats.org/officeDocument/2006/relationships/image" Target="media/image39.emf" /><Relationship Id="rId62" Type="http://schemas.openxmlformats.org/officeDocument/2006/relationships/image" Target="media/image47.emf" /><Relationship Id="rId70" Type="http://schemas.openxmlformats.org/officeDocument/2006/relationships/image" Target="media/image55.png" /><Relationship Id="rId75" Type="http://schemas.openxmlformats.org/officeDocument/2006/relationships/hyperlink" Target="https://en.wikipedia.org/wiki/Design" TargetMode="External" /><Relationship Id="rId83"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36" Type="http://schemas.openxmlformats.org/officeDocument/2006/relationships/image" Target="media/image29.emf" /><Relationship Id="rId49" Type="http://schemas.openxmlformats.org/officeDocument/2006/relationships/hyperlink" Target="https://en.wikipedia.org/wiki/Model-view-controller" TargetMode="External" /><Relationship Id="rId57" Type="http://schemas.openxmlformats.org/officeDocument/2006/relationships/image" Target="media/image42.emf" /><Relationship Id="rId10" Type="http://schemas.openxmlformats.org/officeDocument/2006/relationships/image" Target="media/image3.png" /><Relationship Id="rId31" Type="http://schemas.openxmlformats.org/officeDocument/2006/relationships/image" Target="media/image24.png" /><Relationship Id="rId44" Type="http://schemas.openxmlformats.org/officeDocument/2006/relationships/image" Target="media/image37.emf" /><Relationship Id="rId52" Type="http://schemas.openxmlformats.org/officeDocument/2006/relationships/hyperlink" Target="https://en.wikipedia.org/wiki/Polymorphism_(computer_science)" TargetMode="External" /><Relationship Id="rId60" Type="http://schemas.openxmlformats.org/officeDocument/2006/relationships/image" Target="media/image45.emf" /><Relationship Id="rId65" Type="http://schemas.openxmlformats.org/officeDocument/2006/relationships/image" Target="media/image50.png" /><Relationship Id="rId73" Type="http://schemas.openxmlformats.org/officeDocument/2006/relationships/hyperlink" Target="https://en.wikipedia.org/wiki/Evaluation" TargetMode="External" /><Relationship Id="rId78" Type="http://schemas.openxmlformats.org/officeDocument/2006/relationships/image" Target="media/image57.png" /><Relationship Id="rId81" Type="http://schemas.openxmlformats.org/officeDocument/2006/relationships/image" Target="media/image6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453BC-B5BE-409D-A3D0-775936F9C04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12187</Words>
  <Characters>69468</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$r@1</dc:creator>
  <cp:lastModifiedBy>Sudhi Vakicherla</cp:lastModifiedBy>
  <cp:revision>2</cp:revision>
  <dcterms:created xsi:type="dcterms:W3CDTF">2022-03-15T10:47:00Z</dcterms:created>
  <dcterms:modified xsi:type="dcterms:W3CDTF">2022-03-15T10:47:00Z</dcterms:modified>
</cp:coreProperties>
</file>